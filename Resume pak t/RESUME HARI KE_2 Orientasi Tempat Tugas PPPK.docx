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AD1E0F7" w14:textId="01F8EE72" w:rsidR="004B6A22" w:rsidRPr="00856401" w:rsidRDefault="00B87028" w:rsidP="00856401">
      <w:pPr>
        <w:spacing w:line="360" w:lineRule="auto"/>
        <w:ind w:right="46"/>
        <w:jc w:val="center"/>
        <w:rPr>
          <w:b/>
          <w:sz w:val="28"/>
          <w:szCs w:val="28"/>
        </w:rPr>
      </w:pPr>
      <w:r w:rsidRPr="00856401">
        <w:rPr>
          <w:b/>
          <w:spacing w:val="-2"/>
          <w:sz w:val="28"/>
          <w:szCs w:val="28"/>
        </w:rPr>
        <w:t>T</w:t>
      </w:r>
      <w:r w:rsidRPr="00856401">
        <w:rPr>
          <w:b/>
          <w:sz w:val="28"/>
          <w:szCs w:val="28"/>
        </w:rPr>
        <w:t>UGAS</w:t>
      </w:r>
      <w:r w:rsidRPr="00856401">
        <w:rPr>
          <w:b/>
          <w:spacing w:val="8"/>
          <w:sz w:val="28"/>
          <w:szCs w:val="28"/>
        </w:rPr>
        <w:t xml:space="preserve"> </w:t>
      </w:r>
      <w:r w:rsidRPr="00856401">
        <w:rPr>
          <w:b/>
          <w:sz w:val="28"/>
          <w:szCs w:val="28"/>
        </w:rPr>
        <w:t>R</w:t>
      </w:r>
      <w:r w:rsidRPr="00856401">
        <w:rPr>
          <w:b/>
          <w:spacing w:val="-2"/>
          <w:sz w:val="28"/>
          <w:szCs w:val="28"/>
        </w:rPr>
        <w:t>E</w:t>
      </w:r>
      <w:r w:rsidRPr="00856401">
        <w:rPr>
          <w:b/>
          <w:spacing w:val="1"/>
          <w:sz w:val="28"/>
          <w:szCs w:val="28"/>
        </w:rPr>
        <w:t>S</w:t>
      </w:r>
      <w:r w:rsidRPr="00856401">
        <w:rPr>
          <w:b/>
          <w:sz w:val="28"/>
          <w:szCs w:val="28"/>
        </w:rPr>
        <w:t>U</w:t>
      </w:r>
      <w:r w:rsidRPr="00856401">
        <w:rPr>
          <w:b/>
          <w:spacing w:val="3"/>
          <w:sz w:val="28"/>
          <w:szCs w:val="28"/>
        </w:rPr>
        <w:t>M</w:t>
      </w:r>
      <w:r w:rsidRPr="00856401">
        <w:rPr>
          <w:b/>
          <w:sz w:val="28"/>
          <w:szCs w:val="28"/>
        </w:rPr>
        <w:t>E</w:t>
      </w:r>
      <w:r w:rsidRPr="00856401">
        <w:rPr>
          <w:b/>
          <w:spacing w:val="2"/>
          <w:sz w:val="28"/>
          <w:szCs w:val="28"/>
        </w:rPr>
        <w:t xml:space="preserve"> </w:t>
      </w:r>
      <w:r w:rsidRPr="00856401">
        <w:rPr>
          <w:b/>
          <w:sz w:val="28"/>
          <w:szCs w:val="28"/>
        </w:rPr>
        <w:t>HARI</w:t>
      </w:r>
      <w:r w:rsidRPr="00856401">
        <w:rPr>
          <w:b/>
          <w:spacing w:val="-9"/>
          <w:sz w:val="28"/>
          <w:szCs w:val="28"/>
        </w:rPr>
        <w:t xml:space="preserve"> </w:t>
      </w:r>
      <w:r w:rsidRPr="00856401">
        <w:rPr>
          <w:b/>
          <w:spacing w:val="5"/>
          <w:sz w:val="28"/>
          <w:szCs w:val="28"/>
        </w:rPr>
        <w:t>K</w:t>
      </w:r>
      <w:r w:rsidRPr="00856401">
        <w:rPr>
          <w:b/>
          <w:spacing w:val="-2"/>
          <w:sz w:val="28"/>
          <w:szCs w:val="28"/>
        </w:rPr>
        <w:t>E</w:t>
      </w:r>
      <w:r w:rsidRPr="00856401">
        <w:rPr>
          <w:b/>
          <w:spacing w:val="2"/>
          <w:sz w:val="28"/>
          <w:szCs w:val="28"/>
        </w:rPr>
        <w:t>-</w:t>
      </w:r>
      <w:r w:rsidRPr="00856401">
        <w:rPr>
          <w:b/>
          <w:sz w:val="28"/>
          <w:szCs w:val="28"/>
        </w:rPr>
        <w:t>2</w:t>
      </w:r>
    </w:p>
    <w:p w14:paraId="45E049AE" w14:textId="77777777" w:rsidR="00856401" w:rsidRDefault="00856401" w:rsidP="00856401">
      <w:pPr>
        <w:spacing w:line="360" w:lineRule="auto"/>
        <w:ind w:right="46"/>
        <w:jc w:val="center"/>
        <w:rPr>
          <w:sz w:val="24"/>
          <w:szCs w:val="24"/>
        </w:rPr>
      </w:pPr>
    </w:p>
    <w:p w14:paraId="20B03B2D" w14:textId="77777777" w:rsidR="004B6A22" w:rsidRPr="00856401" w:rsidRDefault="00B87028" w:rsidP="00856401">
      <w:pPr>
        <w:spacing w:line="360" w:lineRule="auto"/>
        <w:ind w:right="46"/>
        <w:jc w:val="center"/>
        <w:rPr>
          <w:sz w:val="32"/>
          <w:szCs w:val="32"/>
        </w:rPr>
      </w:pPr>
      <w:r w:rsidRPr="00856401">
        <w:rPr>
          <w:b/>
          <w:sz w:val="32"/>
          <w:szCs w:val="32"/>
        </w:rPr>
        <w:t>OR</w:t>
      </w:r>
      <w:r w:rsidRPr="00856401">
        <w:rPr>
          <w:b/>
          <w:spacing w:val="2"/>
          <w:sz w:val="32"/>
          <w:szCs w:val="32"/>
        </w:rPr>
        <w:t>I</w:t>
      </w:r>
      <w:r w:rsidRPr="00856401">
        <w:rPr>
          <w:b/>
          <w:spacing w:val="1"/>
          <w:sz w:val="32"/>
          <w:szCs w:val="32"/>
        </w:rPr>
        <w:t>E</w:t>
      </w:r>
      <w:r w:rsidRPr="00856401">
        <w:rPr>
          <w:b/>
          <w:sz w:val="32"/>
          <w:szCs w:val="32"/>
        </w:rPr>
        <w:t>N</w:t>
      </w:r>
      <w:r w:rsidRPr="00856401">
        <w:rPr>
          <w:b/>
          <w:spacing w:val="2"/>
          <w:sz w:val="32"/>
          <w:szCs w:val="32"/>
        </w:rPr>
        <w:t>T</w:t>
      </w:r>
      <w:r w:rsidRPr="00856401">
        <w:rPr>
          <w:b/>
          <w:sz w:val="32"/>
          <w:szCs w:val="32"/>
        </w:rPr>
        <w:t>ASI</w:t>
      </w:r>
      <w:r w:rsidRPr="00856401">
        <w:rPr>
          <w:b/>
          <w:spacing w:val="-13"/>
          <w:sz w:val="32"/>
          <w:szCs w:val="32"/>
        </w:rPr>
        <w:t xml:space="preserve"> </w:t>
      </w:r>
      <w:r w:rsidRPr="00856401">
        <w:rPr>
          <w:b/>
          <w:spacing w:val="3"/>
          <w:sz w:val="32"/>
          <w:szCs w:val="32"/>
        </w:rPr>
        <w:t>P</w:t>
      </w:r>
      <w:r w:rsidRPr="00856401">
        <w:rPr>
          <w:b/>
          <w:spacing w:val="1"/>
          <w:sz w:val="32"/>
          <w:szCs w:val="32"/>
        </w:rPr>
        <w:t>E</w:t>
      </w:r>
      <w:r w:rsidRPr="00856401">
        <w:rPr>
          <w:b/>
          <w:sz w:val="32"/>
          <w:szCs w:val="32"/>
        </w:rPr>
        <w:t>NG</w:t>
      </w:r>
      <w:r w:rsidRPr="00856401">
        <w:rPr>
          <w:b/>
          <w:spacing w:val="1"/>
          <w:sz w:val="32"/>
          <w:szCs w:val="32"/>
        </w:rPr>
        <w:t>E</w:t>
      </w:r>
      <w:r w:rsidRPr="00856401">
        <w:rPr>
          <w:b/>
          <w:sz w:val="32"/>
          <w:szCs w:val="32"/>
        </w:rPr>
        <w:t>N</w:t>
      </w:r>
      <w:r w:rsidRPr="00856401">
        <w:rPr>
          <w:b/>
          <w:spacing w:val="1"/>
          <w:sz w:val="32"/>
          <w:szCs w:val="32"/>
        </w:rPr>
        <w:t>AL</w:t>
      </w:r>
      <w:r w:rsidRPr="00856401">
        <w:rPr>
          <w:b/>
          <w:sz w:val="32"/>
          <w:szCs w:val="32"/>
        </w:rPr>
        <w:t>AN</w:t>
      </w:r>
      <w:r w:rsidRPr="00856401">
        <w:rPr>
          <w:b/>
          <w:spacing w:val="-17"/>
          <w:sz w:val="32"/>
          <w:szCs w:val="32"/>
        </w:rPr>
        <w:t xml:space="preserve"> </w:t>
      </w:r>
      <w:r w:rsidRPr="00856401">
        <w:rPr>
          <w:b/>
          <w:sz w:val="32"/>
          <w:szCs w:val="32"/>
        </w:rPr>
        <w:t>N</w:t>
      </w:r>
      <w:r w:rsidRPr="00856401">
        <w:rPr>
          <w:b/>
          <w:spacing w:val="3"/>
          <w:sz w:val="32"/>
          <w:szCs w:val="32"/>
        </w:rPr>
        <w:t>I</w:t>
      </w:r>
      <w:r w:rsidRPr="00856401">
        <w:rPr>
          <w:b/>
          <w:spacing w:val="1"/>
          <w:sz w:val="32"/>
          <w:szCs w:val="32"/>
        </w:rPr>
        <w:t>L</w:t>
      </w:r>
      <w:r w:rsidRPr="00856401">
        <w:rPr>
          <w:b/>
          <w:sz w:val="32"/>
          <w:szCs w:val="32"/>
        </w:rPr>
        <w:t>AI</w:t>
      </w:r>
      <w:r w:rsidRPr="00856401">
        <w:rPr>
          <w:b/>
          <w:spacing w:val="-4"/>
          <w:sz w:val="32"/>
          <w:szCs w:val="32"/>
        </w:rPr>
        <w:t xml:space="preserve"> D</w:t>
      </w:r>
      <w:r w:rsidRPr="00856401">
        <w:rPr>
          <w:b/>
          <w:sz w:val="32"/>
          <w:szCs w:val="32"/>
        </w:rPr>
        <w:t>AN</w:t>
      </w:r>
      <w:r w:rsidRPr="00856401">
        <w:rPr>
          <w:b/>
          <w:spacing w:val="-3"/>
          <w:sz w:val="32"/>
          <w:szCs w:val="32"/>
        </w:rPr>
        <w:t xml:space="preserve"> </w:t>
      </w:r>
      <w:r w:rsidRPr="00856401">
        <w:rPr>
          <w:b/>
          <w:spacing w:val="1"/>
          <w:sz w:val="32"/>
          <w:szCs w:val="32"/>
        </w:rPr>
        <w:t>ET</w:t>
      </w:r>
      <w:r w:rsidRPr="00856401">
        <w:rPr>
          <w:b/>
          <w:spacing w:val="2"/>
          <w:sz w:val="32"/>
          <w:szCs w:val="32"/>
        </w:rPr>
        <w:t>I</w:t>
      </w:r>
      <w:r w:rsidRPr="00856401">
        <w:rPr>
          <w:b/>
          <w:sz w:val="32"/>
          <w:szCs w:val="32"/>
        </w:rPr>
        <w:t>KA</w:t>
      </w:r>
      <w:r w:rsidRPr="00856401">
        <w:rPr>
          <w:b/>
          <w:spacing w:val="-7"/>
          <w:sz w:val="32"/>
          <w:szCs w:val="32"/>
        </w:rPr>
        <w:t xml:space="preserve"> </w:t>
      </w:r>
      <w:r w:rsidRPr="00856401">
        <w:rPr>
          <w:b/>
          <w:spacing w:val="3"/>
          <w:w w:val="99"/>
          <w:sz w:val="32"/>
          <w:szCs w:val="32"/>
        </w:rPr>
        <w:t>P</w:t>
      </w:r>
      <w:r w:rsidRPr="00856401">
        <w:rPr>
          <w:b/>
          <w:spacing w:val="-3"/>
          <w:w w:val="99"/>
          <w:sz w:val="32"/>
          <w:szCs w:val="32"/>
        </w:rPr>
        <w:t>E</w:t>
      </w:r>
      <w:r w:rsidRPr="00856401">
        <w:rPr>
          <w:b/>
          <w:spacing w:val="6"/>
          <w:w w:val="99"/>
          <w:sz w:val="32"/>
          <w:szCs w:val="32"/>
        </w:rPr>
        <w:t>M</w:t>
      </w:r>
      <w:r w:rsidRPr="00856401">
        <w:rPr>
          <w:b/>
          <w:spacing w:val="1"/>
          <w:w w:val="99"/>
          <w:sz w:val="32"/>
          <w:szCs w:val="32"/>
        </w:rPr>
        <w:t>E</w:t>
      </w:r>
      <w:r w:rsidRPr="00856401">
        <w:rPr>
          <w:b/>
          <w:w w:val="99"/>
          <w:sz w:val="32"/>
          <w:szCs w:val="32"/>
        </w:rPr>
        <w:t>R</w:t>
      </w:r>
      <w:r w:rsidRPr="00856401">
        <w:rPr>
          <w:b/>
          <w:spacing w:val="3"/>
          <w:w w:val="99"/>
          <w:sz w:val="32"/>
          <w:szCs w:val="32"/>
        </w:rPr>
        <w:t>I</w:t>
      </w:r>
      <w:r w:rsidRPr="00856401">
        <w:rPr>
          <w:b/>
          <w:w w:val="99"/>
          <w:sz w:val="32"/>
          <w:szCs w:val="32"/>
        </w:rPr>
        <w:t>N</w:t>
      </w:r>
      <w:r w:rsidRPr="00856401">
        <w:rPr>
          <w:b/>
          <w:spacing w:val="2"/>
          <w:w w:val="99"/>
          <w:sz w:val="32"/>
          <w:szCs w:val="32"/>
        </w:rPr>
        <w:t>T</w:t>
      </w:r>
      <w:r w:rsidRPr="00856401">
        <w:rPr>
          <w:b/>
          <w:w w:val="99"/>
          <w:sz w:val="32"/>
          <w:szCs w:val="32"/>
        </w:rPr>
        <w:t>AH</w:t>
      </w:r>
    </w:p>
    <w:p w14:paraId="23DADFDA" w14:textId="77777777" w:rsidR="004B6A22" w:rsidRPr="00856401" w:rsidRDefault="004B6A22" w:rsidP="00856401">
      <w:pPr>
        <w:spacing w:line="360" w:lineRule="auto"/>
        <w:ind w:right="46"/>
        <w:jc w:val="center"/>
      </w:pPr>
    </w:p>
    <w:p w14:paraId="1ECA7202" w14:textId="77777777" w:rsidR="004B6A22" w:rsidRPr="00856401" w:rsidRDefault="00B87028" w:rsidP="00856401">
      <w:pPr>
        <w:spacing w:line="360" w:lineRule="auto"/>
        <w:ind w:right="46"/>
        <w:jc w:val="center"/>
        <w:rPr>
          <w:sz w:val="32"/>
          <w:szCs w:val="32"/>
        </w:rPr>
      </w:pPr>
      <w:r w:rsidRPr="00856401">
        <w:rPr>
          <w:b/>
          <w:spacing w:val="1"/>
          <w:sz w:val="32"/>
          <w:szCs w:val="32"/>
        </w:rPr>
        <w:t>B</w:t>
      </w:r>
      <w:r w:rsidRPr="00856401">
        <w:rPr>
          <w:b/>
          <w:sz w:val="32"/>
          <w:szCs w:val="32"/>
        </w:rPr>
        <w:t>AGI</w:t>
      </w:r>
      <w:r w:rsidRPr="00856401">
        <w:rPr>
          <w:b/>
          <w:spacing w:val="3"/>
          <w:sz w:val="32"/>
          <w:szCs w:val="32"/>
        </w:rPr>
        <w:t xml:space="preserve"> P</w:t>
      </w:r>
      <w:r w:rsidRPr="00856401">
        <w:rPr>
          <w:b/>
          <w:spacing w:val="-2"/>
          <w:sz w:val="32"/>
          <w:szCs w:val="32"/>
        </w:rPr>
        <w:t>P</w:t>
      </w:r>
      <w:r w:rsidRPr="00856401">
        <w:rPr>
          <w:b/>
          <w:spacing w:val="3"/>
          <w:sz w:val="32"/>
          <w:szCs w:val="32"/>
        </w:rPr>
        <w:t>P</w:t>
      </w:r>
      <w:r w:rsidRPr="00856401">
        <w:rPr>
          <w:b/>
          <w:sz w:val="32"/>
          <w:szCs w:val="32"/>
        </w:rPr>
        <w:t>K</w:t>
      </w:r>
      <w:r w:rsidRPr="00856401">
        <w:rPr>
          <w:b/>
          <w:spacing w:val="-10"/>
          <w:sz w:val="32"/>
          <w:szCs w:val="32"/>
        </w:rPr>
        <w:t xml:space="preserve"> </w:t>
      </w:r>
      <w:r w:rsidRPr="00856401">
        <w:rPr>
          <w:b/>
          <w:spacing w:val="3"/>
          <w:sz w:val="32"/>
          <w:szCs w:val="32"/>
        </w:rPr>
        <w:t>P</w:t>
      </w:r>
      <w:r w:rsidRPr="00856401">
        <w:rPr>
          <w:b/>
          <w:sz w:val="32"/>
          <w:szCs w:val="32"/>
        </w:rPr>
        <w:t>ROV</w:t>
      </w:r>
      <w:r w:rsidRPr="00856401">
        <w:rPr>
          <w:b/>
          <w:spacing w:val="3"/>
          <w:sz w:val="32"/>
          <w:szCs w:val="32"/>
        </w:rPr>
        <w:t>I</w:t>
      </w:r>
      <w:r w:rsidRPr="00856401">
        <w:rPr>
          <w:b/>
          <w:sz w:val="32"/>
          <w:szCs w:val="32"/>
        </w:rPr>
        <w:t>NSI</w:t>
      </w:r>
      <w:r w:rsidRPr="00856401">
        <w:rPr>
          <w:b/>
          <w:spacing w:val="-10"/>
          <w:sz w:val="32"/>
          <w:szCs w:val="32"/>
        </w:rPr>
        <w:t xml:space="preserve"> </w:t>
      </w:r>
      <w:r w:rsidRPr="00856401">
        <w:rPr>
          <w:b/>
          <w:sz w:val="32"/>
          <w:szCs w:val="32"/>
        </w:rPr>
        <w:t>JAWA</w:t>
      </w:r>
      <w:r w:rsidRPr="00856401">
        <w:rPr>
          <w:b/>
          <w:spacing w:val="-4"/>
          <w:sz w:val="32"/>
          <w:szCs w:val="32"/>
        </w:rPr>
        <w:t xml:space="preserve"> </w:t>
      </w:r>
      <w:r w:rsidRPr="00856401">
        <w:rPr>
          <w:b/>
          <w:spacing w:val="1"/>
          <w:sz w:val="32"/>
          <w:szCs w:val="32"/>
        </w:rPr>
        <w:t>TE</w:t>
      </w:r>
      <w:r w:rsidRPr="00856401">
        <w:rPr>
          <w:b/>
          <w:sz w:val="32"/>
          <w:szCs w:val="32"/>
        </w:rPr>
        <w:t>NGAH</w:t>
      </w:r>
      <w:r w:rsidRPr="00856401">
        <w:rPr>
          <w:b/>
          <w:spacing w:val="-9"/>
          <w:sz w:val="32"/>
          <w:szCs w:val="32"/>
        </w:rPr>
        <w:t xml:space="preserve"> </w:t>
      </w:r>
      <w:r w:rsidRPr="00856401">
        <w:rPr>
          <w:b/>
          <w:spacing w:val="1"/>
          <w:sz w:val="32"/>
          <w:szCs w:val="32"/>
        </w:rPr>
        <w:t>T</w:t>
      </w:r>
      <w:r w:rsidRPr="00856401">
        <w:rPr>
          <w:b/>
          <w:sz w:val="32"/>
          <w:szCs w:val="32"/>
        </w:rPr>
        <w:t>AHUN</w:t>
      </w:r>
      <w:r w:rsidRPr="00856401">
        <w:rPr>
          <w:b/>
          <w:spacing w:val="-1"/>
          <w:sz w:val="32"/>
          <w:szCs w:val="32"/>
        </w:rPr>
        <w:t xml:space="preserve"> </w:t>
      </w:r>
      <w:r w:rsidRPr="00856401">
        <w:rPr>
          <w:b/>
          <w:w w:val="99"/>
          <w:sz w:val="32"/>
          <w:szCs w:val="32"/>
        </w:rPr>
        <w:t>2022</w:t>
      </w:r>
    </w:p>
    <w:p w14:paraId="578478F6" w14:textId="77777777" w:rsidR="004B6A22" w:rsidRDefault="004B6A22" w:rsidP="00856401">
      <w:pPr>
        <w:spacing w:line="360" w:lineRule="auto"/>
        <w:ind w:right="46"/>
        <w:jc w:val="center"/>
        <w:rPr>
          <w:sz w:val="14"/>
          <w:szCs w:val="14"/>
        </w:rPr>
      </w:pPr>
    </w:p>
    <w:p w14:paraId="6C2FD029" w14:textId="77777777" w:rsidR="004B6A22" w:rsidRDefault="004B6A22" w:rsidP="00856401">
      <w:pPr>
        <w:spacing w:line="360" w:lineRule="auto"/>
        <w:ind w:right="46"/>
        <w:jc w:val="center"/>
      </w:pPr>
    </w:p>
    <w:p w14:paraId="0151A691" w14:textId="77777777" w:rsidR="004B6A22" w:rsidRDefault="004B6A22" w:rsidP="00856401">
      <w:pPr>
        <w:spacing w:line="360" w:lineRule="auto"/>
        <w:ind w:right="46"/>
        <w:jc w:val="center"/>
      </w:pPr>
    </w:p>
    <w:p w14:paraId="442FCDDB" w14:textId="77777777" w:rsidR="00856401" w:rsidRPr="003764B8" w:rsidRDefault="00856401" w:rsidP="00856401">
      <w:pPr>
        <w:spacing w:line="360" w:lineRule="auto"/>
        <w:ind w:right="46"/>
        <w:jc w:val="center"/>
        <w:rPr>
          <w:b/>
          <w:sz w:val="28"/>
          <w:szCs w:val="28"/>
        </w:rPr>
      </w:pPr>
      <w:r w:rsidRPr="003764B8">
        <w:rPr>
          <w:b/>
          <w:sz w:val="28"/>
          <w:szCs w:val="28"/>
        </w:rPr>
        <w:t>Di</w:t>
      </w:r>
      <w:r w:rsidRPr="003764B8">
        <w:rPr>
          <w:b/>
          <w:spacing w:val="-2"/>
          <w:sz w:val="28"/>
          <w:szCs w:val="28"/>
        </w:rPr>
        <w:t>s</w:t>
      </w:r>
      <w:r w:rsidRPr="003764B8">
        <w:rPr>
          <w:b/>
          <w:spacing w:val="1"/>
          <w:sz w:val="28"/>
          <w:szCs w:val="28"/>
        </w:rPr>
        <w:t>u</w:t>
      </w:r>
      <w:r w:rsidRPr="003764B8">
        <w:rPr>
          <w:b/>
          <w:spacing w:val="-2"/>
          <w:sz w:val="28"/>
          <w:szCs w:val="28"/>
        </w:rPr>
        <w:t>s</w:t>
      </w:r>
      <w:r w:rsidRPr="003764B8">
        <w:rPr>
          <w:b/>
          <w:spacing w:val="1"/>
          <w:sz w:val="28"/>
          <w:szCs w:val="28"/>
        </w:rPr>
        <w:t>u</w:t>
      </w:r>
      <w:r w:rsidRPr="003764B8">
        <w:rPr>
          <w:b/>
          <w:sz w:val="28"/>
          <w:szCs w:val="28"/>
        </w:rPr>
        <w:t>n</w:t>
      </w:r>
      <w:r w:rsidRPr="003764B8">
        <w:rPr>
          <w:b/>
          <w:spacing w:val="4"/>
          <w:sz w:val="28"/>
          <w:szCs w:val="28"/>
        </w:rPr>
        <w:t xml:space="preserve"> </w:t>
      </w:r>
      <w:r w:rsidRPr="003764B8">
        <w:rPr>
          <w:b/>
          <w:sz w:val="28"/>
          <w:szCs w:val="28"/>
        </w:rPr>
        <w:t>O</w:t>
      </w:r>
      <w:r w:rsidRPr="003764B8">
        <w:rPr>
          <w:b/>
          <w:spacing w:val="-4"/>
          <w:sz w:val="28"/>
          <w:szCs w:val="28"/>
        </w:rPr>
        <w:t>l</w:t>
      </w:r>
      <w:r w:rsidRPr="003764B8">
        <w:rPr>
          <w:b/>
          <w:spacing w:val="-1"/>
          <w:sz w:val="28"/>
          <w:szCs w:val="28"/>
        </w:rPr>
        <w:t>e</w:t>
      </w:r>
      <w:r w:rsidRPr="003764B8">
        <w:rPr>
          <w:b/>
          <w:spacing w:val="1"/>
          <w:sz w:val="28"/>
          <w:szCs w:val="28"/>
        </w:rPr>
        <w:t>h</w:t>
      </w:r>
      <w:r w:rsidRPr="003764B8">
        <w:rPr>
          <w:b/>
          <w:sz w:val="28"/>
          <w:szCs w:val="28"/>
        </w:rPr>
        <w:t>:</w:t>
      </w:r>
    </w:p>
    <w:p w14:paraId="78F9272B" w14:textId="0E20CAE7" w:rsidR="00856401" w:rsidRPr="003764B8" w:rsidRDefault="008B542E" w:rsidP="00856401">
      <w:pPr>
        <w:spacing w:line="360" w:lineRule="auto"/>
        <w:ind w:right="46"/>
        <w:jc w:val="center"/>
        <w:rPr>
          <w:sz w:val="28"/>
          <w:szCs w:val="28"/>
        </w:rPr>
      </w:pPr>
      <w:r>
        <w:rPr>
          <w:b/>
          <w:spacing w:val="4"/>
          <w:sz w:val="28"/>
          <w:szCs w:val="28"/>
        </w:rPr>
        <w:t>AFIF NURUDDIN MAISAROH</w:t>
      </w:r>
      <w:r w:rsidR="00856401" w:rsidRPr="003764B8">
        <w:rPr>
          <w:b/>
          <w:spacing w:val="4"/>
          <w:sz w:val="28"/>
          <w:szCs w:val="28"/>
        </w:rPr>
        <w:t>, S.Pd.</w:t>
      </w:r>
    </w:p>
    <w:p w14:paraId="096089F2" w14:textId="77777777" w:rsidR="00856401" w:rsidRPr="003764B8" w:rsidRDefault="00856401" w:rsidP="00856401">
      <w:pPr>
        <w:spacing w:line="360" w:lineRule="auto"/>
        <w:ind w:right="46"/>
        <w:jc w:val="center"/>
      </w:pPr>
    </w:p>
    <w:p w14:paraId="5798BCFD" w14:textId="7B7C194A" w:rsidR="00856401" w:rsidRPr="003764B8" w:rsidRDefault="00856401" w:rsidP="00856401">
      <w:pPr>
        <w:spacing w:line="360" w:lineRule="auto"/>
        <w:ind w:right="46"/>
        <w:jc w:val="center"/>
        <w:rPr>
          <w:sz w:val="28"/>
          <w:szCs w:val="28"/>
        </w:rPr>
      </w:pPr>
      <w:r w:rsidRPr="003764B8">
        <w:rPr>
          <w:b/>
          <w:sz w:val="28"/>
          <w:szCs w:val="28"/>
        </w:rPr>
        <w:t>N</w:t>
      </w:r>
      <w:r w:rsidRPr="003764B8">
        <w:rPr>
          <w:b/>
          <w:spacing w:val="-3"/>
          <w:sz w:val="28"/>
          <w:szCs w:val="28"/>
        </w:rPr>
        <w:t>IP</w:t>
      </w:r>
      <w:r w:rsidRPr="003764B8">
        <w:rPr>
          <w:b/>
          <w:sz w:val="28"/>
          <w:szCs w:val="28"/>
        </w:rPr>
        <w:t>.</w:t>
      </w:r>
      <w:r w:rsidRPr="003764B8">
        <w:rPr>
          <w:b/>
          <w:spacing w:val="5"/>
          <w:sz w:val="28"/>
          <w:szCs w:val="28"/>
        </w:rPr>
        <w:t xml:space="preserve"> </w:t>
      </w:r>
      <w:r w:rsidR="008B542E">
        <w:rPr>
          <w:b/>
          <w:sz w:val="28"/>
          <w:szCs w:val="28"/>
        </w:rPr>
        <w:t>19960608</w:t>
      </w:r>
      <w:r w:rsidRPr="003764B8">
        <w:rPr>
          <w:b/>
          <w:sz w:val="28"/>
          <w:szCs w:val="28"/>
        </w:rPr>
        <w:t xml:space="preserve"> 202221 1 </w:t>
      </w:r>
      <w:r w:rsidR="008B542E">
        <w:rPr>
          <w:b/>
          <w:sz w:val="28"/>
          <w:szCs w:val="28"/>
        </w:rPr>
        <w:t>006</w:t>
      </w:r>
    </w:p>
    <w:p w14:paraId="346FAAEB" w14:textId="5C8A641F" w:rsidR="004B6A22" w:rsidRDefault="004B6A22" w:rsidP="00856401">
      <w:pPr>
        <w:spacing w:line="360" w:lineRule="auto"/>
        <w:ind w:right="46"/>
        <w:jc w:val="center"/>
        <w:rPr>
          <w:sz w:val="24"/>
          <w:szCs w:val="24"/>
        </w:rPr>
      </w:pPr>
    </w:p>
    <w:p w14:paraId="0E51BFC6" w14:textId="77777777" w:rsidR="004B6A22" w:rsidRDefault="004B6A22" w:rsidP="00856401">
      <w:pPr>
        <w:spacing w:line="360" w:lineRule="auto"/>
        <w:ind w:right="46"/>
        <w:jc w:val="center"/>
      </w:pPr>
    </w:p>
    <w:p w14:paraId="7136D31D" w14:textId="77777777" w:rsidR="004B6A22" w:rsidRDefault="004B6A22" w:rsidP="00856401">
      <w:pPr>
        <w:spacing w:line="360" w:lineRule="auto"/>
        <w:ind w:right="46"/>
        <w:jc w:val="center"/>
        <w:rPr>
          <w:sz w:val="26"/>
          <w:szCs w:val="26"/>
        </w:rPr>
      </w:pPr>
    </w:p>
    <w:p w14:paraId="5F4DE49D" w14:textId="77777777" w:rsidR="004B6A22" w:rsidRDefault="00430BC3" w:rsidP="00856401">
      <w:pPr>
        <w:spacing w:line="360" w:lineRule="auto"/>
        <w:ind w:right="46"/>
        <w:jc w:val="center"/>
      </w:pPr>
      <w:r>
        <w:pict w14:anchorId="74FB91C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4.25pt;height:149.25pt">
            <v:imagedata r:id="rId5" o:title=""/>
          </v:shape>
        </w:pict>
      </w:r>
    </w:p>
    <w:p w14:paraId="0BA2E2C9" w14:textId="77777777" w:rsidR="004B6A22" w:rsidRDefault="004B6A22" w:rsidP="00856401">
      <w:pPr>
        <w:spacing w:line="360" w:lineRule="auto"/>
        <w:ind w:right="46"/>
        <w:jc w:val="center"/>
      </w:pPr>
    </w:p>
    <w:p w14:paraId="55DCBE37" w14:textId="77777777" w:rsidR="004B6A22" w:rsidRDefault="004B6A22" w:rsidP="00856401">
      <w:pPr>
        <w:spacing w:line="360" w:lineRule="auto"/>
        <w:ind w:right="46"/>
        <w:jc w:val="center"/>
      </w:pPr>
    </w:p>
    <w:p w14:paraId="107A1CB3" w14:textId="77777777" w:rsidR="004B6A22" w:rsidRDefault="004B6A22" w:rsidP="00856401">
      <w:pPr>
        <w:spacing w:line="360" w:lineRule="auto"/>
        <w:ind w:right="46"/>
        <w:jc w:val="center"/>
      </w:pPr>
    </w:p>
    <w:p w14:paraId="334B87CB" w14:textId="77777777" w:rsidR="00856401" w:rsidRDefault="00B87028" w:rsidP="00856401">
      <w:pPr>
        <w:spacing w:line="360" w:lineRule="auto"/>
        <w:ind w:right="46"/>
        <w:jc w:val="center"/>
        <w:rPr>
          <w:b/>
          <w:sz w:val="28"/>
          <w:szCs w:val="28"/>
        </w:rPr>
      </w:pPr>
      <w:r w:rsidRPr="00856401">
        <w:rPr>
          <w:b/>
          <w:spacing w:val="1"/>
          <w:sz w:val="28"/>
          <w:szCs w:val="28"/>
        </w:rPr>
        <w:t>S</w:t>
      </w:r>
      <w:r w:rsidRPr="00856401">
        <w:rPr>
          <w:b/>
          <w:spacing w:val="4"/>
          <w:sz w:val="28"/>
          <w:szCs w:val="28"/>
        </w:rPr>
        <w:t>M</w:t>
      </w:r>
      <w:r w:rsidR="00856401">
        <w:rPr>
          <w:b/>
          <w:spacing w:val="4"/>
          <w:sz w:val="28"/>
          <w:szCs w:val="28"/>
        </w:rPr>
        <w:t>K</w:t>
      </w:r>
      <w:r w:rsidRPr="00856401">
        <w:rPr>
          <w:b/>
          <w:spacing w:val="2"/>
          <w:sz w:val="28"/>
          <w:szCs w:val="28"/>
        </w:rPr>
        <w:t xml:space="preserve"> </w:t>
      </w:r>
      <w:r w:rsidRPr="00856401">
        <w:rPr>
          <w:b/>
          <w:sz w:val="28"/>
          <w:szCs w:val="28"/>
        </w:rPr>
        <w:t>N</w:t>
      </w:r>
      <w:r w:rsidRPr="00856401">
        <w:rPr>
          <w:b/>
          <w:spacing w:val="-2"/>
          <w:sz w:val="28"/>
          <w:szCs w:val="28"/>
        </w:rPr>
        <w:t xml:space="preserve"> </w:t>
      </w:r>
      <w:r w:rsidRPr="00856401">
        <w:rPr>
          <w:b/>
          <w:sz w:val="28"/>
          <w:szCs w:val="28"/>
        </w:rPr>
        <w:t>2</w:t>
      </w:r>
      <w:r w:rsidRPr="00856401">
        <w:rPr>
          <w:b/>
          <w:spacing w:val="-2"/>
          <w:sz w:val="28"/>
          <w:szCs w:val="28"/>
        </w:rPr>
        <w:t xml:space="preserve"> </w:t>
      </w:r>
      <w:r w:rsidRPr="00856401">
        <w:rPr>
          <w:b/>
          <w:spacing w:val="5"/>
          <w:sz w:val="28"/>
          <w:szCs w:val="28"/>
        </w:rPr>
        <w:t>K</w:t>
      </w:r>
      <w:r w:rsidRPr="00856401">
        <w:rPr>
          <w:b/>
          <w:sz w:val="28"/>
          <w:szCs w:val="28"/>
        </w:rPr>
        <w:t>A</w:t>
      </w:r>
      <w:r w:rsidRPr="00856401">
        <w:rPr>
          <w:b/>
          <w:spacing w:val="-1"/>
          <w:sz w:val="28"/>
          <w:szCs w:val="28"/>
        </w:rPr>
        <w:t>R</w:t>
      </w:r>
      <w:r w:rsidRPr="00856401">
        <w:rPr>
          <w:b/>
          <w:sz w:val="28"/>
          <w:szCs w:val="28"/>
        </w:rPr>
        <w:t>A</w:t>
      </w:r>
      <w:r w:rsidRPr="00856401">
        <w:rPr>
          <w:b/>
          <w:spacing w:val="-1"/>
          <w:sz w:val="28"/>
          <w:szCs w:val="28"/>
        </w:rPr>
        <w:t>N</w:t>
      </w:r>
      <w:r w:rsidRPr="00856401">
        <w:rPr>
          <w:b/>
          <w:sz w:val="28"/>
          <w:szCs w:val="28"/>
        </w:rPr>
        <w:t>GAN</w:t>
      </w:r>
      <w:r w:rsidRPr="00856401">
        <w:rPr>
          <w:b/>
          <w:spacing w:val="-1"/>
          <w:sz w:val="28"/>
          <w:szCs w:val="28"/>
        </w:rPr>
        <w:t>Y</w:t>
      </w:r>
      <w:r w:rsidRPr="00856401">
        <w:rPr>
          <w:b/>
          <w:sz w:val="28"/>
          <w:szCs w:val="28"/>
        </w:rPr>
        <w:t xml:space="preserve">AR </w:t>
      </w:r>
    </w:p>
    <w:p w14:paraId="37ABCBE8" w14:textId="28612EC2" w:rsidR="004B6A22" w:rsidRPr="00856401" w:rsidRDefault="00B87028" w:rsidP="00856401">
      <w:pPr>
        <w:spacing w:line="360" w:lineRule="auto"/>
        <w:ind w:right="46"/>
        <w:jc w:val="center"/>
        <w:rPr>
          <w:sz w:val="28"/>
          <w:szCs w:val="28"/>
        </w:rPr>
      </w:pPr>
      <w:r w:rsidRPr="00856401">
        <w:rPr>
          <w:b/>
          <w:sz w:val="28"/>
          <w:szCs w:val="28"/>
        </w:rPr>
        <w:t>C</w:t>
      </w:r>
      <w:r w:rsidRPr="00856401">
        <w:rPr>
          <w:b/>
          <w:spacing w:val="-1"/>
          <w:sz w:val="28"/>
          <w:szCs w:val="28"/>
        </w:rPr>
        <w:t>A</w:t>
      </w:r>
      <w:r w:rsidRPr="00856401">
        <w:rPr>
          <w:b/>
          <w:spacing w:val="3"/>
          <w:sz w:val="28"/>
          <w:szCs w:val="28"/>
        </w:rPr>
        <w:t>B</w:t>
      </w:r>
      <w:r w:rsidRPr="00856401">
        <w:rPr>
          <w:b/>
          <w:sz w:val="28"/>
          <w:szCs w:val="28"/>
        </w:rPr>
        <w:t>A</w:t>
      </w:r>
      <w:r w:rsidRPr="00856401">
        <w:rPr>
          <w:b/>
          <w:spacing w:val="-1"/>
          <w:sz w:val="28"/>
          <w:szCs w:val="28"/>
        </w:rPr>
        <w:t>N</w:t>
      </w:r>
      <w:r w:rsidRPr="00856401">
        <w:rPr>
          <w:b/>
          <w:sz w:val="28"/>
          <w:szCs w:val="28"/>
        </w:rPr>
        <w:t>G</w:t>
      </w:r>
      <w:r w:rsidRPr="00856401">
        <w:rPr>
          <w:b/>
          <w:spacing w:val="3"/>
          <w:sz w:val="28"/>
          <w:szCs w:val="28"/>
        </w:rPr>
        <w:t xml:space="preserve"> </w:t>
      </w:r>
      <w:r w:rsidRPr="00856401">
        <w:rPr>
          <w:b/>
          <w:sz w:val="28"/>
          <w:szCs w:val="28"/>
        </w:rPr>
        <w:t>D</w:t>
      </w:r>
      <w:r w:rsidRPr="00856401">
        <w:rPr>
          <w:b/>
          <w:spacing w:val="-3"/>
          <w:sz w:val="28"/>
          <w:szCs w:val="28"/>
        </w:rPr>
        <w:t>I</w:t>
      </w:r>
      <w:r w:rsidRPr="00856401">
        <w:rPr>
          <w:b/>
          <w:sz w:val="28"/>
          <w:szCs w:val="28"/>
        </w:rPr>
        <w:t>N</w:t>
      </w:r>
      <w:r w:rsidRPr="00856401">
        <w:rPr>
          <w:b/>
          <w:spacing w:val="-1"/>
          <w:sz w:val="28"/>
          <w:szCs w:val="28"/>
        </w:rPr>
        <w:t>A</w:t>
      </w:r>
      <w:r w:rsidRPr="00856401">
        <w:rPr>
          <w:b/>
          <w:sz w:val="28"/>
          <w:szCs w:val="28"/>
        </w:rPr>
        <w:t>S</w:t>
      </w:r>
      <w:r w:rsidRPr="00856401">
        <w:rPr>
          <w:b/>
          <w:spacing w:val="4"/>
          <w:sz w:val="28"/>
          <w:szCs w:val="28"/>
        </w:rPr>
        <w:t xml:space="preserve"> </w:t>
      </w:r>
      <w:r w:rsidRPr="00856401">
        <w:rPr>
          <w:b/>
          <w:sz w:val="28"/>
          <w:szCs w:val="28"/>
        </w:rPr>
        <w:t>VI</w:t>
      </w:r>
    </w:p>
    <w:p w14:paraId="54BA44B1" w14:textId="77777777" w:rsidR="004B6A22" w:rsidRPr="00856401" w:rsidRDefault="004B6A22" w:rsidP="00856401">
      <w:pPr>
        <w:spacing w:line="360" w:lineRule="auto"/>
        <w:ind w:right="46"/>
        <w:jc w:val="center"/>
        <w:rPr>
          <w:sz w:val="22"/>
          <w:szCs w:val="22"/>
        </w:rPr>
      </w:pPr>
    </w:p>
    <w:p w14:paraId="4916D1D4" w14:textId="77777777" w:rsidR="004B6A22" w:rsidRPr="00856401" w:rsidRDefault="004B6A22" w:rsidP="00856401">
      <w:pPr>
        <w:spacing w:line="360" w:lineRule="auto"/>
        <w:ind w:right="46"/>
        <w:jc w:val="center"/>
        <w:rPr>
          <w:sz w:val="22"/>
          <w:szCs w:val="22"/>
        </w:rPr>
      </w:pPr>
    </w:p>
    <w:p w14:paraId="0B7C918D" w14:textId="77777777" w:rsidR="004B6A22" w:rsidRPr="00856401" w:rsidRDefault="004B6A22" w:rsidP="00856401">
      <w:pPr>
        <w:spacing w:line="360" w:lineRule="auto"/>
        <w:ind w:right="46"/>
        <w:jc w:val="center"/>
        <w:rPr>
          <w:sz w:val="22"/>
          <w:szCs w:val="22"/>
        </w:rPr>
      </w:pPr>
    </w:p>
    <w:p w14:paraId="251D5E2E" w14:textId="77777777" w:rsidR="00856401" w:rsidRDefault="00B87028" w:rsidP="00856401">
      <w:pPr>
        <w:spacing w:line="360" w:lineRule="auto"/>
        <w:ind w:right="46"/>
        <w:jc w:val="center"/>
        <w:rPr>
          <w:b/>
          <w:spacing w:val="3"/>
          <w:sz w:val="28"/>
          <w:szCs w:val="28"/>
        </w:rPr>
      </w:pPr>
      <w:r w:rsidRPr="00856401">
        <w:rPr>
          <w:b/>
          <w:spacing w:val="3"/>
          <w:sz w:val="28"/>
          <w:szCs w:val="28"/>
        </w:rPr>
        <w:t>B</w:t>
      </w:r>
      <w:r w:rsidRPr="00856401">
        <w:rPr>
          <w:b/>
          <w:sz w:val="28"/>
          <w:szCs w:val="28"/>
        </w:rPr>
        <w:t>A</w:t>
      </w:r>
      <w:r w:rsidRPr="00856401">
        <w:rPr>
          <w:b/>
          <w:spacing w:val="-1"/>
          <w:sz w:val="28"/>
          <w:szCs w:val="28"/>
        </w:rPr>
        <w:t>D</w:t>
      </w:r>
      <w:r w:rsidRPr="00856401">
        <w:rPr>
          <w:b/>
          <w:sz w:val="28"/>
          <w:szCs w:val="28"/>
        </w:rPr>
        <w:t>AN</w:t>
      </w:r>
      <w:r w:rsidRPr="00856401">
        <w:rPr>
          <w:b/>
          <w:spacing w:val="2"/>
          <w:sz w:val="28"/>
          <w:szCs w:val="28"/>
        </w:rPr>
        <w:t xml:space="preserve"> </w:t>
      </w:r>
      <w:r w:rsidRPr="00856401">
        <w:rPr>
          <w:b/>
          <w:spacing w:val="5"/>
          <w:sz w:val="28"/>
          <w:szCs w:val="28"/>
        </w:rPr>
        <w:t>K</w:t>
      </w:r>
      <w:r w:rsidRPr="00856401">
        <w:rPr>
          <w:b/>
          <w:spacing w:val="-2"/>
          <w:sz w:val="28"/>
          <w:szCs w:val="28"/>
        </w:rPr>
        <w:t>E</w:t>
      </w:r>
      <w:r w:rsidRPr="00856401">
        <w:rPr>
          <w:b/>
          <w:spacing w:val="-3"/>
          <w:sz w:val="28"/>
          <w:szCs w:val="28"/>
        </w:rPr>
        <w:t>P</w:t>
      </w:r>
      <w:r w:rsidRPr="00856401">
        <w:rPr>
          <w:b/>
          <w:spacing w:val="-2"/>
          <w:sz w:val="28"/>
          <w:szCs w:val="28"/>
        </w:rPr>
        <w:t>E</w:t>
      </w:r>
      <w:r w:rsidRPr="00856401">
        <w:rPr>
          <w:b/>
          <w:sz w:val="28"/>
          <w:szCs w:val="28"/>
        </w:rPr>
        <w:t>GAWA</w:t>
      </w:r>
      <w:r w:rsidRPr="00856401">
        <w:rPr>
          <w:b/>
          <w:spacing w:val="-3"/>
          <w:sz w:val="28"/>
          <w:szCs w:val="28"/>
        </w:rPr>
        <w:t>I</w:t>
      </w:r>
      <w:r w:rsidRPr="00856401">
        <w:rPr>
          <w:b/>
          <w:sz w:val="28"/>
          <w:szCs w:val="28"/>
        </w:rPr>
        <w:t>AN</w:t>
      </w:r>
      <w:r w:rsidRPr="00856401">
        <w:rPr>
          <w:b/>
          <w:spacing w:val="7"/>
          <w:sz w:val="28"/>
          <w:szCs w:val="28"/>
        </w:rPr>
        <w:t xml:space="preserve"> </w:t>
      </w:r>
      <w:r w:rsidRPr="00856401">
        <w:rPr>
          <w:b/>
          <w:sz w:val="28"/>
          <w:szCs w:val="28"/>
        </w:rPr>
        <w:t>D</w:t>
      </w:r>
      <w:r w:rsidRPr="00856401">
        <w:rPr>
          <w:b/>
          <w:spacing w:val="-1"/>
          <w:sz w:val="28"/>
          <w:szCs w:val="28"/>
        </w:rPr>
        <w:t>A</w:t>
      </w:r>
      <w:r w:rsidRPr="00856401">
        <w:rPr>
          <w:b/>
          <w:spacing w:val="-2"/>
          <w:sz w:val="28"/>
          <w:szCs w:val="28"/>
        </w:rPr>
        <w:t>E</w:t>
      </w:r>
      <w:r w:rsidRPr="00856401">
        <w:rPr>
          <w:b/>
          <w:sz w:val="28"/>
          <w:szCs w:val="28"/>
        </w:rPr>
        <w:t>R</w:t>
      </w:r>
      <w:r w:rsidRPr="00856401">
        <w:rPr>
          <w:b/>
          <w:spacing w:val="-1"/>
          <w:sz w:val="28"/>
          <w:szCs w:val="28"/>
        </w:rPr>
        <w:t>A</w:t>
      </w:r>
      <w:r w:rsidRPr="00856401">
        <w:rPr>
          <w:b/>
          <w:sz w:val="28"/>
          <w:szCs w:val="28"/>
        </w:rPr>
        <w:t>H</w:t>
      </w:r>
      <w:r w:rsidRPr="00856401">
        <w:rPr>
          <w:b/>
          <w:spacing w:val="3"/>
          <w:sz w:val="28"/>
          <w:szCs w:val="28"/>
        </w:rPr>
        <w:t xml:space="preserve"> </w:t>
      </w:r>
    </w:p>
    <w:p w14:paraId="44E89867" w14:textId="73A53CE0" w:rsidR="004B6A22" w:rsidRPr="00856401" w:rsidRDefault="00B87028" w:rsidP="00856401">
      <w:pPr>
        <w:spacing w:line="360" w:lineRule="auto"/>
        <w:ind w:right="46"/>
        <w:jc w:val="center"/>
        <w:rPr>
          <w:sz w:val="28"/>
          <w:szCs w:val="28"/>
        </w:rPr>
      </w:pPr>
      <w:r w:rsidRPr="00856401">
        <w:rPr>
          <w:b/>
          <w:spacing w:val="-3"/>
          <w:sz w:val="28"/>
          <w:szCs w:val="28"/>
        </w:rPr>
        <w:t>P</w:t>
      </w:r>
      <w:r w:rsidRPr="00856401">
        <w:rPr>
          <w:b/>
          <w:spacing w:val="-2"/>
          <w:sz w:val="28"/>
          <w:szCs w:val="28"/>
        </w:rPr>
        <w:t>E</w:t>
      </w:r>
      <w:r w:rsidRPr="00856401">
        <w:rPr>
          <w:b/>
          <w:spacing w:val="4"/>
          <w:sz w:val="28"/>
          <w:szCs w:val="28"/>
        </w:rPr>
        <w:t>M</w:t>
      </w:r>
      <w:r w:rsidRPr="00856401">
        <w:rPr>
          <w:b/>
          <w:spacing w:val="-2"/>
          <w:sz w:val="28"/>
          <w:szCs w:val="28"/>
        </w:rPr>
        <w:t>E</w:t>
      </w:r>
      <w:r w:rsidRPr="00856401">
        <w:rPr>
          <w:b/>
          <w:sz w:val="28"/>
          <w:szCs w:val="28"/>
        </w:rPr>
        <w:t>R</w:t>
      </w:r>
      <w:r w:rsidRPr="00856401">
        <w:rPr>
          <w:b/>
          <w:spacing w:val="2"/>
          <w:sz w:val="28"/>
          <w:szCs w:val="28"/>
        </w:rPr>
        <w:t>I</w:t>
      </w:r>
      <w:r w:rsidRPr="00856401">
        <w:rPr>
          <w:b/>
          <w:sz w:val="28"/>
          <w:szCs w:val="28"/>
        </w:rPr>
        <w:t>N</w:t>
      </w:r>
      <w:r w:rsidRPr="00856401">
        <w:rPr>
          <w:b/>
          <w:spacing w:val="-2"/>
          <w:sz w:val="28"/>
          <w:szCs w:val="28"/>
        </w:rPr>
        <w:t>T</w:t>
      </w:r>
      <w:r w:rsidRPr="00856401">
        <w:rPr>
          <w:b/>
          <w:sz w:val="28"/>
          <w:szCs w:val="28"/>
        </w:rPr>
        <w:t xml:space="preserve">AH </w:t>
      </w:r>
      <w:r w:rsidRPr="00856401">
        <w:rPr>
          <w:b/>
          <w:spacing w:val="-3"/>
          <w:sz w:val="28"/>
          <w:szCs w:val="28"/>
        </w:rPr>
        <w:t>P</w:t>
      </w:r>
      <w:r w:rsidRPr="00856401">
        <w:rPr>
          <w:b/>
          <w:sz w:val="28"/>
          <w:szCs w:val="28"/>
        </w:rPr>
        <w:t>ROV</w:t>
      </w:r>
      <w:r w:rsidRPr="00856401">
        <w:rPr>
          <w:b/>
          <w:spacing w:val="-3"/>
          <w:sz w:val="28"/>
          <w:szCs w:val="28"/>
        </w:rPr>
        <w:t>I</w:t>
      </w:r>
      <w:r w:rsidRPr="00856401">
        <w:rPr>
          <w:b/>
          <w:sz w:val="28"/>
          <w:szCs w:val="28"/>
        </w:rPr>
        <w:t>NSI JAWA</w:t>
      </w:r>
      <w:r w:rsidRPr="00856401">
        <w:rPr>
          <w:b/>
          <w:spacing w:val="1"/>
          <w:sz w:val="28"/>
          <w:szCs w:val="28"/>
        </w:rPr>
        <w:t xml:space="preserve"> </w:t>
      </w:r>
      <w:r w:rsidRPr="00856401">
        <w:rPr>
          <w:b/>
          <w:spacing w:val="-2"/>
          <w:sz w:val="28"/>
          <w:szCs w:val="28"/>
        </w:rPr>
        <w:t>TE</w:t>
      </w:r>
      <w:r w:rsidRPr="00856401">
        <w:rPr>
          <w:b/>
          <w:sz w:val="28"/>
          <w:szCs w:val="28"/>
        </w:rPr>
        <w:t>NGAH</w:t>
      </w:r>
    </w:p>
    <w:p w14:paraId="2A2B7A84" w14:textId="77777777" w:rsidR="004B6A22" w:rsidRPr="00856401" w:rsidRDefault="00B87028" w:rsidP="00856401">
      <w:pPr>
        <w:spacing w:line="360" w:lineRule="auto"/>
        <w:ind w:right="46"/>
        <w:jc w:val="center"/>
        <w:rPr>
          <w:sz w:val="28"/>
          <w:szCs w:val="28"/>
        </w:rPr>
        <w:sectPr w:rsidR="004B6A22" w:rsidRPr="00856401">
          <w:pgSz w:w="11920" w:h="16840"/>
          <w:pgMar w:top="1340" w:right="1680" w:bottom="280" w:left="1680" w:header="720" w:footer="720" w:gutter="0"/>
          <w:cols w:space="720"/>
        </w:sectPr>
      </w:pPr>
      <w:r w:rsidRPr="00856401">
        <w:rPr>
          <w:b/>
          <w:spacing w:val="-2"/>
          <w:sz w:val="28"/>
          <w:szCs w:val="28"/>
        </w:rPr>
        <w:t>T</w:t>
      </w:r>
      <w:r w:rsidRPr="00856401">
        <w:rPr>
          <w:b/>
          <w:sz w:val="28"/>
          <w:szCs w:val="28"/>
        </w:rPr>
        <w:t>AHUN</w:t>
      </w:r>
      <w:r w:rsidRPr="00856401">
        <w:rPr>
          <w:b/>
          <w:spacing w:val="7"/>
          <w:sz w:val="28"/>
          <w:szCs w:val="28"/>
        </w:rPr>
        <w:t xml:space="preserve"> </w:t>
      </w:r>
      <w:r w:rsidRPr="00856401">
        <w:rPr>
          <w:b/>
          <w:sz w:val="28"/>
          <w:szCs w:val="28"/>
        </w:rPr>
        <w:t>2022</w:t>
      </w:r>
    </w:p>
    <w:p w14:paraId="6107DE49" w14:textId="77777777" w:rsidR="004B6A22" w:rsidRDefault="00B87028" w:rsidP="005F2596">
      <w:pPr>
        <w:spacing w:line="360" w:lineRule="auto"/>
        <w:ind w:right="46"/>
        <w:jc w:val="center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R</w:t>
      </w:r>
      <w:r>
        <w:rPr>
          <w:b/>
          <w:spacing w:val="-2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S</w:t>
      </w:r>
      <w:r>
        <w:rPr>
          <w:b/>
          <w:spacing w:val="-5"/>
          <w:sz w:val="24"/>
          <w:szCs w:val="24"/>
        </w:rPr>
        <w:t>U</w:t>
      </w:r>
      <w:r>
        <w:rPr>
          <w:b/>
          <w:spacing w:val="4"/>
          <w:sz w:val="24"/>
          <w:szCs w:val="24"/>
        </w:rPr>
        <w:t>M</w:t>
      </w:r>
      <w:r>
        <w:rPr>
          <w:b/>
          <w:sz w:val="24"/>
          <w:szCs w:val="24"/>
        </w:rPr>
        <w:t>E</w:t>
      </w:r>
      <w:r>
        <w:rPr>
          <w:b/>
          <w:spacing w:val="-18"/>
          <w:sz w:val="24"/>
          <w:szCs w:val="24"/>
        </w:rPr>
        <w:t xml:space="preserve"> </w:t>
      </w:r>
      <w:r>
        <w:rPr>
          <w:b/>
          <w:spacing w:val="5"/>
          <w:sz w:val="24"/>
          <w:szCs w:val="24"/>
        </w:rPr>
        <w:t>K</w:t>
      </w:r>
      <w:r>
        <w:rPr>
          <w:b/>
          <w:spacing w:val="-2"/>
          <w:sz w:val="24"/>
          <w:szCs w:val="24"/>
        </w:rPr>
        <w:t>E</w:t>
      </w:r>
      <w:r>
        <w:rPr>
          <w:b/>
          <w:sz w:val="24"/>
          <w:szCs w:val="24"/>
        </w:rPr>
        <w:t>G</w:t>
      </w:r>
      <w:r>
        <w:rPr>
          <w:b/>
          <w:spacing w:val="-2"/>
          <w:sz w:val="24"/>
          <w:szCs w:val="24"/>
        </w:rPr>
        <w:t>I</w:t>
      </w:r>
      <w:r>
        <w:rPr>
          <w:b/>
          <w:sz w:val="24"/>
          <w:szCs w:val="24"/>
        </w:rPr>
        <w:t>A</w:t>
      </w:r>
      <w:r>
        <w:rPr>
          <w:b/>
          <w:spacing w:val="-2"/>
          <w:sz w:val="24"/>
          <w:szCs w:val="24"/>
        </w:rPr>
        <w:t>T</w:t>
      </w:r>
      <w:r>
        <w:rPr>
          <w:b/>
          <w:sz w:val="24"/>
          <w:szCs w:val="24"/>
        </w:rPr>
        <w:t>AN</w:t>
      </w:r>
    </w:p>
    <w:p w14:paraId="5D42503F" w14:textId="77777777" w:rsidR="00856401" w:rsidRDefault="00B87028" w:rsidP="005F2596">
      <w:pPr>
        <w:spacing w:line="360" w:lineRule="auto"/>
        <w:ind w:right="46"/>
        <w:jc w:val="center"/>
        <w:rPr>
          <w:b/>
          <w:spacing w:val="4"/>
          <w:sz w:val="24"/>
          <w:szCs w:val="24"/>
        </w:rPr>
      </w:pPr>
      <w:r>
        <w:rPr>
          <w:b/>
          <w:sz w:val="24"/>
          <w:szCs w:val="24"/>
        </w:rPr>
        <w:t>OR</w:t>
      </w:r>
      <w:r>
        <w:rPr>
          <w:b/>
          <w:spacing w:val="-2"/>
          <w:sz w:val="24"/>
          <w:szCs w:val="24"/>
        </w:rPr>
        <w:t>IE</w:t>
      </w:r>
      <w:r>
        <w:rPr>
          <w:b/>
          <w:sz w:val="24"/>
          <w:szCs w:val="24"/>
        </w:rPr>
        <w:t>N</w:t>
      </w:r>
      <w:r>
        <w:rPr>
          <w:b/>
          <w:spacing w:val="-2"/>
          <w:sz w:val="24"/>
          <w:szCs w:val="24"/>
        </w:rPr>
        <w:t>T</w:t>
      </w:r>
      <w:r>
        <w:rPr>
          <w:b/>
          <w:sz w:val="24"/>
          <w:szCs w:val="24"/>
        </w:rPr>
        <w:t>A</w:t>
      </w:r>
      <w:r>
        <w:rPr>
          <w:b/>
          <w:spacing w:val="5"/>
          <w:sz w:val="24"/>
          <w:szCs w:val="24"/>
        </w:rPr>
        <w:t>S</w:t>
      </w:r>
      <w:r>
        <w:rPr>
          <w:b/>
          <w:sz w:val="24"/>
          <w:szCs w:val="24"/>
        </w:rPr>
        <w:t>I</w:t>
      </w:r>
      <w:r>
        <w:rPr>
          <w:b/>
          <w:spacing w:val="-9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-2"/>
          <w:sz w:val="24"/>
          <w:szCs w:val="24"/>
        </w:rPr>
        <w:t>E</w:t>
      </w:r>
      <w:r>
        <w:rPr>
          <w:b/>
          <w:sz w:val="24"/>
          <w:szCs w:val="24"/>
        </w:rPr>
        <w:t>GAWAI</w:t>
      </w:r>
      <w:r>
        <w:rPr>
          <w:b/>
          <w:spacing w:val="-9"/>
          <w:sz w:val="24"/>
          <w:szCs w:val="24"/>
        </w:rPr>
        <w:t xml:space="preserve"> </w:t>
      </w:r>
      <w:r>
        <w:rPr>
          <w:b/>
          <w:spacing w:val="2"/>
          <w:sz w:val="24"/>
          <w:szCs w:val="24"/>
        </w:rPr>
        <w:t>P</w:t>
      </w:r>
      <w:r>
        <w:rPr>
          <w:b/>
          <w:spacing w:val="-2"/>
          <w:sz w:val="24"/>
          <w:szCs w:val="24"/>
        </w:rPr>
        <w:t>E</w:t>
      </w:r>
      <w:r>
        <w:rPr>
          <w:b/>
          <w:spacing w:val="4"/>
          <w:sz w:val="24"/>
          <w:szCs w:val="24"/>
        </w:rPr>
        <w:t>M</w:t>
      </w:r>
      <w:r>
        <w:rPr>
          <w:b/>
          <w:spacing w:val="-2"/>
          <w:sz w:val="24"/>
          <w:szCs w:val="24"/>
        </w:rPr>
        <w:t>E</w:t>
      </w:r>
      <w:r>
        <w:rPr>
          <w:b/>
          <w:sz w:val="24"/>
          <w:szCs w:val="24"/>
        </w:rPr>
        <w:t>R</w:t>
      </w:r>
      <w:r>
        <w:rPr>
          <w:b/>
          <w:spacing w:val="-3"/>
          <w:sz w:val="24"/>
          <w:szCs w:val="24"/>
        </w:rPr>
        <w:t>I</w:t>
      </w:r>
      <w:r>
        <w:rPr>
          <w:b/>
          <w:sz w:val="24"/>
          <w:szCs w:val="24"/>
        </w:rPr>
        <w:t>N</w:t>
      </w:r>
      <w:r>
        <w:rPr>
          <w:b/>
          <w:spacing w:val="-2"/>
          <w:sz w:val="24"/>
          <w:szCs w:val="24"/>
        </w:rPr>
        <w:t>T</w:t>
      </w:r>
      <w:r>
        <w:rPr>
          <w:b/>
          <w:sz w:val="24"/>
          <w:szCs w:val="24"/>
        </w:rPr>
        <w:t>AH</w:t>
      </w:r>
      <w:r>
        <w:rPr>
          <w:b/>
          <w:spacing w:val="-6"/>
          <w:sz w:val="24"/>
          <w:szCs w:val="24"/>
        </w:rPr>
        <w:t xml:space="preserve"> </w:t>
      </w:r>
      <w:r>
        <w:rPr>
          <w:b/>
          <w:sz w:val="24"/>
          <w:szCs w:val="24"/>
        </w:rPr>
        <w:t>D</w:t>
      </w:r>
      <w:r>
        <w:rPr>
          <w:b/>
          <w:spacing w:val="-2"/>
          <w:sz w:val="24"/>
          <w:szCs w:val="24"/>
        </w:rPr>
        <w:t>E</w:t>
      </w:r>
      <w:r>
        <w:rPr>
          <w:b/>
          <w:spacing w:val="4"/>
          <w:sz w:val="24"/>
          <w:szCs w:val="24"/>
        </w:rPr>
        <w:t>N</w:t>
      </w:r>
      <w:r>
        <w:rPr>
          <w:b/>
          <w:sz w:val="24"/>
          <w:szCs w:val="24"/>
        </w:rPr>
        <w:t>GAN</w:t>
      </w:r>
      <w:r>
        <w:rPr>
          <w:b/>
          <w:spacing w:val="-12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-2"/>
          <w:sz w:val="24"/>
          <w:szCs w:val="24"/>
        </w:rPr>
        <w:t>E</w:t>
      </w:r>
      <w:r>
        <w:rPr>
          <w:b/>
          <w:sz w:val="24"/>
          <w:szCs w:val="24"/>
        </w:rPr>
        <w:t>RJ</w:t>
      </w:r>
      <w:r>
        <w:rPr>
          <w:b/>
          <w:spacing w:val="-1"/>
          <w:sz w:val="24"/>
          <w:szCs w:val="24"/>
        </w:rPr>
        <w:t>A</w:t>
      </w:r>
      <w:r>
        <w:rPr>
          <w:b/>
          <w:sz w:val="24"/>
          <w:szCs w:val="24"/>
        </w:rPr>
        <w:t>N</w:t>
      </w:r>
      <w:r>
        <w:rPr>
          <w:b/>
          <w:spacing w:val="4"/>
          <w:sz w:val="24"/>
          <w:szCs w:val="24"/>
        </w:rPr>
        <w:t>J</w:t>
      </w:r>
      <w:r>
        <w:rPr>
          <w:b/>
          <w:spacing w:val="-2"/>
          <w:sz w:val="24"/>
          <w:szCs w:val="24"/>
        </w:rPr>
        <w:t>I</w:t>
      </w:r>
      <w:r>
        <w:rPr>
          <w:b/>
          <w:sz w:val="24"/>
          <w:szCs w:val="24"/>
        </w:rPr>
        <w:t>AN</w:t>
      </w:r>
      <w:r>
        <w:rPr>
          <w:b/>
          <w:spacing w:val="-7"/>
          <w:sz w:val="24"/>
          <w:szCs w:val="24"/>
        </w:rPr>
        <w:t xml:space="preserve"> </w:t>
      </w:r>
      <w:r>
        <w:rPr>
          <w:b/>
          <w:spacing w:val="5"/>
          <w:sz w:val="24"/>
          <w:szCs w:val="24"/>
        </w:rPr>
        <w:t>K</w:t>
      </w:r>
      <w:r>
        <w:rPr>
          <w:b/>
          <w:spacing w:val="-2"/>
          <w:sz w:val="24"/>
          <w:szCs w:val="24"/>
        </w:rPr>
        <w:t>E</w:t>
      </w:r>
      <w:r>
        <w:rPr>
          <w:b/>
          <w:sz w:val="24"/>
          <w:szCs w:val="24"/>
        </w:rPr>
        <w:t>RJ</w:t>
      </w:r>
      <w:r>
        <w:rPr>
          <w:b/>
          <w:spacing w:val="4"/>
          <w:sz w:val="24"/>
          <w:szCs w:val="24"/>
        </w:rPr>
        <w:t>A</w:t>
      </w:r>
    </w:p>
    <w:p w14:paraId="1E941FA5" w14:textId="540D5CD3" w:rsidR="004B6A22" w:rsidRDefault="00B87028" w:rsidP="005F2596">
      <w:pPr>
        <w:spacing w:line="360" w:lineRule="auto"/>
        <w:ind w:right="46"/>
        <w:jc w:val="center"/>
        <w:rPr>
          <w:sz w:val="24"/>
          <w:szCs w:val="24"/>
        </w:rPr>
      </w:pPr>
      <w:r>
        <w:rPr>
          <w:b/>
          <w:spacing w:val="-2"/>
          <w:sz w:val="24"/>
          <w:szCs w:val="24"/>
        </w:rPr>
        <w:t>I</w:t>
      </w:r>
      <w:r>
        <w:rPr>
          <w:b/>
          <w:sz w:val="24"/>
          <w:szCs w:val="24"/>
        </w:rPr>
        <w:t>NS</w:t>
      </w:r>
      <w:r>
        <w:rPr>
          <w:b/>
          <w:spacing w:val="-1"/>
          <w:sz w:val="24"/>
          <w:szCs w:val="24"/>
        </w:rPr>
        <w:t>T</w:t>
      </w:r>
      <w:r>
        <w:rPr>
          <w:b/>
          <w:sz w:val="24"/>
          <w:szCs w:val="24"/>
        </w:rPr>
        <w:t>A</w:t>
      </w:r>
      <w:r>
        <w:rPr>
          <w:b/>
          <w:spacing w:val="-1"/>
          <w:sz w:val="24"/>
          <w:szCs w:val="24"/>
        </w:rPr>
        <w:t>N</w:t>
      </w:r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>I</w:t>
      </w:r>
      <w:r w:rsidR="00856401">
        <w:rPr>
          <w:b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-2"/>
          <w:sz w:val="24"/>
          <w:szCs w:val="24"/>
        </w:rPr>
        <w:t>E</w:t>
      </w:r>
      <w:r>
        <w:rPr>
          <w:b/>
          <w:spacing w:val="4"/>
          <w:sz w:val="24"/>
          <w:szCs w:val="24"/>
        </w:rPr>
        <w:t>M</w:t>
      </w:r>
      <w:r>
        <w:rPr>
          <w:b/>
          <w:spacing w:val="-2"/>
          <w:sz w:val="24"/>
          <w:szCs w:val="24"/>
        </w:rPr>
        <w:t>E</w:t>
      </w:r>
      <w:r>
        <w:rPr>
          <w:b/>
          <w:sz w:val="24"/>
          <w:szCs w:val="24"/>
        </w:rPr>
        <w:t>R</w:t>
      </w:r>
      <w:r>
        <w:rPr>
          <w:b/>
          <w:spacing w:val="-3"/>
          <w:sz w:val="24"/>
          <w:szCs w:val="24"/>
        </w:rPr>
        <w:t>I</w:t>
      </w:r>
      <w:r>
        <w:rPr>
          <w:b/>
          <w:sz w:val="24"/>
          <w:szCs w:val="24"/>
        </w:rPr>
        <w:t>N</w:t>
      </w:r>
      <w:r>
        <w:rPr>
          <w:b/>
          <w:spacing w:val="2"/>
          <w:sz w:val="24"/>
          <w:szCs w:val="24"/>
        </w:rPr>
        <w:t>T</w:t>
      </w:r>
      <w:r>
        <w:rPr>
          <w:b/>
          <w:sz w:val="24"/>
          <w:szCs w:val="24"/>
        </w:rPr>
        <w:t>AH</w:t>
      </w:r>
      <w:r>
        <w:rPr>
          <w:b/>
          <w:spacing w:val="3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z w:val="24"/>
          <w:szCs w:val="24"/>
        </w:rPr>
        <w:t>ROV</w:t>
      </w:r>
      <w:r>
        <w:rPr>
          <w:b/>
          <w:spacing w:val="-3"/>
          <w:sz w:val="24"/>
          <w:szCs w:val="24"/>
        </w:rPr>
        <w:t>I</w:t>
      </w:r>
      <w:r>
        <w:rPr>
          <w:b/>
          <w:sz w:val="24"/>
          <w:szCs w:val="24"/>
        </w:rPr>
        <w:t>NSI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JAWA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pacing w:val="-2"/>
          <w:sz w:val="24"/>
          <w:szCs w:val="24"/>
        </w:rPr>
        <w:t>TE</w:t>
      </w:r>
      <w:r>
        <w:rPr>
          <w:b/>
          <w:sz w:val="24"/>
          <w:szCs w:val="24"/>
        </w:rPr>
        <w:t xml:space="preserve">NGAH </w:t>
      </w:r>
      <w:r>
        <w:rPr>
          <w:b/>
          <w:spacing w:val="-2"/>
          <w:sz w:val="24"/>
          <w:szCs w:val="24"/>
        </w:rPr>
        <w:t>T</w:t>
      </w:r>
      <w:r>
        <w:rPr>
          <w:b/>
          <w:sz w:val="24"/>
          <w:szCs w:val="24"/>
        </w:rPr>
        <w:t>AHUN</w:t>
      </w:r>
      <w:r>
        <w:rPr>
          <w:b/>
          <w:spacing w:val="-8"/>
          <w:sz w:val="24"/>
          <w:szCs w:val="24"/>
        </w:rPr>
        <w:t xml:space="preserve"> </w:t>
      </w:r>
      <w:r>
        <w:rPr>
          <w:b/>
          <w:sz w:val="24"/>
          <w:szCs w:val="24"/>
        </w:rPr>
        <w:t>2022</w:t>
      </w:r>
    </w:p>
    <w:p w14:paraId="03779188" w14:textId="77777777" w:rsidR="004B6A22" w:rsidRDefault="004B6A22" w:rsidP="005F2596">
      <w:pPr>
        <w:spacing w:line="360" w:lineRule="auto"/>
        <w:ind w:right="46"/>
        <w:jc w:val="both"/>
      </w:pPr>
    </w:p>
    <w:p w14:paraId="1D16B9CB" w14:textId="77777777" w:rsidR="004B6A22" w:rsidRDefault="004B6A22" w:rsidP="005F2596">
      <w:pPr>
        <w:spacing w:line="360" w:lineRule="auto"/>
        <w:ind w:right="46"/>
        <w:jc w:val="both"/>
      </w:pPr>
    </w:p>
    <w:p w14:paraId="3AC4AE41" w14:textId="7FB11996" w:rsidR="00856401" w:rsidRDefault="00856401" w:rsidP="005F2596">
      <w:pPr>
        <w:tabs>
          <w:tab w:val="left" w:pos="2268"/>
          <w:tab w:val="left" w:pos="2552"/>
        </w:tabs>
        <w:spacing w:line="360" w:lineRule="auto"/>
        <w:ind w:left="2552" w:right="46" w:hanging="2552"/>
        <w:jc w:val="both"/>
        <w:rPr>
          <w:sz w:val="24"/>
          <w:szCs w:val="24"/>
        </w:rPr>
      </w:pPr>
      <w:r>
        <w:rPr>
          <w:b/>
          <w:spacing w:val="5"/>
          <w:sz w:val="24"/>
          <w:szCs w:val="24"/>
        </w:rPr>
        <w:t>K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gia</w:t>
      </w:r>
      <w:r>
        <w:rPr>
          <w:b/>
          <w:spacing w:val="2"/>
          <w:sz w:val="24"/>
          <w:szCs w:val="24"/>
        </w:rPr>
        <w:t>t</w:t>
      </w:r>
      <w:r>
        <w:rPr>
          <w:b/>
          <w:spacing w:val="-5"/>
          <w:sz w:val="24"/>
          <w:szCs w:val="24"/>
        </w:rPr>
        <w:t>a</w:t>
      </w:r>
      <w:r>
        <w:rPr>
          <w:b/>
          <w:sz w:val="24"/>
          <w:szCs w:val="24"/>
        </w:rPr>
        <w:t>n</w:t>
      </w:r>
      <w:r>
        <w:rPr>
          <w:b/>
          <w:sz w:val="24"/>
          <w:szCs w:val="24"/>
        </w:rPr>
        <w:tab/>
      </w:r>
      <w:r>
        <w:rPr>
          <w:sz w:val="24"/>
          <w:szCs w:val="24"/>
        </w:rPr>
        <w:t>:</w:t>
      </w:r>
      <w:r>
        <w:rPr>
          <w:sz w:val="24"/>
          <w:szCs w:val="24"/>
        </w:rPr>
        <w:tab/>
      </w:r>
      <w:r w:rsidRPr="00675722">
        <w:rPr>
          <w:sz w:val="24"/>
          <w:szCs w:val="24"/>
        </w:rPr>
        <w:t xml:space="preserve">Hari ke-2 zoom Orientasi Pengenalan Nilai dan Etika Instansi </w:t>
      </w:r>
      <w:r w:rsidR="008B542E">
        <w:rPr>
          <w:sz w:val="24"/>
          <w:szCs w:val="24"/>
        </w:rPr>
        <w:t>Pemerintah Bagi PPPK Angkatan 46-6</w:t>
      </w:r>
      <w:r w:rsidRPr="00675722">
        <w:rPr>
          <w:sz w:val="24"/>
          <w:szCs w:val="24"/>
        </w:rPr>
        <w:t>0 Tahun 2022</w:t>
      </w:r>
    </w:p>
    <w:p w14:paraId="265DB986" w14:textId="044DD727" w:rsidR="00856401" w:rsidRDefault="00856401" w:rsidP="005F2596">
      <w:pPr>
        <w:tabs>
          <w:tab w:val="left" w:pos="2268"/>
          <w:tab w:val="left" w:pos="2552"/>
        </w:tabs>
        <w:spacing w:line="360" w:lineRule="auto"/>
        <w:ind w:left="2552" w:right="46" w:hanging="2552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P</w:t>
      </w:r>
      <w:r>
        <w:rPr>
          <w:spacing w:val="4"/>
          <w:sz w:val="24"/>
          <w:szCs w:val="24"/>
        </w:rPr>
        <w:t>e</w:t>
      </w:r>
      <w:r>
        <w:rPr>
          <w:spacing w:val="-9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k</w:t>
      </w:r>
      <w:r>
        <w:rPr>
          <w:spacing w:val="-2"/>
          <w:sz w:val="24"/>
          <w:szCs w:val="24"/>
        </w:rPr>
        <w:t>s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pacing w:val="4"/>
          <w:sz w:val="24"/>
          <w:szCs w:val="24"/>
        </w:rPr>
        <w:t>a</w:t>
      </w:r>
      <w:r w:rsidR="008B542E">
        <w:rPr>
          <w:sz w:val="24"/>
          <w:szCs w:val="24"/>
        </w:rPr>
        <w:t>n</w:t>
      </w:r>
      <w:r w:rsidR="008B542E">
        <w:rPr>
          <w:sz w:val="24"/>
          <w:szCs w:val="24"/>
        </w:rPr>
        <w:tab/>
        <w:t>:</w:t>
      </w:r>
      <w:r w:rsidR="008B542E">
        <w:rPr>
          <w:sz w:val="24"/>
          <w:szCs w:val="24"/>
        </w:rPr>
        <w:tab/>
        <w:t>Hari Rabu Tanggal 10</w:t>
      </w:r>
      <w:r>
        <w:rPr>
          <w:sz w:val="24"/>
          <w:szCs w:val="24"/>
        </w:rPr>
        <w:t xml:space="preserve"> November 2022 Pukul </w:t>
      </w:r>
      <w:r w:rsidR="00AA274F">
        <w:rPr>
          <w:sz w:val="24"/>
          <w:szCs w:val="24"/>
        </w:rPr>
        <w:t>13</w:t>
      </w:r>
      <w:r>
        <w:rPr>
          <w:sz w:val="24"/>
          <w:szCs w:val="24"/>
        </w:rPr>
        <w:t>.</w:t>
      </w:r>
      <w:r w:rsidR="00AA274F">
        <w:rPr>
          <w:sz w:val="24"/>
          <w:szCs w:val="24"/>
        </w:rPr>
        <w:t>15</w:t>
      </w:r>
      <w:r>
        <w:rPr>
          <w:sz w:val="24"/>
          <w:szCs w:val="24"/>
        </w:rPr>
        <w:t xml:space="preserve"> -</w:t>
      </w:r>
      <w:r w:rsidR="00AA274F">
        <w:rPr>
          <w:sz w:val="24"/>
          <w:szCs w:val="24"/>
        </w:rPr>
        <w:t xml:space="preserve"> </w:t>
      </w:r>
      <w:r>
        <w:rPr>
          <w:sz w:val="24"/>
          <w:szCs w:val="24"/>
        </w:rPr>
        <w:t>1</w:t>
      </w:r>
      <w:r w:rsidR="00BD1A22">
        <w:rPr>
          <w:sz w:val="24"/>
          <w:szCs w:val="24"/>
        </w:rPr>
        <w:t>6</w:t>
      </w:r>
      <w:r>
        <w:rPr>
          <w:sz w:val="24"/>
          <w:szCs w:val="24"/>
        </w:rPr>
        <w:t>.</w:t>
      </w:r>
      <w:r w:rsidR="00BD1A22">
        <w:rPr>
          <w:sz w:val="24"/>
          <w:szCs w:val="24"/>
        </w:rPr>
        <w:t>1</w:t>
      </w:r>
      <w:r w:rsidR="00AA274F">
        <w:rPr>
          <w:sz w:val="24"/>
          <w:szCs w:val="24"/>
        </w:rPr>
        <w:t>5</w:t>
      </w:r>
      <w:r>
        <w:rPr>
          <w:sz w:val="24"/>
          <w:szCs w:val="24"/>
        </w:rPr>
        <w:t xml:space="preserve"> WIB secara Daring Tempat Video Conference melalui aplikasi </w:t>
      </w:r>
      <w:r w:rsidRPr="00675722">
        <w:rPr>
          <w:sz w:val="24"/>
          <w:szCs w:val="24"/>
        </w:rPr>
        <w:t>Zoom Meeting</w:t>
      </w:r>
      <w:r>
        <w:rPr>
          <w:sz w:val="24"/>
          <w:szCs w:val="24"/>
        </w:rPr>
        <w:t xml:space="preserve"> </w:t>
      </w:r>
      <w:hyperlink r:id="rId6" w:history="1">
        <w:r w:rsidR="008B542E" w:rsidRPr="008B542E">
          <w:rPr>
            <w:rStyle w:val="Hyperlink"/>
            <w:b/>
            <w:bCs/>
            <w:sz w:val="24"/>
            <w:szCs w:val="24"/>
            <w:lang w:val="id-ID"/>
          </w:rPr>
          <w:t>https://bit.ly/akt46-60pembelajaranzoomke2</w:t>
        </w:r>
      </w:hyperlink>
      <w:r w:rsidR="008B542E" w:rsidRPr="008B542E">
        <w:rPr>
          <w:sz w:val="24"/>
          <w:szCs w:val="24"/>
          <w:lang w:val="id-ID"/>
        </w:rPr>
        <w:t> </w:t>
      </w:r>
    </w:p>
    <w:p w14:paraId="74A30F36" w14:textId="77777777" w:rsidR="00856401" w:rsidRPr="00675722" w:rsidRDefault="00856401" w:rsidP="005F2596">
      <w:pPr>
        <w:tabs>
          <w:tab w:val="left" w:pos="2268"/>
          <w:tab w:val="left" w:pos="2552"/>
        </w:tabs>
        <w:spacing w:line="360" w:lineRule="auto"/>
        <w:ind w:left="2552" w:right="46" w:hanging="2552"/>
        <w:jc w:val="both"/>
        <w:rPr>
          <w:sz w:val="24"/>
          <w:szCs w:val="24"/>
        </w:rPr>
      </w:pPr>
    </w:p>
    <w:p w14:paraId="2E8B7A09" w14:textId="77777777" w:rsidR="00856401" w:rsidRPr="00675722" w:rsidRDefault="00856401" w:rsidP="005F2596">
      <w:pPr>
        <w:tabs>
          <w:tab w:val="left" w:pos="2268"/>
          <w:tab w:val="left" w:pos="2552"/>
        </w:tabs>
        <w:spacing w:line="360" w:lineRule="auto"/>
        <w:ind w:left="2552" w:right="46" w:hanging="2552"/>
        <w:jc w:val="both"/>
        <w:rPr>
          <w:sz w:val="24"/>
          <w:szCs w:val="24"/>
        </w:rPr>
      </w:pPr>
      <w:r w:rsidRPr="00675722">
        <w:rPr>
          <w:b/>
          <w:spacing w:val="5"/>
          <w:sz w:val="24"/>
          <w:szCs w:val="24"/>
          <w:u w:val="thick" w:color="000000"/>
        </w:rPr>
        <w:t>K</w:t>
      </w:r>
      <w:r w:rsidRPr="00675722">
        <w:rPr>
          <w:b/>
          <w:spacing w:val="-2"/>
          <w:sz w:val="24"/>
          <w:szCs w:val="24"/>
          <w:u w:val="thick" w:color="000000"/>
        </w:rPr>
        <w:t>E</w:t>
      </w:r>
      <w:r w:rsidRPr="00675722">
        <w:rPr>
          <w:b/>
          <w:spacing w:val="1"/>
          <w:sz w:val="24"/>
          <w:szCs w:val="24"/>
          <w:u w:val="thick" w:color="000000"/>
        </w:rPr>
        <w:t>S</w:t>
      </w:r>
      <w:r w:rsidRPr="00675722">
        <w:rPr>
          <w:b/>
          <w:spacing w:val="-2"/>
          <w:sz w:val="24"/>
          <w:szCs w:val="24"/>
          <w:u w:val="thick" w:color="000000"/>
        </w:rPr>
        <w:t>I</w:t>
      </w:r>
      <w:r w:rsidRPr="00675722">
        <w:rPr>
          <w:b/>
          <w:spacing w:val="4"/>
          <w:sz w:val="24"/>
          <w:szCs w:val="24"/>
          <w:u w:val="thick" w:color="000000"/>
        </w:rPr>
        <w:t>M</w:t>
      </w:r>
      <w:r w:rsidRPr="00675722">
        <w:rPr>
          <w:b/>
          <w:spacing w:val="-3"/>
          <w:sz w:val="24"/>
          <w:szCs w:val="24"/>
          <w:u w:val="thick" w:color="000000"/>
        </w:rPr>
        <w:t>P</w:t>
      </w:r>
      <w:r w:rsidRPr="00675722">
        <w:rPr>
          <w:b/>
          <w:sz w:val="24"/>
          <w:szCs w:val="24"/>
          <w:u w:val="thick" w:color="000000"/>
        </w:rPr>
        <w:t>U</w:t>
      </w:r>
      <w:r w:rsidRPr="00675722">
        <w:rPr>
          <w:b/>
          <w:spacing w:val="-2"/>
          <w:sz w:val="24"/>
          <w:szCs w:val="24"/>
          <w:u w:val="thick" w:color="000000"/>
        </w:rPr>
        <w:t>L</w:t>
      </w:r>
      <w:r w:rsidRPr="00675722">
        <w:rPr>
          <w:b/>
          <w:sz w:val="24"/>
          <w:szCs w:val="24"/>
          <w:u w:val="thick" w:color="000000"/>
        </w:rPr>
        <w:t>AN</w:t>
      </w:r>
    </w:p>
    <w:p w14:paraId="37D58901" w14:textId="2A130521" w:rsidR="00856401" w:rsidRDefault="00856401" w:rsidP="005F2596">
      <w:pPr>
        <w:tabs>
          <w:tab w:val="left" w:pos="2268"/>
          <w:tab w:val="left" w:pos="2552"/>
        </w:tabs>
        <w:spacing w:line="360" w:lineRule="auto"/>
        <w:ind w:left="2552" w:right="46" w:hanging="2552"/>
        <w:jc w:val="both"/>
        <w:rPr>
          <w:sz w:val="24"/>
          <w:szCs w:val="24"/>
        </w:rPr>
      </w:pP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pacing w:val="-2"/>
          <w:sz w:val="24"/>
          <w:szCs w:val="24"/>
        </w:rPr>
        <w:t>s</w:t>
      </w:r>
      <w:r>
        <w:rPr>
          <w:spacing w:val="5"/>
          <w:sz w:val="24"/>
          <w:szCs w:val="24"/>
        </w:rPr>
        <w:t>u</w:t>
      </w:r>
      <w:r>
        <w:rPr>
          <w:spacing w:val="-4"/>
          <w:sz w:val="24"/>
          <w:szCs w:val="24"/>
        </w:rPr>
        <w:t>m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z w:val="24"/>
          <w:szCs w:val="24"/>
        </w:rPr>
        <w:tab/>
        <w:t>:</w:t>
      </w:r>
      <w:r>
        <w:rPr>
          <w:spacing w:val="-2"/>
          <w:sz w:val="24"/>
          <w:szCs w:val="24"/>
        </w:rPr>
        <w:tab/>
      </w:r>
      <w:r w:rsidR="008B542E">
        <w:rPr>
          <w:b/>
          <w:bCs/>
          <w:spacing w:val="-2"/>
          <w:sz w:val="24"/>
          <w:szCs w:val="24"/>
        </w:rPr>
        <w:t>Subagyo Santosa, S.Pd., S.Pd.I</w:t>
      </w:r>
      <w:r w:rsidR="00AA274F" w:rsidRPr="00137B23">
        <w:rPr>
          <w:b/>
          <w:bCs/>
          <w:spacing w:val="-2"/>
          <w:sz w:val="24"/>
          <w:szCs w:val="24"/>
        </w:rPr>
        <w:t>.</w:t>
      </w:r>
      <w:r w:rsidR="008B542E">
        <w:rPr>
          <w:b/>
          <w:bCs/>
          <w:spacing w:val="-2"/>
          <w:sz w:val="24"/>
          <w:szCs w:val="24"/>
        </w:rPr>
        <w:t>, M.Pd</w:t>
      </w:r>
      <w:r w:rsidR="00AA274F" w:rsidRPr="00137B23">
        <w:rPr>
          <w:b/>
          <w:bCs/>
          <w:spacing w:val="-2"/>
          <w:sz w:val="24"/>
          <w:szCs w:val="24"/>
        </w:rPr>
        <w:t xml:space="preserve"> </w:t>
      </w:r>
      <w:r w:rsidR="004D162E">
        <w:rPr>
          <w:b/>
          <w:bCs/>
          <w:spacing w:val="-2"/>
          <w:sz w:val="24"/>
          <w:szCs w:val="24"/>
        </w:rPr>
        <w:t xml:space="preserve">dan </w:t>
      </w:r>
      <w:r w:rsidR="00777386">
        <w:rPr>
          <w:b/>
          <w:bCs/>
          <w:spacing w:val="-2"/>
          <w:sz w:val="24"/>
          <w:szCs w:val="24"/>
        </w:rPr>
        <w:t>Suyamto</w:t>
      </w:r>
      <w:r w:rsidR="004D162E">
        <w:rPr>
          <w:b/>
          <w:bCs/>
          <w:spacing w:val="-2"/>
          <w:sz w:val="24"/>
          <w:szCs w:val="24"/>
        </w:rPr>
        <w:t>,</w:t>
      </w:r>
      <w:r w:rsidR="004D162E" w:rsidRPr="004D162E">
        <w:rPr>
          <w:b/>
          <w:bCs/>
          <w:spacing w:val="-2"/>
          <w:sz w:val="24"/>
          <w:szCs w:val="24"/>
        </w:rPr>
        <w:t xml:space="preserve"> M.Pd</w:t>
      </w:r>
      <w:r w:rsidR="004D162E">
        <w:rPr>
          <w:b/>
          <w:bCs/>
          <w:spacing w:val="-2"/>
          <w:sz w:val="24"/>
          <w:szCs w:val="24"/>
        </w:rPr>
        <w:t>.</w:t>
      </w:r>
      <w:r w:rsidR="004D162E" w:rsidRPr="004D162E">
        <w:rPr>
          <w:b/>
          <w:bCs/>
          <w:spacing w:val="-2"/>
          <w:sz w:val="24"/>
          <w:szCs w:val="24"/>
        </w:rPr>
        <w:t xml:space="preserve"> </w:t>
      </w:r>
      <w:r w:rsidR="00AA274F" w:rsidRPr="00137B23">
        <w:rPr>
          <w:b/>
          <w:bCs/>
          <w:spacing w:val="-2"/>
          <w:sz w:val="24"/>
          <w:szCs w:val="24"/>
        </w:rPr>
        <w:t>(Dinas Pendidikan dan Kebudayaan Provinsi Jawa Tengah)</w:t>
      </w:r>
    </w:p>
    <w:p w14:paraId="15F5CE1F" w14:textId="37FD0346" w:rsidR="00856401" w:rsidRDefault="00856401" w:rsidP="00AA274F">
      <w:pPr>
        <w:tabs>
          <w:tab w:val="left" w:pos="2268"/>
          <w:tab w:val="left" w:pos="2552"/>
        </w:tabs>
        <w:spacing w:line="360" w:lineRule="auto"/>
        <w:ind w:left="2552" w:right="46" w:hanging="2552"/>
        <w:jc w:val="both"/>
        <w:rPr>
          <w:sz w:val="24"/>
          <w:szCs w:val="24"/>
        </w:rPr>
      </w:pPr>
      <w:r>
        <w:rPr>
          <w:spacing w:val="-7"/>
          <w:sz w:val="24"/>
          <w:szCs w:val="24"/>
        </w:rPr>
        <w:t>M</w:t>
      </w:r>
      <w:r>
        <w:rPr>
          <w:spacing w:val="-6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5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i</w:t>
      </w:r>
      <w:r>
        <w:rPr>
          <w:sz w:val="24"/>
          <w:szCs w:val="24"/>
        </w:rPr>
        <w:tab/>
        <w:t>:</w:t>
      </w:r>
      <w:r>
        <w:rPr>
          <w:sz w:val="24"/>
          <w:szCs w:val="24"/>
        </w:rPr>
        <w:tab/>
      </w:r>
      <w:r w:rsidR="00AA274F" w:rsidRPr="00AA274F">
        <w:rPr>
          <w:b/>
          <w:spacing w:val="-1"/>
          <w:sz w:val="24"/>
          <w:szCs w:val="24"/>
        </w:rPr>
        <w:t>Orientasi Tempat Tugas PPPK</w:t>
      </w:r>
    </w:p>
    <w:p w14:paraId="42C244A3" w14:textId="77777777" w:rsidR="004B6A22" w:rsidRDefault="004B6A22" w:rsidP="005F2596">
      <w:pPr>
        <w:spacing w:line="360" w:lineRule="auto"/>
        <w:ind w:right="46"/>
        <w:jc w:val="both"/>
        <w:rPr>
          <w:sz w:val="15"/>
          <w:szCs w:val="15"/>
        </w:rPr>
      </w:pPr>
    </w:p>
    <w:p w14:paraId="31D004A5" w14:textId="77777777" w:rsidR="004B6A22" w:rsidRDefault="004B6A22" w:rsidP="005F2596">
      <w:pPr>
        <w:spacing w:line="360" w:lineRule="auto"/>
        <w:ind w:right="46"/>
        <w:jc w:val="both"/>
      </w:pPr>
    </w:p>
    <w:p w14:paraId="3720F2DF" w14:textId="5E62675A" w:rsidR="004B6A22" w:rsidRPr="005F2596" w:rsidRDefault="00B87028" w:rsidP="005F2596">
      <w:pPr>
        <w:pStyle w:val="ListParagraph"/>
        <w:numPr>
          <w:ilvl w:val="0"/>
          <w:numId w:val="2"/>
        </w:numPr>
        <w:tabs>
          <w:tab w:val="left" w:pos="426"/>
        </w:tabs>
        <w:spacing w:line="360" w:lineRule="auto"/>
        <w:ind w:left="426" w:right="46" w:hanging="426"/>
        <w:jc w:val="both"/>
        <w:rPr>
          <w:b/>
          <w:sz w:val="24"/>
          <w:szCs w:val="24"/>
        </w:rPr>
      </w:pPr>
      <w:r w:rsidRPr="005F2596">
        <w:rPr>
          <w:b/>
          <w:sz w:val="24"/>
          <w:szCs w:val="24"/>
        </w:rPr>
        <w:t>Vi</w:t>
      </w:r>
      <w:r w:rsidRPr="005F2596">
        <w:rPr>
          <w:b/>
          <w:spacing w:val="-2"/>
          <w:sz w:val="24"/>
          <w:szCs w:val="24"/>
        </w:rPr>
        <w:t>s</w:t>
      </w:r>
      <w:r w:rsidRPr="005F2596">
        <w:rPr>
          <w:b/>
          <w:sz w:val="24"/>
          <w:szCs w:val="24"/>
        </w:rPr>
        <w:t>i</w:t>
      </w:r>
      <w:r w:rsidRPr="005F2596">
        <w:rPr>
          <w:b/>
          <w:spacing w:val="3"/>
          <w:sz w:val="24"/>
          <w:szCs w:val="24"/>
        </w:rPr>
        <w:t xml:space="preserve"> </w:t>
      </w:r>
      <w:r w:rsidRPr="005F2596">
        <w:rPr>
          <w:b/>
          <w:spacing w:val="1"/>
          <w:sz w:val="24"/>
          <w:szCs w:val="24"/>
        </w:rPr>
        <w:t>d</w:t>
      </w:r>
      <w:r w:rsidRPr="005F2596">
        <w:rPr>
          <w:b/>
          <w:sz w:val="24"/>
          <w:szCs w:val="24"/>
        </w:rPr>
        <w:t>an</w:t>
      </w:r>
      <w:r w:rsidRPr="005F2596">
        <w:rPr>
          <w:b/>
          <w:spacing w:val="-11"/>
          <w:sz w:val="24"/>
          <w:szCs w:val="24"/>
        </w:rPr>
        <w:t xml:space="preserve"> </w:t>
      </w:r>
      <w:r w:rsidRPr="005F2596">
        <w:rPr>
          <w:b/>
          <w:spacing w:val="4"/>
          <w:sz w:val="24"/>
          <w:szCs w:val="24"/>
        </w:rPr>
        <w:t>M</w:t>
      </w:r>
      <w:r w:rsidRPr="005F2596">
        <w:rPr>
          <w:b/>
          <w:sz w:val="24"/>
          <w:szCs w:val="24"/>
        </w:rPr>
        <w:t>i</w:t>
      </w:r>
      <w:r w:rsidRPr="005F2596">
        <w:rPr>
          <w:b/>
          <w:spacing w:val="-2"/>
          <w:sz w:val="24"/>
          <w:szCs w:val="24"/>
        </w:rPr>
        <w:t>s</w:t>
      </w:r>
      <w:r w:rsidRPr="005F2596">
        <w:rPr>
          <w:b/>
          <w:sz w:val="24"/>
          <w:szCs w:val="24"/>
        </w:rPr>
        <w:t>i</w:t>
      </w:r>
      <w:r w:rsidRPr="005F2596">
        <w:rPr>
          <w:b/>
          <w:spacing w:val="4"/>
          <w:sz w:val="24"/>
          <w:szCs w:val="24"/>
        </w:rPr>
        <w:t xml:space="preserve"> </w:t>
      </w:r>
      <w:r w:rsidR="00AA274F">
        <w:rPr>
          <w:b/>
          <w:spacing w:val="4"/>
          <w:sz w:val="24"/>
          <w:szCs w:val="24"/>
        </w:rPr>
        <w:t xml:space="preserve">Pembangunan </w:t>
      </w:r>
      <w:r w:rsidRPr="005F2596">
        <w:rPr>
          <w:b/>
          <w:spacing w:val="-3"/>
          <w:sz w:val="24"/>
          <w:szCs w:val="24"/>
        </w:rPr>
        <w:t>P</w:t>
      </w:r>
      <w:r w:rsidRPr="005F2596">
        <w:rPr>
          <w:b/>
          <w:spacing w:val="-1"/>
          <w:sz w:val="24"/>
          <w:szCs w:val="24"/>
        </w:rPr>
        <w:t>e</w:t>
      </w:r>
      <w:r w:rsidRPr="005F2596">
        <w:rPr>
          <w:b/>
          <w:spacing w:val="-3"/>
          <w:sz w:val="24"/>
          <w:szCs w:val="24"/>
        </w:rPr>
        <w:t>m</w:t>
      </w:r>
      <w:r w:rsidRPr="005F2596">
        <w:rPr>
          <w:b/>
          <w:spacing w:val="-1"/>
          <w:sz w:val="24"/>
          <w:szCs w:val="24"/>
        </w:rPr>
        <w:t>e</w:t>
      </w:r>
      <w:r w:rsidRPr="005F2596">
        <w:rPr>
          <w:b/>
          <w:spacing w:val="-6"/>
          <w:sz w:val="24"/>
          <w:szCs w:val="24"/>
        </w:rPr>
        <w:t>r</w:t>
      </w:r>
      <w:r w:rsidRPr="005F2596">
        <w:rPr>
          <w:b/>
          <w:sz w:val="24"/>
          <w:szCs w:val="24"/>
        </w:rPr>
        <w:t>i</w:t>
      </w:r>
      <w:r w:rsidRPr="005F2596">
        <w:rPr>
          <w:b/>
          <w:spacing w:val="1"/>
          <w:sz w:val="24"/>
          <w:szCs w:val="24"/>
        </w:rPr>
        <w:t>nt</w:t>
      </w:r>
      <w:r w:rsidRPr="005F2596">
        <w:rPr>
          <w:b/>
          <w:sz w:val="24"/>
          <w:szCs w:val="24"/>
        </w:rPr>
        <w:t xml:space="preserve">ah </w:t>
      </w:r>
      <w:r w:rsidRPr="005F2596">
        <w:rPr>
          <w:b/>
          <w:spacing w:val="2"/>
          <w:sz w:val="24"/>
          <w:szCs w:val="24"/>
        </w:rPr>
        <w:t>P</w:t>
      </w:r>
      <w:r w:rsidRPr="005F2596">
        <w:rPr>
          <w:b/>
          <w:spacing w:val="-6"/>
          <w:sz w:val="24"/>
          <w:szCs w:val="24"/>
        </w:rPr>
        <w:t>r</w:t>
      </w:r>
      <w:r w:rsidRPr="005F2596">
        <w:rPr>
          <w:b/>
          <w:sz w:val="24"/>
          <w:szCs w:val="24"/>
        </w:rPr>
        <w:t>ovi</w:t>
      </w:r>
      <w:r w:rsidRPr="005F2596">
        <w:rPr>
          <w:b/>
          <w:spacing w:val="1"/>
          <w:sz w:val="24"/>
          <w:szCs w:val="24"/>
        </w:rPr>
        <w:t>n</w:t>
      </w:r>
      <w:r w:rsidRPr="005F2596">
        <w:rPr>
          <w:b/>
          <w:spacing w:val="-2"/>
          <w:sz w:val="24"/>
          <w:szCs w:val="24"/>
        </w:rPr>
        <w:t>s</w:t>
      </w:r>
      <w:r w:rsidRPr="005F2596">
        <w:rPr>
          <w:b/>
          <w:sz w:val="24"/>
          <w:szCs w:val="24"/>
        </w:rPr>
        <w:t>i</w:t>
      </w:r>
      <w:r w:rsidRPr="005F2596">
        <w:rPr>
          <w:b/>
          <w:spacing w:val="56"/>
          <w:sz w:val="24"/>
          <w:szCs w:val="24"/>
        </w:rPr>
        <w:t xml:space="preserve"> </w:t>
      </w:r>
      <w:r w:rsidRPr="005F2596">
        <w:rPr>
          <w:b/>
          <w:sz w:val="24"/>
          <w:szCs w:val="24"/>
        </w:rPr>
        <w:t>Jawa</w:t>
      </w:r>
      <w:r w:rsidRPr="005F2596">
        <w:rPr>
          <w:b/>
          <w:spacing w:val="-2"/>
          <w:sz w:val="24"/>
          <w:szCs w:val="24"/>
        </w:rPr>
        <w:t xml:space="preserve"> T</w:t>
      </w:r>
      <w:r w:rsidRPr="005F2596">
        <w:rPr>
          <w:b/>
          <w:spacing w:val="-1"/>
          <w:sz w:val="24"/>
          <w:szCs w:val="24"/>
        </w:rPr>
        <w:t>e</w:t>
      </w:r>
      <w:r w:rsidRPr="005F2596">
        <w:rPr>
          <w:b/>
          <w:spacing w:val="1"/>
          <w:sz w:val="24"/>
          <w:szCs w:val="24"/>
        </w:rPr>
        <w:t>n</w:t>
      </w:r>
      <w:r w:rsidRPr="005F2596">
        <w:rPr>
          <w:b/>
          <w:sz w:val="24"/>
          <w:szCs w:val="24"/>
        </w:rPr>
        <w:t>g</w:t>
      </w:r>
      <w:r w:rsidRPr="005F2596">
        <w:rPr>
          <w:b/>
          <w:spacing w:val="5"/>
          <w:sz w:val="24"/>
          <w:szCs w:val="24"/>
        </w:rPr>
        <w:t>a</w:t>
      </w:r>
      <w:r w:rsidRPr="005F2596">
        <w:rPr>
          <w:b/>
          <w:sz w:val="24"/>
          <w:szCs w:val="24"/>
        </w:rPr>
        <w:t>h</w:t>
      </w:r>
    </w:p>
    <w:p w14:paraId="024E965D" w14:textId="5CF5E39C" w:rsidR="004B6A22" w:rsidRPr="005F2596" w:rsidRDefault="00B87028" w:rsidP="005F2596">
      <w:pPr>
        <w:pStyle w:val="ListParagraph"/>
        <w:numPr>
          <w:ilvl w:val="0"/>
          <w:numId w:val="5"/>
        </w:numPr>
        <w:tabs>
          <w:tab w:val="left" w:pos="851"/>
        </w:tabs>
        <w:spacing w:line="360" w:lineRule="auto"/>
        <w:ind w:left="851" w:right="46" w:hanging="425"/>
        <w:jc w:val="both"/>
        <w:rPr>
          <w:sz w:val="24"/>
          <w:szCs w:val="24"/>
        </w:rPr>
      </w:pPr>
      <w:r w:rsidRPr="005F2596">
        <w:rPr>
          <w:b/>
          <w:sz w:val="24"/>
          <w:szCs w:val="24"/>
        </w:rPr>
        <w:t>V</w:t>
      </w:r>
      <w:r w:rsidRPr="005F2596">
        <w:rPr>
          <w:b/>
          <w:spacing w:val="-3"/>
          <w:sz w:val="24"/>
          <w:szCs w:val="24"/>
        </w:rPr>
        <w:t>I</w:t>
      </w:r>
      <w:r w:rsidRPr="005F2596">
        <w:rPr>
          <w:b/>
          <w:spacing w:val="1"/>
          <w:sz w:val="24"/>
          <w:szCs w:val="24"/>
        </w:rPr>
        <w:t>S</w:t>
      </w:r>
      <w:r w:rsidRPr="005F2596">
        <w:rPr>
          <w:b/>
          <w:sz w:val="24"/>
          <w:szCs w:val="24"/>
        </w:rPr>
        <w:t>I</w:t>
      </w:r>
    </w:p>
    <w:p w14:paraId="696ED6A5" w14:textId="71B9049B" w:rsidR="004B6A22" w:rsidRDefault="00B87028" w:rsidP="005F2596">
      <w:pPr>
        <w:spacing w:line="360" w:lineRule="auto"/>
        <w:ind w:left="851" w:right="46"/>
        <w:jc w:val="both"/>
        <w:rPr>
          <w:sz w:val="24"/>
          <w:szCs w:val="24"/>
        </w:rPr>
      </w:pPr>
      <w:r>
        <w:rPr>
          <w:spacing w:val="-1"/>
          <w:sz w:val="24"/>
          <w:szCs w:val="24"/>
        </w:rPr>
        <w:t>“</w:t>
      </w:r>
      <w:r>
        <w:rPr>
          <w:spacing w:val="-2"/>
          <w:sz w:val="24"/>
          <w:szCs w:val="24"/>
        </w:rPr>
        <w:t>M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U</w:t>
      </w:r>
      <w:r>
        <w:rPr>
          <w:spacing w:val="-2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 xml:space="preserve"> J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A</w:t>
      </w:r>
      <w:r>
        <w:rPr>
          <w:spacing w:val="-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TE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G</w:t>
      </w:r>
      <w:r>
        <w:rPr>
          <w:spacing w:val="-5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2"/>
          <w:sz w:val="24"/>
          <w:szCs w:val="24"/>
        </w:rPr>
        <w:t>EJ</w:t>
      </w:r>
      <w:r>
        <w:rPr>
          <w:spacing w:val="-5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T</w:t>
      </w:r>
      <w:r>
        <w:rPr>
          <w:spacing w:val="2"/>
          <w:sz w:val="24"/>
          <w:szCs w:val="24"/>
        </w:rPr>
        <w:t>E</w:t>
      </w:r>
      <w:r>
        <w:rPr>
          <w:spacing w:val="-2"/>
          <w:sz w:val="24"/>
          <w:szCs w:val="24"/>
        </w:rPr>
        <w:t>R</w:t>
      </w:r>
      <w:r>
        <w:rPr>
          <w:sz w:val="24"/>
          <w:szCs w:val="24"/>
        </w:rPr>
        <w:t>A</w:t>
      </w:r>
      <w:r>
        <w:rPr>
          <w:spacing w:val="-3"/>
          <w:sz w:val="24"/>
          <w:szCs w:val="24"/>
        </w:rPr>
        <w:t xml:space="preserve"> </w:t>
      </w:r>
      <w:r>
        <w:rPr>
          <w:spacing w:val="4"/>
          <w:sz w:val="24"/>
          <w:szCs w:val="24"/>
        </w:rPr>
        <w:t>D</w:t>
      </w:r>
      <w:r>
        <w:rPr>
          <w:spacing w:val="-5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6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B</w:t>
      </w:r>
      <w:r>
        <w:rPr>
          <w:spacing w:val="2"/>
          <w:sz w:val="24"/>
          <w:szCs w:val="24"/>
        </w:rPr>
        <w:t>E</w:t>
      </w:r>
      <w:r>
        <w:rPr>
          <w:spacing w:val="-2"/>
          <w:sz w:val="24"/>
          <w:szCs w:val="24"/>
        </w:rPr>
        <w:t>R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pacing w:val="-2"/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T</w:t>
      </w:r>
      <w:r>
        <w:rPr>
          <w:spacing w:val="2"/>
          <w:sz w:val="24"/>
          <w:szCs w:val="24"/>
        </w:rPr>
        <w:t>E</w:t>
      </w:r>
      <w:r>
        <w:rPr>
          <w:spacing w:val="-3"/>
          <w:sz w:val="24"/>
          <w:szCs w:val="24"/>
        </w:rPr>
        <w:t>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P</w:t>
      </w:r>
      <w:r w:rsidR="005F2596">
        <w:rPr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MB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T</w:t>
      </w:r>
      <w:r>
        <w:rPr>
          <w:spacing w:val="2"/>
          <w:sz w:val="24"/>
          <w:szCs w:val="24"/>
        </w:rPr>
        <w:t>E</w:t>
      </w:r>
      <w:r>
        <w:rPr>
          <w:spacing w:val="5"/>
          <w:sz w:val="24"/>
          <w:szCs w:val="24"/>
        </w:rPr>
        <w:t>N</w:t>
      </w:r>
      <w:r w:rsidR="00137B23"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K</w:t>
      </w:r>
      <w:r>
        <w:rPr>
          <w:sz w:val="24"/>
          <w:szCs w:val="24"/>
        </w:rPr>
        <w:t>O</w:t>
      </w:r>
      <w:r>
        <w:rPr>
          <w:spacing w:val="-2"/>
          <w:sz w:val="24"/>
          <w:szCs w:val="24"/>
        </w:rPr>
        <w:t>R</w:t>
      </w:r>
      <w:r>
        <w:rPr>
          <w:sz w:val="24"/>
          <w:szCs w:val="24"/>
        </w:rPr>
        <w:t>UP</w:t>
      </w:r>
      <w:r>
        <w:rPr>
          <w:spacing w:val="1"/>
          <w:sz w:val="24"/>
          <w:szCs w:val="24"/>
        </w:rPr>
        <w:t>SI</w:t>
      </w:r>
      <w:r>
        <w:rPr>
          <w:sz w:val="24"/>
          <w:szCs w:val="24"/>
        </w:rPr>
        <w:t>,</w:t>
      </w:r>
      <w:r>
        <w:rPr>
          <w:spacing w:val="6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MB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G</w:t>
      </w:r>
      <w:r>
        <w:rPr>
          <w:spacing w:val="-5"/>
          <w:sz w:val="24"/>
          <w:szCs w:val="24"/>
        </w:rPr>
        <w:t>A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US</w:t>
      </w:r>
      <w:r>
        <w:rPr>
          <w:spacing w:val="2"/>
          <w:sz w:val="24"/>
          <w:szCs w:val="24"/>
        </w:rPr>
        <w:t>I</w:t>
      </w:r>
      <w:r>
        <w:rPr>
          <w:sz w:val="24"/>
          <w:szCs w:val="24"/>
        </w:rPr>
        <w:t>”</w:t>
      </w:r>
    </w:p>
    <w:p w14:paraId="5C2D73F2" w14:textId="77777777" w:rsidR="004B6A22" w:rsidRDefault="004B6A22" w:rsidP="005F2596">
      <w:pPr>
        <w:spacing w:line="360" w:lineRule="auto"/>
        <w:ind w:right="46"/>
        <w:jc w:val="both"/>
        <w:rPr>
          <w:sz w:val="14"/>
          <w:szCs w:val="14"/>
        </w:rPr>
      </w:pPr>
    </w:p>
    <w:p w14:paraId="56C5FC5B" w14:textId="36F5E323" w:rsidR="004B6A22" w:rsidRPr="005F2596" w:rsidRDefault="00B87028" w:rsidP="005F2596">
      <w:pPr>
        <w:pStyle w:val="ListParagraph"/>
        <w:numPr>
          <w:ilvl w:val="0"/>
          <w:numId w:val="5"/>
        </w:numPr>
        <w:tabs>
          <w:tab w:val="left" w:pos="851"/>
        </w:tabs>
        <w:spacing w:line="360" w:lineRule="auto"/>
        <w:ind w:left="851" w:right="46" w:hanging="425"/>
        <w:jc w:val="both"/>
        <w:rPr>
          <w:b/>
          <w:sz w:val="24"/>
          <w:szCs w:val="24"/>
        </w:rPr>
      </w:pPr>
      <w:r w:rsidRPr="005F2596">
        <w:rPr>
          <w:b/>
          <w:sz w:val="24"/>
          <w:szCs w:val="24"/>
        </w:rPr>
        <w:t>MIS</w:t>
      </w:r>
      <w:r>
        <w:rPr>
          <w:b/>
          <w:sz w:val="24"/>
          <w:szCs w:val="24"/>
        </w:rPr>
        <w:t>I</w:t>
      </w:r>
    </w:p>
    <w:p w14:paraId="32BAF0F8" w14:textId="58FCE0E0" w:rsidR="004B6A22" w:rsidRPr="005F2596" w:rsidRDefault="00B87028" w:rsidP="005F2596">
      <w:pPr>
        <w:pStyle w:val="ListParagraph"/>
        <w:numPr>
          <w:ilvl w:val="0"/>
          <w:numId w:val="6"/>
        </w:numPr>
        <w:tabs>
          <w:tab w:val="left" w:pos="1276"/>
        </w:tabs>
        <w:spacing w:line="360" w:lineRule="auto"/>
        <w:ind w:left="1276" w:right="46" w:hanging="425"/>
        <w:jc w:val="both"/>
        <w:rPr>
          <w:sz w:val="24"/>
          <w:szCs w:val="24"/>
        </w:rPr>
      </w:pPr>
      <w:r w:rsidRPr="005F2596">
        <w:rPr>
          <w:spacing w:val="2"/>
          <w:sz w:val="24"/>
          <w:szCs w:val="24"/>
        </w:rPr>
        <w:t>M</w:t>
      </w:r>
      <w:r w:rsidRPr="005F2596">
        <w:rPr>
          <w:spacing w:val="-4"/>
          <w:sz w:val="24"/>
          <w:szCs w:val="24"/>
        </w:rPr>
        <w:t>i</w:t>
      </w:r>
      <w:r w:rsidRPr="005F2596">
        <w:rPr>
          <w:spacing w:val="2"/>
          <w:sz w:val="24"/>
          <w:szCs w:val="24"/>
        </w:rPr>
        <w:t>s</w:t>
      </w:r>
      <w:r w:rsidRPr="005F2596">
        <w:rPr>
          <w:sz w:val="24"/>
          <w:szCs w:val="24"/>
        </w:rPr>
        <w:t>i</w:t>
      </w:r>
      <w:r w:rsidRPr="005F2596">
        <w:rPr>
          <w:spacing w:val="-11"/>
          <w:sz w:val="24"/>
          <w:szCs w:val="24"/>
        </w:rPr>
        <w:t xml:space="preserve"> </w:t>
      </w:r>
      <w:r w:rsidRPr="005F2596">
        <w:rPr>
          <w:sz w:val="24"/>
          <w:szCs w:val="24"/>
        </w:rPr>
        <w:t>1 :</w:t>
      </w:r>
      <w:r w:rsidRPr="005F2596">
        <w:rPr>
          <w:spacing w:val="42"/>
          <w:sz w:val="24"/>
          <w:szCs w:val="24"/>
        </w:rPr>
        <w:t xml:space="preserve"> </w:t>
      </w:r>
      <w:r w:rsidRPr="005F2596">
        <w:rPr>
          <w:spacing w:val="-2"/>
          <w:sz w:val="24"/>
          <w:szCs w:val="24"/>
        </w:rPr>
        <w:t>M</w:t>
      </w:r>
      <w:r w:rsidRPr="005F2596">
        <w:rPr>
          <w:spacing w:val="4"/>
          <w:sz w:val="24"/>
          <w:szCs w:val="24"/>
        </w:rPr>
        <w:t>e</w:t>
      </w:r>
      <w:r w:rsidRPr="005F2596">
        <w:rPr>
          <w:spacing w:val="-4"/>
          <w:sz w:val="24"/>
          <w:szCs w:val="24"/>
        </w:rPr>
        <w:t>m</w:t>
      </w:r>
      <w:r w:rsidRPr="005F2596">
        <w:rPr>
          <w:sz w:val="24"/>
          <w:szCs w:val="24"/>
        </w:rPr>
        <w:t>b</w:t>
      </w:r>
      <w:r w:rsidRPr="005F2596">
        <w:rPr>
          <w:spacing w:val="4"/>
          <w:sz w:val="24"/>
          <w:szCs w:val="24"/>
        </w:rPr>
        <w:t>a</w:t>
      </w:r>
      <w:r w:rsidRPr="005F2596">
        <w:rPr>
          <w:spacing w:val="-5"/>
          <w:sz w:val="24"/>
          <w:szCs w:val="24"/>
        </w:rPr>
        <w:t>n</w:t>
      </w:r>
      <w:r w:rsidRPr="005F2596">
        <w:rPr>
          <w:sz w:val="24"/>
          <w:szCs w:val="24"/>
        </w:rPr>
        <w:t>g</w:t>
      </w:r>
      <w:r w:rsidRPr="005F2596">
        <w:rPr>
          <w:spacing w:val="5"/>
          <w:sz w:val="24"/>
          <w:szCs w:val="24"/>
        </w:rPr>
        <w:t>u</w:t>
      </w:r>
      <w:r w:rsidRPr="005F2596">
        <w:rPr>
          <w:sz w:val="24"/>
          <w:szCs w:val="24"/>
        </w:rPr>
        <w:t>n</w:t>
      </w:r>
      <w:r w:rsidRPr="005F2596">
        <w:rPr>
          <w:spacing w:val="28"/>
          <w:sz w:val="24"/>
          <w:szCs w:val="24"/>
        </w:rPr>
        <w:t xml:space="preserve"> </w:t>
      </w:r>
      <w:r w:rsidRPr="005F2596">
        <w:rPr>
          <w:spacing w:val="-4"/>
          <w:sz w:val="24"/>
          <w:szCs w:val="24"/>
        </w:rPr>
        <w:t>m</w:t>
      </w:r>
      <w:r w:rsidRPr="005F2596">
        <w:rPr>
          <w:spacing w:val="-1"/>
          <w:sz w:val="24"/>
          <w:szCs w:val="24"/>
        </w:rPr>
        <w:t>a</w:t>
      </w:r>
      <w:r w:rsidRPr="005F2596">
        <w:rPr>
          <w:spacing w:val="2"/>
          <w:sz w:val="24"/>
          <w:szCs w:val="24"/>
        </w:rPr>
        <w:t>s</w:t>
      </w:r>
      <w:r w:rsidRPr="005F2596">
        <w:rPr>
          <w:spacing w:val="-5"/>
          <w:sz w:val="24"/>
          <w:szCs w:val="24"/>
        </w:rPr>
        <w:t>y</w:t>
      </w:r>
      <w:r w:rsidRPr="005F2596">
        <w:rPr>
          <w:spacing w:val="-1"/>
          <w:sz w:val="24"/>
          <w:szCs w:val="24"/>
        </w:rPr>
        <w:t>a</w:t>
      </w:r>
      <w:r w:rsidRPr="005F2596">
        <w:rPr>
          <w:spacing w:val="1"/>
          <w:sz w:val="24"/>
          <w:szCs w:val="24"/>
        </w:rPr>
        <w:t>r</w:t>
      </w:r>
      <w:r w:rsidRPr="005F2596">
        <w:rPr>
          <w:spacing w:val="-1"/>
          <w:sz w:val="24"/>
          <w:szCs w:val="24"/>
        </w:rPr>
        <w:t>a</w:t>
      </w:r>
      <w:r w:rsidRPr="005F2596">
        <w:rPr>
          <w:sz w:val="24"/>
          <w:szCs w:val="24"/>
        </w:rPr>
        <w:t>k</w:t>
      </w:r>
      <w:r w:rsidRPr="005F2596">
        <w:rPr>
          <w:spacing w:val="-1"/>
          <w:sz w:val="24"/>
          <w:szCs w:val="24"/>
        </w:rPr>
        <w:t>a</w:t>
      </w:r>
      <w:r w:rsidRPr="005F2596">
        <w:rPr>
          <w:sz w:val="24"/>
          <w:szCs w:val="24"/>
        </w:rPr>
        <w:t>t</w:t>
      </w:r>
      <w:r w:rsidRPr="005F2596">
        <w:rPr>
          <w:spacing w:val="37"/>
          <w:sz w:val="24"/>
          <w:szCs w:val="24"/>
        </w:rPr>
        <w:t xml:space="preserve"> </w:t>
      </w:r>
      <w:r w:rsidRPr="005F2596">
        <w:rPr>
          <w:spacing w:val="-9"/>
          <w:sz w:val="24"/>
          <w:szCs w:val="24"/>
        </w:rPr>
        <w:t>j</w:t>
      </w:r>
      <w:r w:rsidRPr="005F2596">
        <w:rPr>
          <w:spacing w:val="4"/>
          <w:sz w:val="24"/>
          <w:szCs w:val="24"/>
        </w:rPr>
        <w:t>a</w:t>
      </w:r>
      <w:r w:rsidRPr="005F2596">
        <w:rPr>
          <w:sz w:val="24"/>
          <w:szCs w:val="24"/>
        </w:rPr>
        <w:t>wa</w:t>
      </w:r>
      <w:r w:rsidRPr="005F2596">
        <w:rPr>
          <w:spacing w:val="25"/>
          <w:sz w:val="24"/>
          <w:szCs w:val="24"/>
        </w:rPr>
        <w:t xml:space="preserve"> </w:t>
      </w:r>
      <w:r w:rsidRPr="005F2596">
        <w:rPr>
          <w:spacing w:val="5"/>
          <w:sz w:val="24"/>
          <w:szCs w:val="24"/>
        </w:rPr>
        <w:t>t</w:t>
      </w:r>
      <w:r w:rsidRPr="005F2596">
        <w:rPr>
          <w:spacing w:val="-1"/>
          <w:sz w:val="24"/>
          <w:szCs w:val="24"/>
        </w:rPr>
        <w:t>e</w:t>
      </w:r>
      <w:r w:rsidRPr="005F2596">
        <w:rPr>
          <w:spacing w:val="-5"/>
          <w:sz w:val="24"/>
          <w:szCs w:val="24"/>
        </w:rPr>
        <w:t>n</w:t>
      </w:r>
      <w:r w:rsidRPr="005F2596">
        <w:rPr>
          <w:sz w:val="24"/>
          <w:szCs w:val="24"/>
        </w:rPr>
        <w:t>g</w:t>
      </w:r>
      <w:r w:rsidRPr="005F2596">
        <w:rPr>
          <w:spacing w:val="-1"/>
          <w:sz w:val="24"/>
          <w:szCs w:val="24"/>
        </w:rPr>
        <w:t>a</w:t>
      </w:r>
      <w:r w:rsidRPr="005F2596">
        <w:rPr>
          <w:sz w:val="24"/>
          <w:szCs w:val="24"/>
        </w:rPr>
        <w:t>h</w:t>
      </w:r>
      <w:r w:rsidRPr="005F2596">
        <w:rPr>
          <w:spacing w:val="33"/>
          <w:sz w:val="24"/>
          <w:szCs w:val="24"/>
        </w:rPr>
        <w:t xml:space="preserve"> </w:t>
      </w:r>
      <w:r w:rsidRPr="005F2596">
        <w:rPr>
          <w:spacing w:val="-5"/>
          <w:sz w:val="24"/>
          <w:szCs w:val="24"/>
        </w:rPr>
        <w:t>y</w:t>
      </w:r>
      <w:r w:rsidRPr="005F2596">
        <w:rPr>
          <w:spacing w:val="4"/>
          <w:sz w:val="24"/>
          <w:szCs w:val="24"/>
        </w:rPr>
        <w:t>a</w:t>
      </w:r>
      <w:r w:rsidRPr="005F2596">
        <w:rPr>
          <w:spacing w:val="-5"/>
          <w:sz w:val="24"/>
          <w:szCs w:val="24"/>
        </w:rPr>
        <w:t>n</w:t>
      </w:r>
      <w:r w:rsidRPr="005F2596">
        <w:rPr>
          <w:sz w:val="24"/>
          <w:szCs w:val="24"/>
        </w:rPr>
        <w:t>g</w:t>
      </w:r>
      <w:r w:rsidRPr="005F2596">
        <w:rPr>
          <w:spacing w:val="26"/>
          <w:sz w:val="24"/>
          <w:szCs w:val="24"/>
        </w:rPr>
        <w:t xml:space="preserve"> </w:t>
      </w:r>
      <w:r w:rsidRPr="005F2596">
        <w:rPr>
          <w:spacing w:val="1"/>
          <w:sz w:val="24"/>
          <w:szCs w:val="24"/>
        </w:rPr>
        <w:t>r</w:t>
      </w:r>
      <w:r w:rsidRPr="005F2596">
        <w:rPr>
          <w:spacing w:val="4"/>
          <w:sz w:val="24"/>
          <w:szCs w:val="24"/>
        </w:rPr>
        <w:t>e</w:t>
      </w:r>
      <w:r w:rsidRPr="005F2596">
        <w:rPr>
          <w:spacing w:val="-4"/>
          <w:sz w:val="24"/>
          <w:szCs w:val="24"/>
        </w:rPr>
        <w:t>li</w:t>
      </w:r>
      <w:r w:rsidRPr="005F2596">
        <w:rPr>
          <w:spacing w:val="5"/>
          <w:sz w:val="24"/>
          <w:szCs w:val="24"/>
        </w:rPr>
        <w:t>g</w:t>
      </w:r>
      <w:r w:rsidRPr="005F2596">
        <w:rPr>
          <w:spacing w:val="-4"/>
          <w:sz w:val="24"/>
          <w:szCs w:val="24"/>
        </w:rPr>
        <w:t>i</w:t>
      </w:r>
      <w:r w:rsidRPr="005F2596">
        <w:rPr>
          <w:sz w:val="24"/>
          <w:szCs w:val="24"/>
        </w:rPr>
        <w:t>u</w:t>
      </w:r>
      <w:r w:rsidRPr="005F2596">
        <w:rPr>
          <w:spacing w:val="-2"/>
          <w:sz w:val="24"/>
          <w:szCs w:val="24"/>
        </w:rPr>
        <w:t>s</w:t>
      </w:r>
      <w:r w:rsidRPr="005F2596">
        <w:rPr>
          <w:sz w:val="24"/>
          <w:szCs w:val="24"/>
        </w:rPr>
        <w:t>,</w:t>
      </w:r>
      <w:r w:rsidRPr="005F2596">
        <w:rPr>
          <w:spacing w:val="26"/>
          <w:sz w:val="24"/>
          <w:szCs w:val="24"/>
        </w:rPr>
        <w:t xml:space="preserve"> </w:t>
      </w:r>
      <w:r w:rsidRPr="005F2596">
        <w:rPr>
          <w:sz w:val="24"/>
          <w:szCs w:val="24"/>
        </w:rPr>
        <w:t>t</w:t>
      </w:r>
      <w:r w:rsidRPr="005F2596">
        <w:rPr>
          <w:spacing w:val="5"/>
          <w:sz w:val="24"/>
          <w:szCs w:val="24"/>
        </w:rPr>
        <w:t>o</w:t>
      </w:r>
      <w:r w:rsidRPr="005F2596">
        <w:rPr>
          <w:spacing w:val="-9"/>
          <w:sz w:val="24"/>
          <w:szCs w:val="24"/>
        </w:rPr>
        <w:t>l</w:t>
      </w:r>
      <w:r w:rsidRPr="005F2596">
        <w:rPr>
          <w:spacing w:val="-1"/>
          <w:sz w:val="24"/>
          <w:szCs w:val="24"/>
        </w:rPr>
        <w:t>e</w:t>
      </w:r>
      <w:r w:rsidRPr="005F2596">
        <w:rPr>
          <w:spacing w:val="1"/>
          <w:sz w:val="24"/>
          <w:szCs w:val="24"/>
        </w:rPr>
        <w:t>r</w:t>
      </w:r>
      <w:r w:rsidRPr="005F2596">
        <w:rPr>
          <w:spacing w:val="8"/>
          <w:sz w:val="24"/>
          <w:szCs w:val="24"/>
        </w:rPr>
        <w:t>a</w:t>
      </w:r>
      <w:r w:rsidRPr="005F2596">
        <w:rPr>
          <w:sz w:val="24"/>
          <w:szCs w:val="24"/>
        </w:rPr>
        <w:t>n d</w:t>
      </w:r>
      <w:r w:rsidRPr="005F2596">
        <w:rPr>
          <w:spacing w:val="-1"/>
          <w:sz w:val="24"/>
          <w:szCs w:val="24"/>
        </w:rPr>
        <w:t>a</w:t>
      </w:r>
      <w:r w:rsidRPr="005F2596">
        <w:rPr>
          <w:sz w:val="24"/>
          <w:szCs w:val="24"/>
        </w:rPr>
        <w:t>n</w:t>
      </w:r>
      <w:r w:rsidRPr="005F2596">
        <w:rPr>
          <w:spacing w:val="24"/>
          <w:sz w:val="24"/>
          <w:szCs w:val="24"/>
        </w:rPr>
        <w:t xml:space="preserve"> </w:t>
      </w:r>
      <w:r w:rsidRPr="005F2596">
        <w:rPr>
          <w:sz w:val="24"/>
          <w:szCs w:val="24"/>
        </w:rPr>
        <w:t>g</w:t>
      </w:r>
      <w:r w:rsidRPr="005F2596">
        <w:rPr>
          <w:spacing w:val="5"/>
          <w:sz w:val="24"/>
          <w:szCs w:val="24"/>
        </w:rPr>
        <w:t>u</w:t>
      </w:r>
      <w:r w:rsidRPr="005F2596">
        <w:rPr>
          <w:spacing w:val="-5"/>
          <w:sz w:val="24"/>
          <w:szCs w:val="24"/>
        </w:rPr>
        <w:t>y</w:t>
      </w:r>
      <w:r w:rsidRPr="005F2596">
        <w:rPr>
          <w:sz w:val="24"/>
          <w:szCs w:val="24"/>
        </w:rPr>
        <w:t>up u</w:t>
      </w:r>
      <w:r w:rsidRPr="005F2596">
        <w:rPr>
          <w:spacing w:val="-5"/>
          <w:sz w:val="24"/>
          <w:szCs w:val="24"/>
        </w:rPr>
        <w:t>n</w:t>
      </w:r>
      <w:r w:rsidRPr="005F2596">
        <w:rPr>
          <w:spacing w:val="5"/>
          <w:sz w:val="24"/>
          <w:szCs w:val="24"/>
        </w:rPr>
        <w:t>t</w:t>
      </w:r>
      <w:r w:rsidRPr="005F2596">
        <w:rPr>
          <w:sz w:val="24"/>
          <w:szCs w:val="24"/>
        </w:rPr>
        <w:t>uk</w:t>
      </w:r>
      <w:r w:rsidRPr="005F2596">
        <w:rPr>
          <w:spacing w:val="29"/>
          <w:sz w:val="24"/>
          <w:szCs w:val="24"/>
        </w:rPr>
        <w:t xml:space="preserve"> </w:t>
      </w:r>
      <w:r w:rsidRPr="005F2596">
        <w:rPr>
          <w:spacing w:val="-9"/>
          <w:sz w:val="24"/>
          <w:szCs w:val="24"/>
        </w:rPr>
        <w:t>m</w:t>
      </w:r>
      <w:r w:rsidRPr="005F2596">
        <w:rPr>
          <w:spacing w:val="4"/>
          <w:sz w:val="24"/>
          <w:szCs w:val="24"/>
        </w:rPr>
        <w:t>e</w:t>
      </w:r>
      <w:r w:rsidRPr="005F2596">
        <w:rPr>
          <w:sz w:val="24"/>
          <w:szCs w:val="24"/>
        </w:rPr>
        <w:t>n</w:t>
      </w:r>
      <w:r w:rsidRPr="005F2596">
        <w:rPr>
          <w:spacing w:val="-4"/>
          <w:sz w:val="24"/>
          <w:szCs w:val="24"/>
        </w:rPr>
        <w:t>j</w:t>
      </w:r>
      <w:r w:rsidRPr="005F2596">
        <w:rPr>
          <w:spacing w:val="-1"/>
          <w:sz w:val="24"/>
          <w:szCs w:val="24"/>
        </w:rPr>
        <w:t>a</w:t>
      </w:r>
      <w:r w:rsidRPr="005F2596">
        <w:rPr>
          <w:spacing w:val="5"/>
          <w:sz w:val="24"/>
          <w:szCs w:val="24"/>
        </w:rPr>
        <w:t>g</w:t>
      </w:r>
      <w:r w:rsidRPr="005F2596">
        <w:rPr>
          <w:sz w:val="24"/>
          <w:szCs w:val="24"/>
        </w:rPr>
        <w:t>a</w:t>
      </w:r>
      <w:r w:rsidRPr="005F2596">
        <w:rPr>
          <w:spacing w:val="28"/>
          <w:sz w:val="24"/>
          <w:szCs w:val="24"/>
        </w:rPr>
        <w:t xml:space="preserve"> </w:t>
      </w:r>
      <w:r w:rsidRPr="005F2596">
        <w:rPr>
          <w:sz w:val="24"/>
          <w:szCs w:val="24"/>
        </w:rPr>
        <w:t>N</w:t>
      </w:r>
      <w:r w:rsidRPr="005F2596">
        <w:rPr>
          <w:spacing w:val="-1"/>
          <w:sz w:val="24"/>
          <w:szCs w:val="24"/>
        </w:rPr>
        <w:t>e</w:t>
      </w:r>
      <w:r w:rsidRPr="005F2596">
        <w:rPr>
          <w:sz w:val="24"/>
          <w:szCs w:val="24"/>
        </w:rPr>
        <w:t>g</w:t>
      </w:r>
      <w:r w:rsidRPr="005F2596">
        <w:rPr>
          <w:spacing w:val="-1"/>
          <w:sz w:val="24"/>
          <w:szCs w:val="24"/>
        </w:rPr>
        <w:t>a</w:t>
      </w:r>
      <w:r w:rsidRPr="005F2596">
        <w:rPr>
          <w:spacing w:val="1"/>
          <w:sz w:val="24"/>
          <w:szCs w:val="24"/>
        </w:rPr>
        <w:t>r</w:t>
      </w:r>
      <w:r w:rsidRPr="005F2596">
        <w:rPr>
          <w:sz w:val="24"/>
          <w:szCs w:val="24"/>
        </w:rPr>
        <w:t>a</w:t>
      </w:r>
      <w:r w:rsidRPr="005F2596">
        <w:rPr>
          <w:spacing w:val="28"/>
          <w:sz w:val="24"/>
          <w:szCs w:val="24"/>
        </w:rPr>
        <w:t xml:space="preserve"> </w:t>
      </w:r>
      <w:r w:rsidRPr="005F2596">
        <w:rPr>
          <w:spacing w:val="-5"/>
          <w:sz w:val="24"/>
          <w:szCs w:val="24"/>
        </w:rPr>
        <w:t>K</w:t>
      </w:r>
      <w:r w:rsidRPr="005F2596">
        <w:rPr>
          <w:spacing w:val="4"/>
          <w:sz w:val="24"/>
          <w:szCs w:val="24"/>
        </w:rPr>
        <w:t>e</w:t>
      </w:r>
      <w:r w:rsidRPr="005F2596">
        <w:rPr>
          <w:spacing w:val="-2"/>
          <w:sz w:val="24"/>
          <w:szCs w:val="24"/>
        </w:rPr>
        <w:t>s</w:t>
      </w:r>
      <w:r w:rsidRPr="005F2596">
        <w:rPr>
          <w:spacing w:val="-1"/>
          <w:sz w:val="24"/>
          <w:szCs w:val="24"/>
        </w:rPr>
        <w:t>a</w:t>
      </w:r>
      <w:r w:rsidRPr="005F2596">
        <w:rPr>
          <w:spacing w:val="5"/>
          <w:sz w:val="24"/>
          <w:szCs w:val="24"/>
        </w:rPr>
        <w:t>t</w:t>
      </w:r>
      <w:r w:rsidRPr="005F2596">
        <w:rPr>
          <w:sz w:val="24"/>
          <w:szCs w:val="24"/>
        </w:rPr>
        <w:t>u</w:t>
      </w:r>
      <w:r w:rsidRPr="005F2596">
        <w:rPr>
          <w:spacing w:val="-1"/>
          <w:sz w:val="24"/>
          <w:szCs w:val="24"/>
        </w:rPr>
        <w:t>a</w:t>
      </w:r>
      <w:r w:rsidRPr="005F2596">
        <w:rPr>
          <w:sz w:val="24"/>
          <w:szCs w:val="24"/>
        </w:rPr>
        <w:t>n</w:t>
      </w:r>
      <w:r w:rsidRPr="005F2596">
        <w:rPr>
          <w:spacing w:val="29"/>
          <w:sz w:val="24"/>
          <w:szCs w:val="24"/>
        </w:rPr>
        <w:t xml:space="preserve"> </w:t>
      </w:r>
      <w:r w:rsidRPr="005F2596">
        <w:rPr>
          <w:spacing w:val="-2"/>
          <w:sz w:val="24"/>
          <w:szCs w:val="24"/>
        </w:rPr>
        <w:t>R</w:t>
      </w:r>
      <w:r w:rsidRPr="005F2596">
        <w:rPr>
          <w:spacing w:val="-1"/>
          <w:sz w:val="24"/>
          <w:szCs w:val="24"/>
        </w:rPr>
        <w:t>e</w:t>
      </w:r>
      <w:r w:rsidRPr="005F2596">
        <w:rPr>
          <w:sz w:val="24"/>
          <w:szCs w:val="24"/>
        </w:rPr>
        <w:t>publ</w:t>
      </w:r>
      <w:r w:rsidRPr="005F2596">
        <w:rPr>
          <w:spacing w:val="-4"/>
          <w:sz w:val="24"/>
          <w:szCs w:val="24"/>
        </w:rPr>
        <w:t>i</w:t>
      </w:r>
      <w:r w:rsidRPr="005F2596">
        <w:rPr>
          <w:sz w:val="24"/>
          <w:szCs w:val="24"/>
        </w:rPr>
        <w:t xml:space="preserve">k </w:t>
      </w:r>
      <w:r w:rsidRPr="005F2596">
        <w:rPr>
          <w:spacing w:val="1"/>
          <w:sz w:val="24"/>
          <w:szCs w:val="24"/>
        </w:rPr>
        <w:t>I</w:t>
      </w:r>
      <w:r w:rsidRPr="005F2596">
        <w:rPr>
          <w:spacing w:val="-5"/>
          <w:sz w:val="24"/>
          <w:szCs w:val="24"/>
        </w:rPr>
        <w:t>n</w:t>
      </w:r>
      <w:r w:rsidRPr="005F2596">
        <w:rPr>
          <w:sz w:val="24"/>
          <w:szCs w:val="24"/>
        </w:rPr>
        <w:t>d</w:t>
      </w:r>
      <w:r w:rsidRPr="005F2596">
        <w:rPr>
          <w:spacing w:val="5"/>
          <w:sz w:val="24"/>
          <w:szCs w:val="24"/>
        </w:rPr>
        <w:t>o</w:t>
      </w:r>
      <w:r w:rsidRPr="005F2596">
        <w:rPr>
          <w:spacing w:val="-5"/>
          <w:sz w:val="24"/>
          <w:szCs w:val="24"/>
        </w:rPr>
        <w:t>n</w:t>
      </w:r>
      <w:r w:rsidRPr="005F2596">
        <w:rPr>
          <w:spacing w:val="-1"/>
          <w:sz w:val="24"/>
          <w:szCs w:val="24"/>
        </w:rPr>
        <w:t>e</w:t>
      </w:r>
      <w:r w:rsidRPr="005F2596">
        <w:rPr>
          <w:spacing w:val="2"/>
          <w:sz w:val="24"/>
          <w:szCs w:val="24"/>
        </w:rPr>
        <w:t>s</w:t>
      </w:r>
      <w:r w:rsidRPr="005F2596">
        <w:rPr>
          <w:spacing w:val="-4"/>
          <w:sz w:val="24"/>
          <w:szCs w:val="24"/>
        </w:rPr>
        <w:t>i</w:t>
      </w:r>
      <w:r w:rsidRPr="005F2596">
        <w:rPr>
          <w:spacing w:val="4"/>
          <w:sz w:val="24"/>
          <w:szCs w:val="24"/>
        </w:rPr>
        <w:t>a</w:t>
      </w:r>
      <w:r w:rsidRPr="005F2596">
        <w:rPr>
          <w:sz w:val="24"/>
          <w:szCs w:val="24"/>
        </w:rPr>
        <w:t>;</w:t>
      </w:r>
    </w:p>
    <w:p w14:paraId="48BB2B3E" w14:textId="34CFDDF4" w:rsidR="004B6A22" w:rsidRPr="005F2596" w:rsidRDefault="00B87028" w:rsidP="005F2596">
      <w:pPr>
        <w:pStyle w:val="ListParagraph"/>
        <w:numPr>
          <w:ilvl w:val="0"/>
          <w:numId w:val="6"/>
        </w:numPr>
        <w:tabs>
          <w:tab w:val="left" w:pos="1276"/>
        </w:tabs>
        <w:spacing w:line="360" w:lineRule="auto"/>
        <w:ind w:left="1276" w:right="46" w:hanging="425"/>
        <w:jc w:val="both"/>
        <w:rPr>
          <w:sz w:val="24"/>
          <w:szCs w:val="24"/>
        </w:rPr>
      </w:pPr>
      <w:r w:rsidRPr="005F2596">
        <w:rPr>
          <w:spacing w:val="2"/>
          <w:sz w:val="24"/>
          <w:szCs w:val="24"/>
        </w:rPr>
        <w:t>M</w:t>
      </w:r>
      <w:r w:rsidRPr="005F2596">
        <w:rPr>
          <w:spacing w:val="-4"/>
          <w:sz w:val="24"/>
          <w:szCs w:val="24"/>
        </w:rPr>
        <w:t>i</w:t>
      </w:r>
      <w:r w:rsidRPr="005F2596">
        <w:rPr>
          <w:spacing w:val="2"/>
          <w:sz w:val="24"/>
          <w:szCs w:val="24"/>
        </w:rPr>
        <w:t>s</w:t>
      </w:r>
      <w:r w:rsidRPr="005F2596">
        <w:rPr>
          <w:sz w:val="24"/>
          <w:szCs w:val="24"/>
        </w:rPr>
        <w:t>i</w:t>
      </w:r>
      <w:r w:rsidRPr="005F2596">
        <w:rPr>
          <w:spacing w:val="-11"/>
          <w:sz w:val="24"/>
          <w:szCs w:val="24"/>
        </w:rPr>
        <w:t xml:space="preserve"> </w:t>
      </w:r>
      <w:r w:rsidRPr="005F2596">
        <w:rPr>
          <w:sz w:val="24"/>
          <w:szCs w:val="24"/>
        </w:rPr>
        <w:t xml:space="preserve">2 : </w:t>
      </w:r>
      <w:r w:rsidRPr="005F2596">
        <w:rPr>
          <w:spacing w:val="-2"/>
          <w:sz w:val="24"/>
          <w:szCs w:val="24"/>
        </w:rPr>
        <w:t>M</w:t>
      </w:r>
      <w:r w:rsidRPr="005F2596">
        <w:rPr>
          <w:spacing w:val="4"/>
          <w:sz w:val="24"/>
          <w:szCs w:val="24"/>
        </w:rPr>
        <w:t>e</w:t>
      </w:r>
      <w:r w:rsidRPr="005F2596">
        <w:rPr>
          <w:spacing w:val="-4"/>
          <w:sz w:val="24"/>
          <w:szCs w:val="24"/>
        </w:rPr>
        <w:t>m</w:t>
      </w:r>
      <w:r w:rsidRPr="005F2596">
        <w:rPr>
          <w:sz w:val="24"/>
          <w:szCs w:val="24"/>
        </w:rPr>
        <w:t>p</w:t>
      </w:r>
      <w:r w:rsidRPr="005F2596">
        <w:rPr>
          <w:spacing w:val="-1"/>
          <w:sz w:val="24"/>
          <w:szCs w:val="24"/>
        </w:rPr>
        <w:t>e</w:t>
      </w:r>
      <w:r w:rsidRPr="005F2596">
        <w:rPr>
          <w:spacing w:val="1"/>
          <w:sz w:val="24"/>
          <w:szCs w:val="24"/>
        </w:rPr>
        <w:t>r</w:t>
      </w:r>
      <w:r w:rsidRPr="005F2596">
        <w:rPr>
          <w:spacing w:val="-1"/>
          <w:sz w:val="24"/>
          <w:szCs w:val="24"/>
        </w:rPr>
        <w:t>ce</w:t>
      </w:r>
      <w:r w:rsidRPr="005F2596">
        <w:rPr>
          <w:sz w:val="24"/>
          <w:szCs w:val="24"/>
        </w:rPr>
        <w:t>p</w:t>
      </w:r>
      <w:r w:rsidRPr="005F2596">
        <w:rPr>
          <w:spacing w:val="-1"/>
          <w:sz w:val="24"/>
          <w:szCs w:val="24"/>
        </w:rPr>
        <w:t>a</w:t>
      </w:r>
      <w:r w:rsidRPr="005F2596">
        <w:rPr>
          <w:sz w:val="24"/>
          <w:szCs w:val="24"/>
        </w:rPr>
        <w:t>t</w:t>
      </w:r>
      <w:r w:rsidRPr="005F2596">
        <w:rPr>
          <w:spacing w:val="33"/>
          <w:sz w:val="24"/>
          <w:szCs w:val="24"/>
        </w:rPr>
        <w:t xml:space="preserve"> </w:t>
      </w:r>
      <w:r w:rsidRPr="005F2596">
        <w:rPr>
          <w:spacing w:val="1"/>
          <w:sz w:val="24"/>
          <w:szCs w:val="24"/>
        </w:rPr>
        <w:t>r</w:t>
      </w:r>
      <w:r w:rsidRPr="005F2596">
        <w:rPr>
          <w:spacing w:val="-1"/>
          <w:sz w:val="24"/>
          <w:szCs w:val="24"/>
        </w:rPr>
        <w:t>e</w:t>
      </w:r>
      <w:r w:rsidRPr="005F2596">
        <w:rPr>
          <w:spacing w:val="-8"/>
          <w:sz w:val="24"/>
          <w:szCs w:val="24"/>
        </w:rPr>
        <w:t>f</w:t>
      </w:r>
      <w:r w:rsidRPr="005F2596">
        <w:rPr>
          <w:spacing w:val="5"/>
          <w:sz w:val="24"/>
          <w:szCs w:val="24"/>
        </w:rPr>
        <w:t>o</w:t>
      </w:r>
      <w:r w:rsidRPr="005F2596">
        <w:rPr>
          <w:spacing w:val="6"/>
          <w:sz w:val="24"/>
          <w:szCs w:val="24"/>
        </w:rPr>
        <w:t>r</w:t>
      </w:r>
      <w:r w:rsidRPr="005F2596">
        <w:rPr>
          <w:spacing w:val="-9"/>
          <w:sz w:val="24"/>
          <w:szCs w:val="24"/>
        </w:rPr>
        <w:t>m</w:t>
      </w:r>
      <w:r w:rsidRPr="005F2596">
        <w:rPr>
          <w:spacing w:val="-1"/>
          <w:sz w:val="24"/>
          <w:szCs w:val="24"/>
        </w:rPr>
        <w:t>a</w:t>
      </w:r>
      <w:r w:rsidRPr="005F2596">
        <w:rPr>
          <w:spacing w:val="2"/>
          <w:sz w:val="24"/>
          <w:szCs w:val="24"/>
        </w:rPr>
        <w:t>s</w:t>
      </w:r>
      <w:r w:rsidRPr="005F2596">
        <w:rPr>
          <w:sz w:val="24"/>
          <w:szCs w:val="24"/>
        </w:rPr>
        <w:t>i</w:t>
      </w:r>
      <w:r w:rsidRPr="005F2596">
        <w:rPr>
          <w:spacing w:val="28"/>
          <w:sz w:val="24"/>
          <w:szCs w:val="24"/>
        </w:rPr>
        <w:t xml:space="preserve"> </w:t>
      </w:r>
      <w:r w:rsidRPr="005F2596">
        <w:rPr>
          <w:sz w:val="24"/>
          <w:szCs w:val="24"/>
        </w:rPr>
        <w:t>b</w:t>
      </w:r>
      <w:r w:rsidRPr="005F2596">
        <w:rPr>
          <w:spacing w:val="-9"/>
          <w:sz w:val="24"/>
          <w:szCs w:val="24"/>
        </w:rPr>
        <w:t>i</w:t>
      </w:r>
      <w:r w:rsidRPr="005F2596">
        <w:rPr>
          <w:spacing w:val="1"/>
          <w:sz w:val="24"/>
          <w:szCs w:val="24"/>
        </w:rPr>
        <w:t>r</w:t>
      </w:r>
      <w:r w:rsidRPr="005F2596">
        <w:rPr>
          <w:spacing w:val="5"/>
          <w:sz w:val="24"/>
          <w:szCs w:val="24"/>
        </w:rPr>
        <w:t>o</w:t>
      </w:r>
      <w:r w:rsidRPr="005F2596">
        <w:rPr>
          <w:sz w:val="24"/>
          <w:szCs w:val="24"/>
        </w:rPr>
        <w:t>k</w:t>
      </w:r>
      <w:r w:rsidRPr="005F2596">
        <w:rPr>
          <w:spacing w:val="1"/>
          <w:sz w:val="24"/>
          <w:szCs w:val="24"/>
        </w:rPr>
        <w:t>r</w:t>
      </w:r>
      <w:r w:rsidRPr="005F2596">
        <w:rPr>
          <w:spacing w:val="-1"/>
          <w:sz w:val="24"/>
          <w:szCs w:val="24"/>
        </w:rPr>
        <w:t>a</w:t>
      </w:r>
      <w:r w:rsidRPr="005F2596">
        <w:rPr>
          <w:spacing w:val="2"/>
          <w:sz w:val="24"/>
          <w:szCs w:val="24"/>
        </w:rPr>
        <w:t>s</w:t>
      </w:r>
      <w:r w:rsidRPr="005F2596">
        <w:rPr>
          <w:sz w:val="24"/>
          <w:szCs w:val="24"/>
        </w:rPr>
        <w:t>i</w:t>
      </w:r>
      <w:r w:rsidRPr="005F2596">
        <w:rPr>
          <w:spacing w:val="18"/>
          <w:sz w:val="24"/>
          <w:szCs w:val="24"/>
        </w:rPr>
        <w:t xml:space="preserve"> </w:t>
      </w:r>
      <w:r w:rsidRPr="005F2596">
        <w:rPr>
          <w:spacing w:val="-2"/>
          <w:sz w:val="24"/>
          <w:szCs w:val="24"/>
        </w:rPr>
        <w:t>s</w:t>
      </w:r>
      <w:r w:rsidRPr="005F2596">
        <w:rPr>
          <w:spacing w:val="-1"/>
          <w:sz w:val="24"/>
          <w:szCs w:val="24"/>
        </w:rPr>
        <w:t>e</w:t>
      </w:r>
      <w:r w:rsidRPr="005F2596">
        <w:rPr>
          <w:spacing w:val="1"/>
          <w:sz w:val="24"/>
          <w:szCs w:val="24"/>
        </w:rPr>
        <w:t>r</w:t>
      </w:r>
      <w:r w:rsidRPr="005F2596">
        <w:rPr>
          <w:spacing w:val="5"/>
          <w:sz w:val="24"/>
          <w:szCs w:val="24"/>
        </w:rPr>
        <w:t>t</w:t>
      </w:r>
      <w:r w:rsidRPr="005F2596">
        <w:rPr>
          <w:sz w:val="24"/>
          <w:szCs w:val="24"/>
        </w:rPr>
        <w:t>a</w:t>
      </w:r>
      <w:r w:rsidRPr="005F2596">
        <w:rPr>
          <w:spacing w:val="22"/>
          <w:sz w:val="24"/>
          <w:szCs w:val="24"/>
        </w:rPr>
        <w:t xml:space="preserve"> </w:t>
      </w:r>
      <w:r w:rsidRPr="005F2596">
        <w:rPr>
          <w:spacing w:val="-9"/>
          <w:sz w:val="24"/>
          <w:szCs w:val="24"/>
        </w:rPr>
        <w:t>m</w:t>
      </w:r>
      <w:r w:rsidRPr="005F2596">
        <w:rPr>
          <w:spacing w:val="4"/>
          <w:sz w:val="24"/>
          <w:szCs w:val="24"/>
        </w:rPr>
        <w:t>e</w:t>
      </w:r>
      <w:r w:rsidRPr="005F2596">
        <w:rPr>
          <w:spacing w:val="-4"/>
          <w:sz w:val="24"/>
          <w:szCs w:val="24"/>
        </w:rPr>
        <w:t>m</w:t>
      </w:r>
      <w:r w:rsidRPr="005F2596">
        <w:rPr>
          <w:sz w:val="24"/>
          <w:szCs w:val="24"/>
        </w:rPr>
        <w:t>p</w:t>
      </w:r>
      <w:r w:rsidRPr="005F2596">
        <w:rPr>
          <w:spacing w:val="-1"/>
          <w:sz w:val="24"/>
          <w:szCs w:val="24"/>
        </w:rPr>
        <w:t>e</w:t>
      </w:r>
      <w:r w:rsidRPr="005F2596">
        <w:rPr>
          <w:spacing w:val="6"/>
          <w:sz w:val="24"/>
          <w:szCs w:val="24"/>
        </w:rPr>
        <w:t>r</w:t>
      </w:r>
      <w:r w:rsidRPr="005F2596">
        <w:rPr>
          <w:spacing w:val="-4"/>
          <w:sz w:val="24"/>
          <w:szCs w:val="24"/>
        </w:rPr>
        <w:t>l</w:t>
      </w:r>
      <w:r w:rsidRPr="005F2596">
        <w:rPr>
          <w:spacing w:val="5"/>
          <w:sz w:val="24"/>
          <w:szCs w:val="24"/>
        </w:rPr>
        <w:t>u</w:t>
      </w:r>
      <w:r w:rsidRPr="005F2596">
        <w:rPr>
          <w:spacing w:val="-1"/>
          <w:sz w:val="24"/>
          <w:szCs w:val="24"/>
        </w:rPr>
        <w:t>a</w:t>
      </w:r>
      <w:r w:rsidRPr="005F2596">
        <w:rPr>
          <w:sz w:val="24"/>
          <w:szCs w:val="24"/>
        </w:rPr>
        <w:t>s</w:t>
      </w:r>
      <w:r w:rsidRPr="005F2596">
        <w:rPr>
          <w:spacing w:val="25"/>
          <w:sz w:val="24"/>
          <w:szCs w:val="24"/>
        </w:rPr>
        <w:t xml:space="preserve"> </w:t>
      </w:r>
      <w:r w:rsidRPr="005F2596">
        <w:rPr>
          <w:spacing w:val="-2"/>
          <w:sz w:val="24"/>
          <w:szCs w:val="24"/>
        </w:rPr>
        <w:t>s</w:t>
      </w:r>
      <w:r w:rsidRPr="005F2596">
        <w:rPr>
          <w:spacing w:val="-1"/>
          <w:sz w:val="24"/>
          <w:szCs w:val="24"/>
        </w:rPr>
        <w:t>a</w:t>
      </w:r>
      <w:r w:rsidRPr="005F2596">
        <w:rPr>
          <w:spacing w:val="-2"/>
          <w:sz w:val="24"/>
          <w:szCs w:val="24"/>
        </w:rPr>
        <w:t>s</w:t>
      </w:r>
      <w:r w:rsidRPr="005F2596">
        <w:rPr>
          <w:spacing w:val="-1"/>
          <w:sz w:val="24"/>
          <w:szCs w:val="24"/>
        </w:rPr>
        <w:t>a</w:t>
      </w:r>
      <w:r w:rsidRPr="005F2596">
        <w:rPr>
          <w:spacing w:val="1"/>
          <w:sz w:val="24"/>
          <w:szCs w:val="24"/>
        </w:rPr>
        <w:t>r</w:t>
      </w:r>
      <w:r w:rsidRPr="005F2596">
        <w:rPr>
          <w:spacing w:val="8"/>
          <w:sz w:val="24"/>
          <w:szCs w:val="24"/>
        </w:rPr>
        <w:t>a</w:t>
      </w:r>
      <w:r w:rsidRPr="005F2596">
        <w:rPr>
          <w:sz w:val="24"/>
          <w:szCs w:val="24"/>
        </w:rPr>
        <w:t>n k</w:t>
      </w:r>
      <w:r w:rsidRPr="005F2596">
        <w:rPr>
          <w:spacing w:val="4"/>
          <w:sz w:val="24"/>
          <w:szCs w:val="24"/>
        </w:rPr>
        <w:t>e</w:t>
      </w:r>
      <w:r w:rsidRPr="005F2596">
        <w:rPr>
          <w:spacing w:val="1"/>
          <w:sz w:val="24"/>
          <w:szCs w:val="24"/>
        </w:rPr>
        <w:t>P</w:t>
      </w:r>
      <w:r w:rsidRPr="005F2596">
        <w:rPr>
          <w:spacing w:val="4"/>
          <w:sz w:val="24"/>
          <w:szCs w:val="24"/>
        </w:rPr>
        <w:t>e</w:t>
      </w:r>
      <w:r w:rsidRPr="005F2596">
        <w:rPr>
          <w:spacing w:val="-9"/>
          <w:sz w:val="24"/>
          <w:szCs w:val="24"/>
        </w:rPr>
        <w:t>m</w:t>
      </w:r>
      <w:r w:rsidRPr="005F2596">
        <w:rPr>
          <w:spacing w:val="-1"/>
          <w:sz w:val="24"/>
          <w:szCs w:val="24"/>
        </w:rPr>
        <w:t>e</w:t>
      </w:r>
      <w:r w:rsidRPr="005F2596">
        <w:rPr>
          <w:spacing w:val="6"/>
          <w:sz w:val="24"/>
          <w:szCs w:val="24"/>
        </w:rPr>
        <w:t>r</w:t>
      </w:r>
      <w:r w:rsidRPr="005F2596">
        <w:rPr>
          <w:spacing w:val="-4"/>
          <w:sz w:val="24"/>
          <w:szCs w:val="24"/>
        </w:rPr>
        <w:t>i</w:t>
      </w:r>
      <w:r w:rsidRPr="005F2596">
        <w:rPr>
          <w:spacing w:val="-5"/>
          <w:sz w:val="24"/>
          <w:szCs w:val="24"/>
        </w:rPr>
        <w:t>n</w:t>
      </w:r>
      <w:r w:rsidRPr="005F2596">
        <w:rPr>
          <w:spacing w:val="5"/>
          <w:sz w:val="24"/>
          <w:szCs w:val="24"/>
        </w:rPr>
        <w:t>t</w:t>
      </w:r>
      <w:r w:rsidRPr="005F2596">
        <w:rPr>
          <w:spacing w:val="-1"/>
          <w:sz w:val="24"/>
          <w:szCs w:val="24"/>
        </w:rPr>
        <w:t>a</w:t>
      </w:r>
      <w:r w:rsidRPr="005F2596">
        <w:rPr>
          <w:sz w:val="24"/>
          <w:szCs w:val="24"/>
        </w:rPr>
        <w:t>h</w:t>
      </w:r>
      <w:r w:rsidRPr="005F2596">
        <w:rPr>
          <w:spacing w:val="-1"/>
          <w:sz w:val="24"/>
          <w:szCs w:val="24"/>
        </w:rPr>
        <w:t xml:space="preserve"> </w:t>
      </w:r>
      <w:r w:rsidRPr="005F2596">
        <w:rPr>
          <w:sz w:val="24"/>
          <w:szCs w:val="24"/>
        </w:rPr>
        <w:t>K</w:t>
      </w:r>
      <w:r w:rsidRPr="005F2596">
        <w:rPr>
          <w:spacing w:val="3"/>
          <w:sz w:val="24"/>
          <w:szCs w:val="24"/>
        </w:rPr>
        <w:t>a</w:t>
      </w:r>
      <w:r w:rsidRPr="005F2596">
        <w:rPr>
          <w:spacing w:val="-5"/>
          <w:sz w:val="24"/>
          <w:szCs w:val="24"/>
        </w:rPr>
        <w:t>b</w:t>
      </w:r>
      <w:r w:rsidRPr="005F2596">
        <w:rPr>
          <w:sz w:val="24"/>
          <w:szCs w:val="24"/>
        </w:rPr>
        <w:t>up</w:t>
      </w:r>
      <w:r w:rsidRPr="005F2596">
        <w:rPr>
          <w:spacing w:val="-1"/>
          <w:sz w:val="24"/>
          <w:szCs w:val="24"/>
        </w:rPr>
        <w:t>a</w:t>
      </w:r>
      <w:r w:rsidRPr="005F2596">
        <w:rPr>
          <w:spacing w:val="5"/>
          <w:sz w:val="24"/>
          <w:szCs w:val="24"/>
        </w:rPr>
        <w:t>t</w:t>
      </w:r>
      <w:r w:rsidRPr="005F2596">
        <w:rPr>
          <w:spacing w:val="-1"/>
          <w:sz w:val="24"/>
          <w:szCs w:val="24"/>
        </w:rPr>
        <w:t>e</w:t>
      </w:r>
      <w:r w:rsidRPr="005F2596">
        <w:rPr>
          <w:spacing w:val="-5"/>
          <w:sz w:val="24"/>
          <w:szCs w:val="24"/>
        </w:rPr>
        <w:t>n</w:t>
      </w:r>
      <w:r w:rsidRPr="005F2596">
        <w:rPr>
          <w:spacing w:val="5"/>
          <w:sz w:val="24"/>
          <w:szCs w:val="24"/>
        </w:rPr>
        <w:t>/</w:t>
      </w:r>
      <w:r w:rsidRPr="005F2596">
        <w:rPr>
          <w:spacing w:val="-5"/>
          <w:sz w:val="24"/>
          <w:szCs w:val="24"/>
        </w:rPr>
        <w:t>K</w:t>
      </w:r>
      <w:r w:rsidRPr="005F2596">
        <w:rPr>
          <w:spacing w:val="5"/>
          <w:sz w:val="24"/>
          <w:szCs w:val="24"/>
        </w:rPr>
        <w:t>ot</w:t>
      </w:r>
      <w:r w:rsidRPr="005F2596">
        <w:rPr>
          <w:spacing w:val="-1"/>
          <w:sz w:val="24"/>
          <w:szCs w:val="24"/>
        </w:rPr>
        <w:t>a</w:t>
      </w:r>
      <w:r w:rsidRPr="005F2596">
        <w:rPr>
          <w:sz w:val="24"/>
          <w:szCs w:val="24"/>
        </w:rPr>
        <w:t>;</w:t>
      </w:r>
    </w:p>
    <w:p w14:paraId="4F76B87F" w14:textId="0E10EDE9" w:rsidR="004B6A22" w:rsidRPr="005F2596" w:rsidRDefault="00B87028" w:rsidP="005F2596">
      <w:pPr>
        <w:pStyle w:val="ListParagraph"/>
        <w:numPr>
          <w:ilvl w:val="0"/>
          <w:numId w:val="6"/>
        </w:numPr>
        <w:tabs>
          <w:tab w:val="left" w:pos="1276"/>
        </w:tabs>
        <w:spacing w:line="360" w:lineRule="auto"/>
        <w:ind w:left="1276" w:right="46" w:hanging="425"/>
        <w:jc w:val="both"/>
        <w:rPr>
          <w:sz w:val="24"/>
          <w:szCs w:val="24"/>
        </w:rPr>
      </w:pPr>
      <w:r w:rsidRPr="005F2596">
        <w:rPr>
          <w:spacing w:val="2"/>
          <w:sz w:val="24"/>
          <w:szCs w:val="24"/>
        </w:rPr>
        <w:t>M</w:t>
      </w:r>
      <w:r w:rsidRPr="005F2596">
        <w:rPr>
          <w:spacing w:val="-4"/>
          <w:sz w:val="24"/>
          <w:szCs w:val="24"/>
        </w:rPr>
        <w:t>i</w:t>
      </w:r>
      <w:r w:rsidRPr="005F2596">
        <w:rPr>
          <w:spacing w:val="2"/>
          <w:sz w:val="24"/>
          <w:szCs w:val="24"/>
        </w:rPr>
        <w:t>s</w:t>
      </w:r>
      <w:r w:rsidRPr="005F2596">
        <w:rPr>
          <w:sz w:val="24"/>
          <w:szCs w:val="24"/>
        </w:rPr>
        <w:t>i</w:t>
      </w:r>
      <w:r w:rsidRPr="005F2596">
        <w:rPr>
          <w:spacing w:val="-11"/>
          <w:sz w:val="24"/>
          <w:szCs w:val="24"/>
        </w:rPr>
        <w:t xml:space="preserve"> </w:t>
      </w:r>
      <w:r w:rsidRPr="005F2596">
        <w:rPr>
          <w:sz w:val="24"/>
          <w:szCs w:val="24"/>
        </w:rPr>
        <w:t>3 :</w:t>
      </w:r>
      <w:r w:rsidRPr="005F2596">
        <w:rPr>
          <w:spacing w:val="42"/>
          <w:sz w:val="24"/>
          <w:szCs w:val="24"/>
        </w:rPr>
        <w:t xml:space="preserve"> </w:t>
      </w:r>
      <w:r w:rsidRPr="005F2596">
        <w:rPr>
          <w:spacing w:val="-2"/>
          <w:sz w:val="24"/>
          <w:szCs w:val="24"/>
        </w:rPr>
        <w:t>M</w:t>
      </w:r>
      <w:r w:rsidRPr="005F2596">
        <w:rPr>
          <w:spacing w:val="4"/>
          <w:sz w:val="24"/>
          <w:szCs w:val="24"/>
        </w:rPr>
        <w:t>e</w:t>
      </w:r>
      <w:r w:rsidRPr="005F2596">
        <w:rPr>
          <w:spacing w:val="-4"/>
          <w:sz w:val="24"/>
          <w:szCs w:val="24"/>
        </w:rPr>
        <w:t>m</w:t>
      </w:r>
      <w:r w:rsidRPr="005F2596">
        <w:rPr>
          <w:sz w:val="24"/>
          <w:szCs w:val="24"/>
        </w:rPr>
        <w:t>p</w:t>
      </w:r>
      <w:r w:rsidRPr="005F2596">
        <w:rPr>
          <w:spacing w:val="-1"/>
          <w:sz w:val="24"/>
          <w:szCs w:val="24"/>
        </w:rPr>
        <w:t>e</w:t>
      </w:r>
      <w:r w:rsidRPr="005F2596">
        <w:rPr>
          <w:spacing w:val="1"/>
          <w:sz w:val="24"/>
          <w:szCs w:val="24"/>
        </w:rPr>
        <w:t>r</w:t>
      </w:r>
      <w:r w:rsidRPr="005F2596">
        <w:rPr>
          <w:sz w:val="24"/>
          <w:szCs w:val="24"/>
        </w:rPr>
        <w:t>ku</w:t>
      </w:r>
      <w:r w:rsidRPr="005F2596">
        <w:rPr>
          <w:spacing w:val="-1"/>
          <w:sz w:val="24"/>
          <w:szCs w:val="24"/>
        </w:rPr>
        <w:t>a</w:t>
      </w:r>
      <w:r w:rsidRPr="005F2596">
        <w:rPr>
          <w:sz w:val="24"/>
          <w:szCs w:val="24"/>
        </w:rPr>
        <w:t xml:space="preserve">t </w:t>
      </w:r>
      <w:r w:rsidRPr="005F2596">
        <w:rPr>
          <w:spacing w:val="45"/>
          <w:sz w:val="24"/>
          <w:szCs w:val="24"/>
        </w:rPr>
        <w:t xml:space="preserve"> </w:t>
      </w:r>
      <w:r w:rsidRPr="005F2596">
        <w:rPr>
          <w:sz w:val="24"/>
          <w:szCs w:val="24"/>
        </w:rPr>
        <w:t>k</w:t>
      </w:r>
      <w:r w:rsidRPr="005F2596">
        <w:rPr>
          <w:spacing w:val="-1"/>
          <w:sz w:val="24"/>
          <w:szCs w:val="24"/>
        </w:rPr>
        <w:t>a</w:t>
      </w:r>
      <w:r w:rsidRPr="005F2596">
        <w:rPr>
          <w:sz w:val="24"/>
          <w:szCs w:val="24"/>
        </w:rPr>
        <w:t>p</w:t>
      </w:r>
      <w:r w:rsidRPr="005F2596">
        <w:rPr>
          <w:spacing w:val="-1"/>
          <w:sz w:val="24"/>
          <w:szCs w:val="24"/>
        </w:rPr>
        <w:t>a</w:t>
      </w:r>
      <w:r w:rsidRPr="005F2596">
        <w:rPr>
          <w:spacing w:val="2"/>
          <w:sz w:val="24"/>
          <w:szCs w:val="24"/>
        </w:rPr>
        <w:t>s</w:t>
      </w:r>
      <w:r w:rsidRPr="005F2596">
        <w:rPr>
          <w:spacing w:val="-9"/>
          <w:sz w:val="24"/>
          <w:szCs w:val="24"/>
        </w:rPr>
        <w:t>i</w:t>
      </w:r>
      <w:r w:rsidRPr="005F2596">
        <w:rPr>
          <w:spacing w:val="5"/>
          <w:sz w:val="24"/>
          <w:szCs w:val="24"/>
        </w:rPr>
        <w:t>t</w:t>
      </w:r>
      <w:r w:rsidRPr="005F2596">
        <w:rPr>
          <w:spacing w:val="-1"/>
          <w:sz w:val="24"/>
          <w:szCs w:val="24"/>
        </w:rPr>
        <w:t>a</w:t>
      </w:r>
      <w:r w:rsidRPr="005F2596">
        <w:rPr>
          <w:sz w:val="24"/>
          <w:szCs w:val="24"/>
        </w:rPr>
        <w:t xml:space="preserve">s </w:t>
      </w:r>
      <w:r w:rsidRPr="005F2596">
        <w:rPr>
          <w:spacing w:val="32"/>
          <w:sz w:val="24"/>
          <w:szCs w:val="24"/>
        </w:rPr>
        <w:t xml:space="preserve"> </w:t>
      </w:r>
      <w:r w:rsidRPr="005F2596">
        <w:rPr>
          <w:spacing w:val="-1"/>
          <w:sz w:val="24"/>
          <w:szCs w:val="24"/>
        </w:rPr>
        <w:t>e</w:t>
      </w:r>
      <w:r w:rsidRPr="005F2596">
        <w:rPr>
          <w:sz w:val="24"/>
          <w:szCs w:val="24"/>
        </w:rPr>
        <w:t>k</w:t>
      </w:r>
      <w:r w:rsidRPr="005F2596">
        <w:rPr>
          <w:spacing w:val="5"/>
          <w:sz w:val="24"/>
          <w:szCs w:val="24"/>
        </w:rPr>
        <w:t>o</w:t>
      </w:r>
      <w:r w:rsidRPr="005F2596">
        <w:rPr>
          <w:spacing w:val="-5"/>
          <w:sz w:val="24"/>
          <w:szCs w:val="24"/>
        </w:rPr>
        <w:t>n</w:t>
      </w:r>
      <w:r w:rsidRPr="005F2596">
        <w:rPr>
          <w:spacing w:val="9"/>
          <w:sz w:val="24"/>
          <w:szCs w:val="24"/>
        </w:rPr>
        <w:t>o</w:t>
      </w:r>
      <w:r w:rsidRPr="005F2596">
        <w:rPr>
          <w:spacing w:val="-4"/>
          <w:sz w:val="24"/>
          <w:szCs w:val="24"/>
        </w:rPr>
        <w:t>m</w:t>
      </w:r>
      <w:r w:rsidRPr="005F2596">
        <w:rPr>
          <w:sz w:val="24"/>
          <w:szCs w:val="24"/>
        </w:rPr>
        <w:t xml:space="preserve">i </w:t>
      </w:r>
      <w:r w:rsidRPr="005F2596">
        <w:rPr>
          <w:spacing w:val="25"/>
          <w:sz w:val="24"/>
          <w:szCs w:val="24"/>
        </w:rPr>
        <w:t xml:space="preserve"> </w:t>
      </w:r>
      <w:r w:rsidRPr="005F2596">
        <w:rPr>
          <w:spacing w:val="1"/>
          <w:sz w:val="24"/>
          <w:szCs w:val="24"/>
        </w:rPr>
        <w:t>r</w:t>
      </w:r>
      <w:r w:rsidRPr="005F2596">
        <w:rPr>
          <w:spacing w:val="-1"/>
          <w:sz w:val="24"/>
          <w:szCs w:val="24"/>
        </w:rPr>
        <w:t>a</w:t>
      </w:r>
      <w:r w:rsidRPr="005F2596">
        <w:rPr>
          <w:spacing w:val="5"/>
          <w:sz w:val="24"/>
          <w:szCs w:val="24"/>
        </w:rPr>
        <w:t>k</w:t>
      </w:r>
      <w:r w:rsidRPr="005F2596">
        <w:rPr>
          <w:spacing w:val="-5"/>
          <w:sz w:val="24"/>
          <w:szCs w:val="24"/>
        </w:rPr>
        <w:t>y</w:t>
      </w:r>
      <w:r w:rsidRPr="005F2596">
        <w:rPr>
          <w:spacing w:val="-1"/>
          <w:sz w:val="24"/>
          <w:szCs w:val="24"/>
        </w:rPr>
        <w:t>a</w:t>
      </w:r>
      <w:r w:rsidRPr="005F2596">
        <w:rPr>
          <w:sz w:val="24"/>
          <w:szCs w:val="24"/>
        </w:rPr>
        <w:t xml:space="preserve">t </w:t>
      </w:r>
      <w:r w:rsidRPr="005F2596">
        <w:rPr>
          <w:spacing w:val="50"/>
          <w:sz w:val="24"/>
          <w:szCs w:val="24"/>
        </w:rPr>
        <w:t xml:space="preserve"> </w:t>
      </w:r>
      <w:r w:rsidRPr="005F2596">
        <w:rPr>
          <w:sz w:val="24"/>
          <w:szCs w:val="24"/>
        </w:rPr>
        <w:t>d</w:t>
      </w:r>
      <w:r w:rsidRPr="005F2596">
        <w:rPr>
          <w:spacing w:val="-1"/>
          <w:sz w:val="24"/>
          <w:szCs w:val="24"/>
        </w:rPr>
        <w:t>a</w:t>
      </w:r>
      <w:r w:rsidRPr="005F2596">
        <w:rPr>
          <w:sz w:val="24"/>
          <w:szCs w:val="24"/>
        </w:rPr>
        <w:t xml:space="preserve">n </w:t>
      </w:r>
      <w:r w:rsidRPr="005F2596">
        <w:rPr>
          <w:spacing w:val="34"/>
          <w:sz w:val="24"/>
          <w:szCs w:val="24"/>
        </w:rPr>
        <w:t xml:space="preserve"> </w:t>
      </w:r>
      <w:r w:rsidRPr="005F2596">
        <w:rPr>
          <w:spacing w:val="-4"/>
          <w:sz w:val="24"/>
          <w:szCs w:val="24"/>
        </w:rPr>
        <w:t>m</w:t>
      </w:r>
      <w:r w:rsidRPr="005F2596">
        <w:rPr>
          <w:spacing w:val="4"/>
          <w:sz w:val="24"/>
          <w:szCs w:val="24"/>
        </w:rPr>
        <w:t>e</w:t>
      </w:r>
      <w:r w:rsidRPr="005F2596">
        <w:rPr>
          <w:spacing w:val="-9"/>
          <w:sz w:val="24"/>
          <w:szCs w:val="24"/>
        </w:rPr>
        <w:t>m</w:t>
      </w:r>
      <w:r w:rsidRPr="005F2596">
        <w:rPr>
          <w:sz w:val="24"/>
          <w:szCs w:val="24"/>
        </w:rPr>
        <w:t>p</w:t>
      </w:r>
      <w:r w:rsidRPr="005F2596">
        <w:rPr>
          <w:spacing w:val="-1"/>
          <w:sz w:val="24"/>
          <w:szCs w:val="24"/>
        </w:rPr>
        <w:t>e</w:t>
      </w:r>
      <w:r w:rsidRPr="005F2596">
        <w:rPr>
          <w:spacing w:val="6"/>
          <w:sz w:val="24"/>
          <w:szCs w:val="24"/>
        </w:rPr>
        <w:t>r</w:t>
      </w:r>
      <w:r w:rsidRPr="005F2596">
        <w:rPr>
          <w:spacing w:val="-4"/>
          <w:sz w:val="24"/>
          <w:szCs w:val="24"/>
        </w:rPr>
        <w:t>l</w:t>
      </w:r>
      <w:r w:rsidRPr="005F2596">
        <w:rPr>
          <w:sz w:val="24"/>
          <w:szCs w:val="24"/>
        </w:rPr>
        <w:t>u</w:t>
      </w:r>
      <w:r w:rsidRPr="005F2596">
        <w:rPr>
          <w:spacing w:val="4"/>
          <w:sz w:val="24"/>
          <w:szCs w:val="24"/>
        </w:rPr>
        <w:t>a</w:t>
      </w:r>
      <w:r w:rsidRPr="005F2596">
        <w:rPr>
          <w:sz w:val="24"/>
          <w:szCs w:val="24"/>
        </w:rPr>
        <w:t xml:space="preserve">s </w:t>
      </w:r>
      <w:r w:rsidRPr="005F2596">
        <w:rPr>
          <w:spacing w:val="-4"/>
          <w:sz w:val="24"/>
          <w:szCs w:val="24"/>
        </w:rPr>
        <w:t>l</w:t>
      </w:r>
      <w:r w:rsidRPr="005F2596">
        <w:rPr>
          <w:spacing w:val="-1"/>
          <w:sz w:val="24"/>
          <w:szCs w:val="24"/>
        </w:rPr>
        <w:t>a</w:t>
      </w:r>
      <w:r w:rsidRPr="005F2596">
        <w:rPr>
          <w:sz w:val="24"/>
          <w:szCs w:val="24"/>
        </w:rPr>
        <w:t>p</w:t>
      </w:r>
      <w:r w:rsidRPr="005F2596">
        <w:rPr>
          <w:spacing w:val="4"/>
          <w:sz w:val="24"/>
          <w:szCs w:val="24"/>
        </w:rPr>
        <w:t>a</w:t>
      </w:r>
      <w:r w:rsidRPr="005F2596">
        <w:rPr>
          <w:spacing w:val="-5"/>
          <w:sz w:val="24"/>
          <w:szCs w:val="24"/>
        </w:rPr>
        <w:t>n</w:t>
      </w:r>
      <w:r w:rsidRPr="005F2596">
        <w:rPr>
          <w:sz w:val="24"/>
          <w:szCs w:val="24"/>
        </w:rPr>
        <w:t>g</w:t>
      </w:r>
      <w:r w:rsidRPr="005F2596">
        <w:rPr>
          <w:spacing w:val="4"/>
          <w:sz w:val="24"/>
          <w:szCs w:val="24"/>
        </w:rPr>
        <w:t>a</w:t>
      </w:r>
      <w:r w:rsidRPr="005F2596">
        <w:rPr>
          <w:sz w:val="24"/>
          <w:szCs w:val="24"/>
        </w:rPr>
        <w:t>n k</w:t>
      </w:r>
      <w:r w:rsidRPr="005F2596">
        <w:rPr>
          <w:spacing w:val="-1"/>
          <w:sz w:val="24"/>
          <w:szCs w:val="24"/>
        </w:rPr>
        <w:t>e</w:t>
      </w:r>
      <w:r w:rsidRPr="005F2596">
        <w:rPr>
          <w:spacing w:val="6"/>
          <w:sz w:val="24"/>
          <w:szCs w:val="24"/>
        </w:rPr>
        <w:t>r</w:t>
      </w:r>
      <w:r w:rsidRPr="005F2596">
        <w:rPr>
          <w:spacing w:val="-4"/>
          <w:sz w:val="24"/>
          <w:szCs w:val="24"/>
        </w:rPr>
        <w:t>j</w:t>
      </w:r>
      <w:r w:rsidRPr="005F2596">
        <w:rPr>
          <w:sz w:val="24"/>
          <w:szCs w:val="24"/>
        </w:rPr>
        <w:t>a</w:t>
      </w:r>
      <w:r w:rsidRPr="005F2596">
        <w:rPr>
          <w:spacing w:val="27"/>
          <w:sz w:val="24"/>
          <w:szCs w:val="24"/>
        </w:rPr>
        <w:t xml:space="preserve"> </w:t>
      </w:r>
      <w:r w:rsidRPr="005F2596">
        <w:rPr>
          <w:spacing w:val="5"/>
          <w:sz w:val="24"/>
          <w:szCs w:val="24"/>
        </w:rPr>
        <w:t>u</w:t>
      </w:r>
      <w:r w:rsidRPr="005F2596">
        <w:rPr>
          <w:spacing w:val="-5"/>
          <w:sz w:val="24"/>
          <w:szCs w:val="24"/>
        </w:rPr>
        <w:t>n</w:t>
      </w:r>
      <w:r w:rsidRPr="005F2596">
        <w:rPr>
          <w:spacing w:val="5"/>
          <w:sz w:val="24"/>
          <w:szCs w:val="24"/>
        </w:rPr>
        <w:t>t</w:t>
      </w:r>
      <w:r w:rsidRPr="005F2596">
        <w:rPr>
          <w:sz w:val="24"/>
          <w:szCs w:val="24"/>
        </w:rPr>
        <w:t>uk</w:t>
      </w:r>
      <w:r w:rsidRPr="005F2596">
        <w:rPr>
          <w:spacing w:val="33"/>
          <w:sz w:val="24"/>
          <w:szCs w:val="24"/>
        </w:rPr>
        <w:t xml:space="preserve"> </w:t>
      </w:r>
      <w:r w:rsidRPr="005F2596">
        <w:rPr>
          <w:spacing w:val="-4"/>
          <w:sz w:val="24"/>
          <w:szCs w:val="24"/>
        </w:rPr>
        <w:t>m</w:t>
      </w:r>
      <w:r w:rsidRPr="005F2596">
        <w:rPr>
          <w:spacing w:val="4"/>
          <w:sz w:val="24"/>
          <w:szCs w:val="24"/>
        </w:rPr>
        <w:t>e</w:t>
      </w:r>
      <w:r w:rsidRPr="005F2596">
        <w:rPr>
          <w:spacing w:val="-5"/>
          <w:sz w:val="24"/>
          <w:szCs w:val="24"/>
        </w:rPr>
        <w:t>n</w:t>
      </w:r>
      <w:r w:rsidRPr="005F2596">
        <w:rPr>
          <w:sz w:val="24"/>
          <w:szCs w:val="24"/>
        </w:rPr>
        <w:t>gu</w:t>
      </w:r>
      <w:r w:rsidRPr="005F2596">
        <w:rPr>
          <w:spacing w:val="1"/>
          <w:sz w:val="24"/>
          <w:szCs w:val="24"/>
        </w:rPr>
        <w:t>r</w:t>
      </w:r>
      <w:r w:rsidRPr="005F2596">
        <w:rPr>
          <w:spacing w:val="-1"/>
          <w:sz w:val="24"/>
          <w:szCs w:val="24"/>
        </w:rPr>
        <w:t>a</w:t>
      </w:r>
      <w:r w:rsidRPr="005F2596">
        <w:rPr>
          <w:spacing w:val="-5"/>
          <w:sz w:val="24"/>
          <w:szCs w:val="24"/>
        </w:rPr>
        <w:t>n</w:t>
      </w:r>
      <w:r w:rsidRPr="005F2596">
        <w:rPr>
          <w:spacing w:val="5"/>
          <w:sz w:val="24"/>
          <w:szCs w:val="24"/>
        </w:rPr>
        <w:t>g</w:t>
      </w:r>
      <w:r w:rsidRPr="005F2596">
        <w:rPr>
          <w:sz w:val="24"/>
          <w:szCs w:val="24"/>
        </w:rPr>
        <w:t>i</w:t>
      </w:r>
      <w:r w:rsidRPr="005F2596">
        <w:rPr>
          <w:spacing w:val="25"/>
          <w:sz w:val="24"/>
          <w:szCs w:val="24"/>
        </w:rPr>
        <w:t xml:space="preserve"> </w:t>
      </w:r>
      <w:r w:rsidRPr="005F2596">
        <w:rPr>
          <w:spacing w:val="5"/>
          <w:sz w:val="24"/>
          <w:szCs w:val="24"/>
        </w:rPr>
        <w:t>k</w:t>
      </w:r>
      <w:r w:rsidRPr="005F2596">
        <w:rPr>
          <w:spacing w:val="4"/>
          <w:sz w:val="24"/>
          <w:szCs w:val="24"/>
        </w:rPr>
        <w:t>e</w:t>
      </w:r>
      <w:r w:rsidRPr="005F2596">
        <w:rPr>
          <w:spacing w:val="-4"/>
          <w:sz w:val="24"/>
          <w:szCs w:val="24"/>
        </w:rPr>
        <w:t>mi</w:t>
      </w:r>
      <w:r w:rsidRPr="005F2596">
        <w:rPr>
          <w:spacing w:val="2"/>
          <w:sz w:val="24"/>
          <w:szCs w:val="24"/>
        </w:rPr>
        <w:t>s</w:t>
      </w:r>
      <w:r w:rsidRPr="005F2596">
        <w:rPr>
          <w:spacing w:val="5"/>
          <w:sz w:val="24"/>
          <w:szCs w:val="24"/>
        </w:rPr>
        <w:t>k</w:t>
      </w:r>
      <w:r w:rsidRPr="005F2596">
        <w:rPr>
          <w:sz w:val="24"/>
          <w:szCs w:val="24"/>
        </w:rPr>
        <w:t>i</w:t>
      </w:r>
      <w:r w:rsidRPr="005F2596">
        <w:rPr>
          <w:spacing w:val="-4"/>
          <w:sz w:val="24"/>
          <w:szCs w:val="24"/>
        </w:rPr>
        <w:t>n</w:t>
      </w:r>
      <w:r w:rsidRPr="005F2596">
        <w:rPr>
          <w:spacing w:val="4"/>
          <w:sz w:val="24"/>
          <w:szCs w:val="24"/>
        </w:rPr>
        <w:t>a</w:t>
      </w:r>
      <w:r w:rsidRPr="005F2596">
        <w:rPr>
          <w:sz w:val="24"/>
          <w:szCs w:val="24"/>
        </w:rPr>
        <w:t>n</w:t>
      </w:r>
      <w:r w:rsidRPr="005F2596">
        <w:rPr>
          <w:spacing w:val="24"/>
          <w:sz w:val="24"/>
          <w:szCs w:val="24"/>
        </w:rPr>
        <w:t xml:space="preserve"> </w:t>
      </w:r>
      <w:r w:rsidRPr="005F2596">
        <w:rPr>
          <w:sz w:val="24"/>
          <w:szCs w:val="24"/>
        </w:rPr>
        <w:t>d</w:t>
      </w:r>
      <w:r w:rsidRPr="005F2596">
        <w:rPr>
          <w:spacing w:val="8"/>
          <w:sz w:val="24"/>
          <w:szCs w:val="24"/>
        </w:rPr>
        <w:t>a</w:t>
      </w:r>
      <w:r w:rsidRPr="005F2596">
        <w:rPr>
          <w:sz w:val="24"/>
          <w:szCs w:val="24"/>
        </w:rPr>
        <w:t>n p</w:t>
      </w:r>
      <w:r w:rsidRPr="005F2596">
        <w:rPr>
          <w:spacing w:val="-1"/>
          <w:sz w:val="24"/>
          <w:szCs w:val="24"/>
        </w:rPr>
        <w:t>e</w:t>
      </w:r>
      <w:r w:rsidRPr="005F2596">
        <w:rPr>
          <w:spacing w:val="-5"/>
          <w:sz w:val="24"/>
          <w:szCs w:val="24"/>
        </w:rPr>
        <w:t>n</w:t>
      </w:r>
      <w:r w:rsidRPr="005F2596">
        <w:rPr>
          <w:sz w:val="24"/>
          <w:szCs w:val="24"/>
        </w:rPr>
        <w:t>g</w:t>
      </w:r>
      <w:r w:rsidRPr="005F2596">
        <w:rPr>
          <w:spacing w:val="4"/>
          <w:sz w:val="24"/>
          <w:szCs w:val="24"/>
        </w:rPr>
        <w:t>a</w:t>
      </w:r>
      <w:r w:rsidRPr="005F2596">
        <w:rPr>
          <w:spacing w:val="-5"/>
          <w:sz w:val="24"/>
          <w:szCs w:val="24"/>
        </w:rPr>
        <w:t>n</w:t>
      </w:r>
      <w:r w:rsidRPr="005F2596">
        <w:rPr>
          <w:sz w:val="24"/>
          <w:szCs w:val="24"/>
        </w:rPr>
        <w:t>ggu</w:t>
      </w:r>
      <w:r w:rsidRPr="005F2596">
        <w:rPr>
          <w:spacing w:val="1"/>
          <w:sz w:val="24"/>
          <w:szCs w:val="24"/>
        </w:rPr>
        <w:t>r</w:t>
      </w:r>
      <w:r w:rsidRPr="005F2596">
        <w:rPr>
          <w:spacing w:val="4"/>
          <w:sz w:val="24"/>
          <w:szCs w:val="24"/>
        </w:rPr>
        <w:t>a</w:t>
      </w:r>
      <w:r w:rsidRPr="005F2596">
        <w:rPr>
          <w:sz w:val="24"/>
          <w:szCs w:val="24"/>
        </w:rPr>
        <w:t>n;</w:t>
      </w:r>
      <w:r w:rsidRPr="005F2596">
        <w:rPr>
          <w:spacing w:val="-6"/>
          <w:sz w:val="24"/>
          <w:szCs w:val="24"/>
        </w:rPr>
        <w:t xml:space="preserve"> </w:t>
      </w:r>
      <w:r w:rsidRPr="005F2596">
        <w:rPr>
          <w:sz w:val="24"/>
          <w:szCs w:val="24"/>
        </w:rPr>
        <w:t>d</w:t>
      </w:r>
      <w:r w:rsidRPr="005F2596">
        <w:rPr>
          <w:spacing w:val="4"/>
          <w:sz w:val="24"/>
          <w:szCs w:val="24"/>
        </w:rPr>
        <w:t>a</w:t>
      </w:r>
      <w:r w:rsidRPr="005F2596">
        <w:rPr>
          <w:sz w:val="24"/>
          <w:szCs w:val="24"/>
        </w:rPr>
        <w:t>n</w:t>
      </w:r>
    </w:p>
    <w:p w14:paraId="1890CB36" w14:textId="733FE241" w:rsidR="004B6A22" w:rsidRPr="005F2596" w:rsidRDefault="00B87028" w:rsidP="005F2596">
      <w:pPr>
        <w:pStyle w:val="ListParagraph"/>
        <w:numPr>
          <w:ilvl w:val="0"/>
          <w:numId w:val="6"/>
        </w:numPr>
        <w:tabs>
          <w:tab w:val="left" w:pos="1276"/>
        </w:tabs>
        <w:spacing w:line="360" w:lineRule="auto"/>
        <w:ind w:left="1276" w:right="46" w:hanging="425"/>
        <w:jc w:val="both"/>
        <w:rPr>
          <w:sz w:val="24"/>
          <w:szCs w:val="24"/>
        </w:rPr>
      </w:pPr>
      <w:r w:rsidRPr="005F2596">
        <w:rPr>
          <w:spacing w:val="2"/>
          <w:sz w:val="24"/>
          <w:szCs w:val="24"/>
        </w:rPr>
        <w:t>M</w:t>
      </w:r>
      <w:r w:rsidRPr="005F2596">
        <w:rPr>
          <w:spacing w:val="-4"/>
          <w:sz w:val="24"/>
          <w:szCs w:val="24"/>
        </w:rPr>
        <w:t>i</w:t>
      </w:r>
      <w:r w:rsidRPr="005F2596">
        <w:rPr>
          <w:spacing w:val="2"/>
          <w:sz w:val="24"/>
          <w:szCs w:val="24"/>
        </w:rPr>
        <w:t>s</w:t>
      </w:r>
      <w:r w:rsidRPr="005F2596">
        <w:rPr>
          <w:sz w:val="24"/>
          <w:szCs w:val="24"/>
        </w:rPr>
        <w:t>i</w:t>
      </w:r>
      <w:r w:rsidRPr="005F2596">
        <w:rPr>
          <w:spacing w:val="-11"/>
          <w:sz w:val="24"/>
          <w:szCs w:val="24"/>
        </w:rPr>
        <w:t xml:space="preserve"> </w:t>
      </w:r>
      <w:r w:rsidRPr="005F2596">
        <w:rPr>
          <w:sz w:val="24"/>
          <w:szCs w:val="24"/>
        </w:rPr>
        <w:t>4 :</w:t>
      </w:r>
      <w:r w:rsidRPr="005F2596">
        <w:rPr>
          <w:spacing w:val="42"/>
          <w:sz w:val="24"/>
          <w:szCs w:val="24"/>
        </w:rPr>
        <w:t xml:space="preserve"> </w:t>
      </w:r>
      <w:r w:rsidRPr="005F2596">
        <w:rPr>
          <w:spacing w:val="-2"/>
          <w:sz w:val="24"/>
          <w:szCs w:val="24"/>
        </w:rPr>
        <w:t>M</w:t>
      </w:r>
      <w:r w:rsidRPr="005F2596">
        <w:rPr>
          <w:spacing w:val="4"/>
          <w:sz w:val="24"/>
          <w:szCs w:val="24"/>
        </w:rPr>
        <w:t>e</w:t>
      </w:r>
      <w:r w:rsidRPr="005F2596">
        <w:rPr>
          <w:sz w:val="24"/>
          <w:szCs w:val="24"/>
        </w:rPr>
        <w:t>n</w:t>
      </w:r>
      <w:r w:rsidRPr="005F2596">
        <w:rPr>
          <w:spacing w:val="-4"/>
          <w:sz w:val="24"/>
          <w:szCs w:val="24"/>
        </w:rPr>
        <w:t>j</w:t>
      </w:r>
      <w:r w:rsidRPr="005F2596">
        <w:rPr>
          <w:spacing w:val="-1"/>
          <w:sz w:val="24"/>
          <w:szCs w:val="24"/>
        </w:rPr>
        <w:t>a</w:t>
      </w:r>
      <w:r w:rsidRPr="005F2596">
        <w:rPr>
          <w:spacing w:val="5"/>
          <w:sz w:val="24"/>
          <w:szCs w:val="24"/>
        </w:rPr>
        <w:t>d</w:t>
      </w:r>
      <w:r w:rsidRPr="005F2596">
        <w:rPr>
          <w:spacing w:val="-4"/>
          <w:sz w:val="24"/>
          <w:szCs w:val="24"/>
        </w:rPr>
        <w:t>i</w:t>
      </w:r>
      <w:r w:rsidRPr="005F2596">
        <w:rPr>
          <w:sz w:val="24"/>
          <w:szCs w:val="24"/>
        </w:rPr>
        <w:t>k</w:t>
      </w:r>
      <w:r w:rsidRPr="005F2596">
        <w:rPr>
          <w:spacing w:val="4"/>
          <w:sz w:val="24"/>
          <w:szCs w:val="24"/>
        </w:rPr>
        <w:t>a</w:t>
      </w:r>
      <w:r w:rsidRPr="005F2596">
        <w:rPr>
          <w:sz w:val="24"/>
          <w:szCs w:val="24"/>
        </w:rPr>
        <w:t xml:space="preserve">n </w:t>
      </w:r>
      <w:r w:rsidRPr="005F2596">
        <w:rPr>
          <w:spacing w:val="20"/>
          <w:sz w:val="24"/>
          <w:szCs w:val="24"/>
        </w:rPr>
        <w:t xml:space="preserve"> </w:t>
      </w:r>
      <w:r w:rsidRPr="005F2596">
        <w:rPr>
          <w:spacing w:val="-9"/>
          <w:sz w:val="24"/>
          <w:szCs w:val="24"/>
        </w:rPr>
        <w:t>m</w:t>
      </w:r>
      <w:r w:rsidRPr="005F2596">
        <w:rPr>
          <w:spacing w:val="-1"/>
          <w:sz w:val="24"/>
          <w:szCs w:val="24"/>
        </w:rPr>
        <w:t>a</w:t>
      </w:r>
      <w:r w:rsidRPr="005F2596">
        <w:rPr>
          <w:spacing w:val="2"/>
          <w:sz w:val="24"/>
          <w:szCs w:val="24"/>
        </w:rPr>
        <w:t>s</w:t>
      </w:r>
      <w:r w:rsidRPr="005F2596">
        <w:rPr>
          <w:spacing w:val="-5"/>
          <w:sz w:val="24"/>
          <w:szCs w:val="24"/>
        </w:rPr>
        <w:t>y</w:t>
      </w:r>
      <w:r w:rsidRPr="005F2596">
        <w:rPr>
          <w:spacing w:val="-1"/>
          <w:sz w:val="24"/>
          <w:szCs w:val="24"/>
        </w:rPr>
        <w:t>a</w:t>
      </w:r>
      <w:r w:rsidRPr="005F2596">
        <w:rPr>
          <w:spacing w:val="1"/>
          <w:sz w:val="24"/>
          <w:szCs w:val="24"/>
        </w:rPr>
        <w:t>r</w:t>
      </w:r>
      <w:r w:rsidRPr="005F2596">
        <w:rPr>
          <w:spacing w:val="-1"/>
          <w:sz w:val="24"/>
          <w:szCs w:val="24"/>
        </w:rPr>
        <w:t>a</w:t>
      </w:r>
      <w:r w:rsidRPr="005F2596">
        <w:rPr>
          <w:spacing w:val="5"/>
          <w:sz w:val="24"/>
          <w:szCs w:val="24"/>
        </w:rPr>
        <w:t>k</w:t>
      </w:r>
      <w:r w:rsidRPr="005F2596">
        <w:rPr>
          <w:spacing w:val="-1"/>
          <w:sz w:val="24"/>
          <w:szCs w:val="24"/>
        </w:rPr>
        <w:t>a</w:t>
      </w:r>
      <w:r w:rsidRPr="005F2596">
        <w:rPr>
          <w:sz w:val="24"/>
          <w:szCs w:val="24"/>
        </w:rPr>
        <w:t xml:space="preserve">t </w:t>
      </w:r>
      <w:r w:rsidRPr="005F2596">
        <w:rPr>
          <w:spacing w:val="21"/>
          <w:sz w:val="24"/>
          <w:szCs w:val="24"/>
        </w:rPr>
        <w:t xml:space="preserve"> </w:t>
      </w:r>
      <w:r w:rsidRPr="005F2596">
        <w:rPr>
          <w:spacing w:val="-2"/>
          <w:sz w:val="24"/>
          <w:szCs w:val="24"/>
        </w:rPr>
        <w:t>J</w:t>
      </w:r>
      <w:r w:rsidRPr="005F2596">
        <w:rPr>
          <w:spacing w:val="-1"/>
          <w:sz w:val="24"/>
          <w:szCs w:val="24"/>
        </w:rPr>
        <w:t>a</w:t>
      </w:r>
      <w:r w:rsidRPr="005F2596">
        <w:rPr>
          <w:sz w:val="24"/>
          <w:szCs w:val="24"/>
        </w:rPr>
        <w:t xml:space="preserve">wa </w:t>
      </w:r>
      <w:r w:rsidRPr="005F2596">
        <w:rPr>
          <w:spacing w:val="13"/>
          <w:sz w:val="24"/>
          <w:szCs w:val="24"/>
        </w:rPr>
        <w:t xml:space="preserve"> </w:t>
      </w:r>
      <w:r w:rsidRPr="005F2596">
        <w:rPr>
          <w:spacing w:val="2"/>
          <w:sz w:val="24"/>
          <w:szCs w:val="24"/>
        </w:rPr>
        <w:t>T</w:t>
      </w:r>
      <w:r w:rsidRPr="005F2596">
        <w:rPr>
          <w:spacing w:val="-1"/>
          <w:sz w:val="24"/>
          <w:szCs w:val="24"/>
        </w:rPr>
        <w:t>e</w:t>
      </w:r>
      <w:r w:rsidRPr="005F2596">
        <w:rPr>
          <w:spacing w:val="-5"/>
          <w:sz w:val="24"/>
          <w:szCs w:val="24"/>
        </w:rPr>
        <w:t>n</w:t>
      </w:r>
      <w:r w:rsidRPr="005F2596">
        <w:rPr>
          <w:spacing w:val="5"/>
          <w:sz w:val="24"/>
          <w:szCs w:val="24"/>
        </w:rPr>
        <w:t>g</w:t>
      </w:r>
      <w:r w:rsidRPr="005F2596">
        <w:rPr>
          <w:spacing w:val="4"/>
          <w:sz w:val="24"/>
          <w:szCs w:val="24"/>
        </w:rPr>
        <w:t>a</w:t>
      </w:r>
      <w:r w:rsidRPr="005F2596">
        <w:rPr>
          <w:spacing w:val="-5"/>
          <w:sz w:val="24"/>
          <w:szCs w:val="24"/>
        </w:rPr>
        <w:t>h</w:t>
      </w:r>
      <w:r w:rsidRPr="005F2596">
        <w:rPr>
          <w:sz w:val="24"/>
          <w:szCs w:val="24"/>
        </w:rPr>
        <w:t xml:space="preserve">, </w:t>
      </w:r>
      <w:r w:rsidRPr="005F2596">
        <w:rPr>
          <w:spacing w:val="23"/>
          <w:sz w:val="24"/>
          <w:szCs w:val="24"/>
        </w:rPr>
        <w:t xml:space="preserve"> </w:t>
      </w:r>
      <w:r w:rsidRPr="005F2596">
        <w:rPr>
          <w:spacing w:val="-9"/>
          <w:sz w:val="24"/>
          <w:szCs w:val="24"/>
        </w:rPr>
        <w:t>l</w:t>
      </w:r>
      <w:r w:rsidRPr="005F2596">
        <w:rPr>
          <w:spacing w:val="4"/>
          <w:sz w:val="24"/>
          <w:szCs w:val="24"/>
        </w:rPr>
        <w:t>e</w:t>
      </w:r>
      <w:r w:rsidRPr="005F2596">
        <w:rPr>
          <w:sz w:val="24"/>
          <w:szCs w:val="24"/>
        </w:rPr>
        <w:t>b</w:t>
      </w:r>
      <w:r w:rsidRPr="005F2596">
        <w:rPr>
          <w:spacing w:val="-4"/>
          <w:sz w:val="24"/>
          <w:szCs w:val="24"/>
        </w:rPr>
        <w:t>i</w:t>
      </w:r>
      <w:r w:rsidRPr="005F2596">
        <w:rPr>
          <w:sz w:val="24"/>
          <w:szCs w:val="24"/>
        </w:rPr>
        <w:t xml:space="preserve">h </w:t>
      </w:r>
      <w:r w:rsidRPr="005F2596">
        <w:rPr>
          <w:spacing w:val="19"/>
          <w:sz w:val="24"/>
          <w:szCs w:val="24"/>
        </w:rPr>
        <w:t xml:space="preserve"> </w:t>
      </w:r>
      <w:r w:rsidRPr="005F2596">
        <w:rPr>
          <w:spacing w:val="-2"/>
          <w:sz w:val="24"/>
          <w:szCs w:val="24"/>
        </w:rPr>
        <w:t>s</w:t>
      </w:r>
      <w:r w:rsidRPr="005F2596">
        <w:rPr>
          <w:spacing w:val="4"/>
          <w:sz w:val="24"/>
          <w:szCs w:val="24"/>
        </w:rPr>
        <w:t>e</w:t>
      </w:r>
      <w:r w:rsidRPr="005F2596">
        <w:rPr>
          <w:spacing w:val="-5"/>
          <w:sz w:val="24"/>
          <w:szCs w:val="24"/>
        </w:rPr>
        <w:t>h</w:t>
      </w:r>
      <w:r w:rsidRPr="005F2596">
        <w:rPr>
          <w:spacing w:val="-1"/>
          <w:sz w:val="24"/>
          <w:szCs w:val="24"/>
        </w:rPr>
        <w:t>a</w:t>
      </w:r>
      <w:r w:rsidRPr="005F2596">
        <w:rPr>
          <w:spacing w:val="5"/>
          <w:sz w:val="24"/>
          <w:szCs w:val="24"/>
        </w:rPr>
        <w:t>t</w:t>
      </w:r>
      <w:r w:rsidRPr="005F2596">
        <w:rPr>
          <w:sz w:val="24"/>
          <w:szCs w:val="24"/>
        </w:rPr>
        <w:t xml:space="preserve">, </w:t>
      </w:r>
      <w:r w:rsidRPr="005F2596">
        <w:rPr>
          <w:spacing w:val="22"/>
          <w:sz w:val="24"/>
          <w:szCs w:val="24"/>
        </w:rPr>
        <w:t xml:space="preserve"> </w:t>
      </w:r>
      <w:r w:rsidRPr="005F2596">
        <w:rPr>
          <w:spacing w:val="-9"/>
          <w:sz w:val="24"/>
          <w:szCs w:val="24"/>
        </w:rPr>
        <w:t>l</w:t>
      </w:r>
      <w:r w:rsidRPr="005F2596">
        <w:rPr>
          <w:spacing w:val="4"/>
          <w:sz w:val="24"/>
          <w:szCs w:val="24"/>
        </w:rPr>
        <w:t>e</w:t>
      </w:r>
      <w:r w:rsidRPr="005F2596">
        <w:rPr>
          <w:sz w:val="24"/>
          <w:szCs w:val="24"/>
        </w:rPr>
        <w:t xml:space="preserve">bih </w:t>
      </w:r>
      <w:r w:rsidRPr="005F2596">
        <w:rPr>
          <w:spacing w:val="5"/>
          <w:sz w:val="24"/>
          <w:szCs w:val="24"/>
        </w:rPr>
        <w:t>p</w:t>
      </w:r>
      <w:r w:rsidRPr="005F2596">
        <w:rPr>
          <w:spacing w:val="-4"/>
          <w:sz w:val="24"/>
          <w:szCs w:val="24"/>
        </w:rPr>
        <w:t>i</w:t>
      </w:r>
      <w:r w:rsidRPr="005F2596">
        <w:rPr>
          <w:spacing w:val="-5"/>
          <w:sz w:val="24"/>
          <w:szCs w:val="24"/>
        </w:rPr>
        <w:t>n</w:t>
      </w:r>
      <w:r w:rsidRPr="005F2596">
        <w:rPr>
          <w:spacing w:val="5"/>
          <w:sz w:val="24"/>
          <w:szCs w:val="24"/>
        </w:rPr>
        <w:t>t</w:t>
      </w:r>
      <w:r w:rsidRPr="005F2596">
        <w:rPr>
          <w:spacing w:val="-1"/>
          <w:sz w:val="24"/>
          <w:szCs w:val="24"/>
        </w:rPr>
        <w:t>a</w:t>
      </w:r>
      <w:r w:rsidRPr="005F2596">
        <w:rPr>
          <w:spacing w:val="1"/>
          <w:sz w:val="24"/>
          <w:szCs w:val="24"/>
        </w:rPr>
        <w:t>r</w:t>
      </w:r>
      <w:r w:rsidRPr="005F2596">
        <w:rPr>
          <w:sz w:val="24"/>
          <w:szCs w:val="24"/>
        </w:rPr>
        <w:t>,</w:t>
      </w:r>
      <w:r w:rsidRPr="005F2596">
        <w:rPr>
          <w:spacing w:val="25"/>
          <w:sz w:val="24"/>
          <w:szCs w:val="24"/>
        </w:rPr>
        <w:t xml:space="preserve"> </w:t>
      </w:r>
      <w:r w:rsidRPr="005F2596">
        <w:rPr>
          <w:spacing w:val="-9"/>
          <w:sz w:val="24"/>
          <w:szCs w:val="24"/>
        </w:rPr>
        <w:t>l</w:t>
      </w:r>
      <w:r w:rsidRPr="005F2596">
        <w:rPr>
          <w:spacing w:val="4"/>
          <w:sz w:val="24"/>
          <w:szCs w:val="24"/>
        </w:rPr>
        <w:t>e</w:t>
      </w:r>
      <w:r w:rsidRPr="005F2596">
        <w:rPr>
          <w:sz w:val="24"/>
          <w:szCs w:val="24"/>
        </w:rPr>
        <w:t>b</w:t>
      </w:r>
      <w:r w:rsidRPr="005F2596">
        <w:rPr>
          <w:spacing w:val="-4"/>
          <w:sz w:val="24"/>
          <w:szCs w:val="24"/>
        </w:rPr>
        <w:t>i</w:t>
      </w:r>
      <w:r w:rsidRPr="005F2596">
        <w:rPr>
          <w:spacing w:val="10"/>
          <w:sz w:val="24"/>
          <w:szCs w:val="24"/>
        </w:rPr>
        <w:t>h</w:t>
      </w:r>
      <w:r w:rsidR="00D77D84">
        <w:rPr>
          <w:spacing w:val="10"/>
          <w:sz w:val="24"/>
          <w:szCs w:val="24"/>
        </w:rPr>
        <w:t xml:space="preserve"> </w:t>
      </w:r>
      <w:r w:rsidRPr="005F2596">
        <w:rPr>
          <w:spacing w:val="-5"/>
          <w:sz w:val="24"/>
          <w:szCs w:val="24"/>
        </w:rPr>
        <w:t>b</w:t>
      </w:r>
      <w:r w:rsidRPr="005F2596">
        <w:rPr>
          <w:spacing w:val="-1"/>
          <w:sz w:val="24"/>
          <w:szCs w:val="24"/>
        </w:rPr>
        <w:t>e</w:t>
      </w:r>
      <w:r w:rsidRPr="005F2596">
        <w:rPr>
          <w:spacing w:val="6"/>
          <w:sz w:val="24"/>
          <w:szCs w:val="24"/>
        </w:rPr>
        <w:t>r</w:t>
      </w:r>
      <w:r w:rsidRPr="005F2596">
        <w:rPr>
          <w:spacing w:val="-5"/>
          <w:sz w:val="24"/>
          <w:szCs w:val="24"/>
        </w:rPr>
        <w:t>b</w:t>
      </w:r>
      <w:r w:rsidRPr="005F2596">
        <w:rPr>
          <w:sz w:val="24"/>
          <w:szCs w:val="24"/>
        </w:rPr>
        <w:t>ud</w:t>
      </w:r>
      <w:r w:rsidRPr="005F2596">
        <w:rPr>
          <w:spacing w:val="4"/>
          <w:sz w:val="24"/>
          <w:szCs w:val="24"/>
        </w:rPr>
        <w:t>a</w:t>
      </w:r>
      <w:r w:rsidRPr="005F2596">
        <w:rPr>
          <w:spacing w:val="-5"/>
          <w:sz w:val="24"/>
          <w:szCs w:val="24"/>
        </w:rPr>
        <w:t>y</w:t>
      </w:r>
      <w:r w:rsidRPr="005F2596">
        <w:rPr>
          <w:spacing w:val="-1"/>
          <w:sz w:val="24"/>
          <w:szCs w:val="24"/>
        </w:rPr>
        <w:t>a</w:t>
      </w:r>
      <w:r w:rsidRPr="005F2596">
        <w:rPr>
          <w:sz w:val="24"/>
          <w:szCs w:val="24"/>
        </w:rPr>
        <w:t>,</w:t>
      </w:r>
      <w:r w:rsidRPr="005F2596">
        <w:rPr>
          <w:spacing w:val="10"/>
          <w:sz w:val="24"/>
          <w:szCs w:val="24"/>
        </w:rPr>
        <w:t xml:space="preserve"> </w:t>
      </w:r>
      <w:r w:rsidRPr="005F2596">
        <w:rPr>
          <w:sz w:val="24"/>
          <w:szCs w:val="24"/>
        </w:rPr>
        <w:t>d</w:t>
      </w:r>
      <w:r w:rsidRPr="005F2596">
        <w:rPr>
          <w:spacing w:val="-1"/>
          <w:sz w:val="24"/>
          <w:szCs w:val="24"/>
        </w:rPr>
        <w:t>a</w:t>
      </w:r>
      <w:r w:rsidRPr="005F2596">
        <w:rPr>
          <w:sz w:val="24"/>
          <w:szCs w:val="24"/>
        </w:rPr>
        <w:t>n</w:t>
      </w:r>
      <w:r w:rsidRPr="005F2596">
        <w:rPr>
          <w:spacing w:val="8"/>
          <w:sz w:val="24"/>
          <w:szCs w:val="24"/>
        </w:rPr>
        <w:t xml:space="preserve"> </w:t>
      </w:r>
      <w:r w:rsidRPr="005F2596">
        <w:rPr>
          <w:spacing w:val="-4"/>
          <w:sz w:val="24"/>
          <w:szCs w:val="24"/>
        </w:rPr>
        <w:t>m</w:t>
      </w:r>
      <w:r w:rsidRPr="005F2596">
        <w:rPr>
          <w:spacing w:val="4"/>
          <w:sz w:val="24"/>
          <w:szCs w:val="24"/>
        </w:rPr>
        <w:t>e</w:t>
      </w:r>
      <w:r w:rsidRPr="005F2596">
        <w:rPr>
          <w:spacing w:val="-5"/>
          <w:sz w:val="24"/>
          <w:szCs w:val="24"/>
        </w:rPr>
        <w:t>n</w:t>
      </w:r>
      <w:r w:rsidRPr="005F2596">
        <w:rPr>
          <w:spacing w:val="4"/>
          <w:sz w:val="24"/>
          <w:szCs w:val="24"/>
        </w:rPr>
        <w:t>c</w:t>
      </w:r>
      <w:r w:rsidRPr="005F2596">
        <w:rPr>
          <w:spacing w:val="-4"/>
          <w:sz w:val="24"/>
          <w:szCs w:val="24"/>
        </w:rPr>
        <w:t>i</w:t>
      </w:r>
      <w:r w:rsidRPr="005F2596">
        <w:rPr>
          <w:spacing w:val="-5"/>
          <w:sz w:val="24"/>
          <w:szCs w:val="24"/>
        </w:rPr>
        <w:t>n</w:t>
      </w:r>
      <w:r w:rsidRPr="005F2596">
        <w:rPr>
          <w:spacing w:val="5"/>
          <w:sz w:val="24"/>
          <w:szCs w:val="24"/>
        </w:rPr>
        <w:t>t</w:t>
      </w:r>
      <w:r w:rsidRPr="005F2596">
        <w:rPr>
          <w:spacing w:val="4"/>
          <w:sz w:val="24"/>
          <w:szCs w:val="24"/>
        </w:rPr>
        <w:t>a</w:t>
      </w:r>
      <w:r w:rsidRPr="005F2596">
        <w:rPr>
          <w:sz w:val="24"/>
          <w:szCs w:val="24"/>
        </w:rPr>
        <w:t>i l</w:t>
      </w:r>
      <w:r w:rsidRPr="005F2596">
        <w:rPr>
          <w:spacing w:val="-4"/>
          <w:sz w:val="24"/>
          <w:szCs w:val="24"/>
        </w:rPr>
        <w:t>i</w:t>
      </w:r>
      <w:r w:rsidRPr="005F2596">
        <w:rPr>
          <w:sz w:val="24"/>
          <w:szCs w:val="24"/>
        </w:rPr>
        <w:t>ngk</w:t>
      </w:r>
      <w:r w:rsidRPr="005F2596">
        <w:rPr>
          <w:spacing w:val="5"/>
          <w:sz w:val="24"/>
          <w:szCs w:val="24"/>
        </w:rPr>
        <w:t>u</w:t>
      </w:r>
      <w:r w:rsidRPr="005F2596">
        <w:rPr>
          <w:spacing w:val="-5"/>
          <w:sz w:val="24"/>
          <w:szCs w:val="24"/>
        </w:rPr>
        <w:t>n</w:t>
      </w:r>
      <w:r w:rsidRPr="005F2596">
        <w:rPr>
          <w:sz w:val="24"/>
          <w:szCs w:val="24"/>
        </w:rPr>
        <w:t>g</w:t>
      </w:r>
      <w:r w:rsidRPr="005F2596">
        <w:rPr>
          <w:spacing w:val="4"/>
          <w:sz w:val="24"/>
          <w:szCs w:val="24"/>
        </w:rPr>
        <w:t>a</w:t>
      </w:r>
      <w:r w:rsidRPr="005F2596">
        <w:rPr>
          <w:sz w:val="24"/>
          <w:szCs w:val="24"/>
        </w:rPr>
        <w:t>n;</w:t>
      </w:r>
    </w:p>
    <w:p w14:paraId="2480B81C" w14:textId="77777777" w:rsidR="005F2596" w:rsidRDefault="005F2596" w:rsidP="005F2596">
      <w:pPr>
        <w:pStyle w:val="ListParagraph"/>
        <w:tabs>
          <w:tab w:val="left" w:pos="426"/>
        </w:tabs>
        <w:spacing w:line="360" w:lineRule="auto"/>
        <w:ind w:left="426" w:right="46"/>
        <w:jc w:val="both"/>
        <w:rPr>
          <w:b/>
          <w:sz w:val="24"/>
          <w:szCs w:val="24"/>
        </w:rPr>
      </w:pPr>
    </w:p>
    <w:p w14:paraId="1D8AD278" w14:textId="77777777" w:rsidR="00137B23" w:rsidRDefault="00137B23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59EA3C1E" w14:textId="26E796A4" w:rsidR="004B6A22" w:rsidRPr="005F2596" w:rsidRDefault="00B87028" w:rsidP="005F2596">
      <w:pPr>
        <w:pStyle w:val="ListParagraph"/>
        <w:numPr>
          <w:ilvl w:val="0"/>
          <w:numId w:val="2"/>
        </w:numPr>
        <w:tabs>
          <w:tab w:val="left" w:pos="426"/>
        </w:tabs>
        <w:spacing w:line="360" w:lineRule="auto"/>
        <w:ind w:left="426" w:right="46" w:hanging="426"/>
        <w:jc w:val="both"/>
        <w:rPr>
          <w:sz w:val="24"/>
          <w:szCs w:val="24"/>
        </w:rPr>
      </w:pPr>
      <w:r w:rsidRPr="005F2596">
        <w:rPr>
          <w:b/>
          <w:sz w:val="24"/>
          <w:szCs w:val="24"/>
        </w:rPr>
        <w:lastRenderedPageBreak/>
        <w:t>Renstra (Rencana Strategis)  Dinas Pendidikan dan Kebudayaan Provinsi Jawa</w:t>
      </w:r>
      <w:r w:rsidR="005F2596">
        <w:rPr>
          <w:b/>
          <w:sz w:val="24"/>
          <w:szCs w:val="24"/>
        </w:rPr>
        <w:t xml:space="preserve"> </w:t>
      </w:r>
      <w:r w:rsidRPr="005F2596">
        <w:rPr>
          <w:b/>
          <w:spacing w:val="-2"/>
          <w:sz w:val="24"/>
          <w:szCs w:val="24"/>
        </w:rPr>
        <w:t>T</w:t>
      </w:r>
      <w:r w:rsidRPr="005F2596">
        <w:rPr>
          <w:b/>
          <w:spacing w:val="-1"/>
          <w:sz w:val="24"/>
          <w:szCs w:val="24"/>
        </w:rPr>
        <w:t>e</w:t>
      </w:r>
      <w:r w:rsidRPr="005F2596">
        <w:rPr>
          <w:b/>
          <w:spacing w:val="1"/>
          <w:sz w:val="24"/>
          <w:szCs w:val="24"/>
        </w:rPr>
        <w:t>n</w:t>
      </w:r>
      <w:r w:rsidRPr="005F2596">
        <w:rPr>
          <w:b/>
          <w:sz w:val="24"/>
          <w:szCs w:val="24"/>
        </w:rPr>
        <w:t>gah</w:t>
      </w:r>
    </w:p>
    <w:p w14:paraId="1496F530" w14:textId="13D37606" w:rsidR="004B6A22" w:rsidRDefault="00B87028" w:rsidP="00D77D84">
      <w:pPr>
        <w:spacing w:line="360" w:lineRule="auto"/>
        <w:ind w:right="46" w:firstLine="426"/>
        <w:jc w:val="both"/>
        <w:rPr>
          <w:sz w:val="24"/>
          <w:szCs w:val="24"/>
        </w:rPr>
      </w:pPr>
      <w:r>
        <w:rPr>
          <w:spacing w:val="-2"/>
          <w:sz w:val="24"/>
          <w:szCs w:val="24"/>
        </w:rPr>
        <w:t>R</w:t>
      </w:r>
      <w:r>
        <w:rPr>
          <w:spacing w:val="4"/>
          <w:sz w:val="24"/>
          <w:szCs w:val="24"/>
        </w:rPr>
        <w:t>e</w:t>
      </w:r>
      <w:r>
        <w:rPr>
          <w:spacing w:val="-5"/>
          <w:sz w:val="24"/>
          <w:szCs w:val="24"/>
        </w:rPr>
        <w:t>n</w:t>
      </w:r>
      <w:r>
        <w:rPr>
          <w:spacing w:val="-2"/>
          <w:sz w:val="24"/>
          <w:szCs w:val="24"/>
        </w:rPr>
        <w:t>s</w:t>
      </w:r>
      <w:r>
        <w:rPr>
          <w:spacing w:val="5"/>
          <w:sz w:val="24"/>
          <w:szCs w:val="24"/>
        </w:rPr>
        <w:t>t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a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5"/>
          <w:sz w:val="24"/>
          <w:szCs w:val="24"/>
        </w:rPr>
        <w:t>in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 xml:space="preserve">s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-5"/>
          <w:sz w:val="24"/>
          <w:szCs w:val="24"/>
        </w:rPr>
        <w:t>n</w:t>
      </w:r>
      <w:r>
        <w:rPr>
          <w:spacing w:val="5"/>
          <w:sz w:val="24"/>
          <w:szCs w:val="24"/>
        </w:rPr>
        <w:t>d</w:t>
      </w:r>
      <w:r>
        <w:rPr>
          <w:spacing w:val="-4"/>
          <w:sz w:val="24"/>
          <w:szCs w:val="24"/>
        </w:rPr>
        <w:t>i</w:t>
      </w:r>
      <w:r>
        <w:rPr>
          <w:spacing w:val="5"/>
          <w:sz w:val="24"/>
          <w:szCs w:val="24"/>
        </w:rPr>
        <w:t>d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5"/>
          <w:sz w:val="24"/>
          <w:szCs w:val="24"/>
        </w:rPr>
        <w:t>K</w:t>
      </w:r>
      <w:r>
        <w:rPr>
          <w:spacing w:val="4"/>
          <w:sz w:val="24"/>
          <w:szCs w:val="24"/>
        </w:rPr>
        <w:t>e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ud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4"/>
          <w:sz w:val="24"/>
          <w:szCs w:val="24"/>
        </w:rPr>
        <w:t>aa</w:t>
      </w:r>
      <w:r>
        <w:rPr>
          <w:sz w:val="24"/>
          <w:szCs w:val="24"/>
        </w:rPr>
        <w:t xml:space="preserve">n </w:t>
      </w:r>
      <w:r>
        <w:rPr>
          <w:spacing w:val="-2"/>
          <w:sz w:val="24"/>
          <w:szCs w:val="24"/>
        </w:rPr>
        <w:t>J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wa</w:t>
      </w:r>
      <w:r>
        <w:rPr>
          <w:spacing w:val="8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 xml:space="preserve">h </w:t>
      </w:r>
      <w:r>
        <w:rPr>
          <w:spacing w:val="-5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6"/>
          <w:sz w:val="24"/>
          <w:szCs w:val="24"/>
        </w:rPr>
        <w:t>r</w:t>
      </w:r>
      <w:r>
        <w:rPr>
          <w:spacing w:val="-4"/>
          <w:sz w:val="24"/>
          <w:szCs w:val="24"/>
        </w:rPr>
        <w:t>j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gka 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5"/>
          <w:sz w:val="24"/>
          <w:szCs w:val="24"/>
        </w:rPr>
        <w:t>t</w:t>
      </w:r>
      <w:r>
        <w:rPr>
          <w:sz w:val="24"/>
          <w:szCs w:val="24"/>
        </w:rPr>
        <w:t>u</w:t>
      </w:r>
      <w:r w:rsidR="005F2596">
        <w:rPr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s</w:t>
      </w:r>
      <w:r>
        <w:rPr>
          <w:spacing w:val="4"/>
          <w:sz w:val="24"/>
          <w:szCs w:val="24"/>
        </w:rPr>
        <w:t>e</w:t>
      </w:r>
      <w:r>
        <w:rPr>
          <w:spacing w:val="-4"/>
          <w:sz w:val="24"/>
          <w:szCs w:val="24"/>
        </w:rPr>
        <w:t>l</w:t>
      </w:r>
      <w:r>
        <w:rPr>
          <w:spacing w:val="4"/>
          <w:sz w:val="24"/>
          <w:szCs w:val="24"/>
        </w:rPr>
        <w:t>a</w:t>
      </w:r>
      <w:r>
        <w:rPr>
          <w:spacing w:val="-4"/>
          <w:sz w:val="24"/>
          <w:szCs w:val="24"/>
        </w:rPr>
        <w:t>m</w:t>
      </w:r>
      <w:r>
        <w:rPr>
          <w:sz w:val="24"/>
          <w:szCs w:val="24"/>
        </w:rPr>
        <w:t>a 5</w:t>
      </w:r>
      <w:r>
        <w:rPr>
          <w:spacing w:val="22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pacing w:val="-5"/>
          <w:sz w:val="24"/>
          <w:szCs w:val="24"/>
        </w:rPr>
        <w:t>h</w:t>
      </w:r>
      <w:r>
        <w:rPr>
          <w:spacing w:val="5"/>
          <w:sz w:val="24"/>
          <w:szCs w:val="24"/>
        </w:rPr>
        <w:t>u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,</w:t>
      </w:r>
      <w:r>
        <w:rPr>
          <w:spacing w:val="34"/>
          <w:sz w:val="24"/>
          <w:szCs w:val="24"/>
        </w:rPr>
        <w:t xml:space="preserve"> </w:t>
      </w:r>
      <w:r>
        <w:rPr>
          <w:spacing w:val="-10"/>
          <w:sz w:val="24"/>
          <w:szCs w:val="24"/>
        </w:rPr>
        <w:t>y</w:t>
      </w:r>
      <w:r>
        <w:rPr>
          <w:spacing w:val="4"/>
          <w:sz w:val="24"/>
          <w:szCs w:val="24"/>
        </w:rPr>
        <w:t>a</w:t>
      </w:r>
      <w:r>
        <w:rPr>
          <w:spacing w:val="-9"/>
          <w:sz w:val="24"/>
          <w:szCs w:val="24"/>
        </w:rPr>
        <w:t>i</w:t>
      </w:r>
      <w:r>
        <w:rPr>
          <w:spacing w:val="5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27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pacing w:val="-5"/>
          <w:sz w:val="24"/>
          <w:szCs w:val="24"/>
        </w:rPr>
        <w:t>h</w:t>
      </w:r>
      <w:r>
        <w:rPr>
          <w:sz w:val="24"/>
          <w:szCs w:val="24"/>
        </w:rPr>
        <w:t>un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2018</w:t>
      </w:r>
      <w:r>
        <w:rPr>
          <w:spacing w:val="27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s</w:t>
      </w:r>
      <w:r>
        <w:rPr>
          <w:spacing w:val="4"/>
          <w:sz w:val="24"/>
          <w:szCs w:val="24"/>
        </w:rPr>
        <w:t>a</w:t>
      </w:r>
      <w:r>
        <w:rPr>
          <w:spacing w:val="-4"/>
          <w:sz w:val="24"/>
          <w:szCs w:val="24"/>
        </w:rPr>
        <w:t>m</w:t>
      </w:r>
      <w:r>
        <w:rPr>
          <w:sz w:val="24"/>
          <w:szCs w:val="24"/>
        </w:rPr>
        <w:t>p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2023.</w:t>
      </w:r>
      <w:r>
        <w:rPr>
          <w:spacing w:val="29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g</w:t>
      </w:r>
      <w:r>
        <w:rPr>
          <w:spacing w:val="-4"/>
          <w:sz w:val="24"/>
          <w:szCs w:val="24"/>
        </w:rPr>
        <w:t>i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R</w:t>
      </w:r>
      <w:r>
        <w:rPr>
          <w:spacing w:val="1"/>
          <w:sz w:val="24"/>
          <w:szCs w:val="24"/>
        </w:rPr>
        <w:t>P</w:t>
      </w:r>
      <w:r>
        <w:rPr>
          <w:spacing w:val="-2"/>
          <w:sz w:val="24"/>
          <w:szCs w:val="24"/>
        </w:rPr>
        <w:t>JM</w:t>
      </w:r>
      <w:r>
        <w:rPr>
          <w:sz w:val="24"/>
          <w:szCs w:val="24"/>
        </w:rPr>
        <w:t>D</w:t>
      </w:r>
      <w:r>
        <w:rPr>
          <w:spacing w:val="3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m</w:t>
      </w:r>
      <w:r>
        <w:rPr>
          <w:spacing w:val="4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u</w:t>
      </w:r>
      <w:r>
        <w:rPr>
          <w:spacing w:val="-2"/>
          <w:sz w:val="24"/>
          <w:szCs w:val="24"/>
        </w:rPr>
        <w:t>s</w:t>
      </w:r>
      <w:r>
        <w:rPr>
          <w:spacing w:val="5"/>
          <w:sz w:val="24"/>
          <w:szCs w:val="24"/>
        </w:rPr>
        <w:t>u</w:t>
      </w:r>
      <w:r>
        <w:rPr>
          <w:sz w:val="24"/>
          <w:szCs w:val="24"/>
        </w:rPr>
        <w:t>n</w:t>
      </w:r>
      <w:r>
        <w:rPr>
          <w:spacing w:val="22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R</w:t>
      </w:r>
      <w:r>
        <w:rPr>
          <w:spacing w:val="4"/>
          <w:sz w:val="24"/>
          <w:szCs w:val="24"/>
        </w:rPr>
        <w:t>e</w:t>
      </w:r>
      <w:r>
        <w:rPr>
          <w:spacing w:val="-5"/>
          <w:sz w:val="24"/>
          <w:szCs w:val="24"/>
        </w:rPr>
        <w:t>n</w:t>
      </w:r>
      <w:r>
        <w:rPr>
          <w:spacing w:val="-1"/>
          <w:sz w:val="24"/>
          <w:szCs w:val="24"/>
        </w:rPr>
        <w:t>c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 xml:space="preserve">a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r</w:t>
      </w:r>
      <w:r>
        <w:rPr>
          <w:spacing w:val="-6"/>
          <w:sz w:val="24"/>
          <w:szCs w:val="24"/>
        </w:rPr>
        <w:t>a</w:t>
      </w:r>
      <w:r>
        <w:rPr>
          <w:spacing w:val="5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g</w:t>
      </w:r>
      <w:r>
        <w:rPr>
          <w:spacing w:val="-4"/>
          <w:sz w:val="24"/>
          <w:szCs w:val="24"/>
        </w:rPr>
        <w:t>i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.</w:t>
      </w:r>
      <w:r>
        <w:rPr>
          <w:spacing w:val="1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pacing w:val="-5"/>
          <w:sz w:val="24"/>
          <w:szCs w:val="24"/>
        </w:rPr>
        <w:t>n</w:t>
      </w:r>
      <w:r>
        <w:rPr>
          <w:spacing w:val="-2"/>
          <w:sz w:val="24"/>
          <w:szCs w:val="24"/>
        </w:rPr>
        <w:t>s</w:t>
      </w:r>
      <w:r>
        <w:rPr>
          <w:spacing w:val="5"/>
          <w:sz w:val="24"/>
          <w:szCs w:val="24"/>
        </w:rPr>
        <w:t>t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a</w:t>
      </w:r>
      <w:r>
        <w:rPr>
          <w:spacing w:val="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6"/>
          <w:sz w:val="24"/>
          <w:szCs w:val="24"/>
        </w:rPr>
        <w:t>r</w:t>
      </w:r>
      <w:r>
        <w:rPr>
          <w:spacing w:val="-4"/>
          <w:sz w:val="24"/>
          <w:szCs w:val="24"/>
        </w:rPr>
        <w:t>i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i p</w:t>
      </w:r>
      <w:r>
        <w:rPr>
          <w:spacing w:val="5"/>
          <w:sz w:val="24"/>
          <w:szCs w:val="24"/>
        </w:rPr>
        <w:t>o</w:t>
      </w:r>
      <w:r>
        <w:rPr>
          <w:sz w:val="24"/>
          <w:szCs w:val="24"/>
        </w:rPr>
        <w:t>k</w:t>
      </w:r>
      <w:r>
        <w:rPr>
          <w:spacing w:val="5"/>
          <w:sz w:val="24"/>
          <w:szCs w:val="24"/>
        </w:rPr>
        <w:t>o</w:t>
      </w:r>
      <w:r>
        <w:rPr>
          <w:sz w:val="24"/>
          <w:szCs w:val="24"/>
        </w:rPr>
        <w:t xml:space="preserve">k </w:t>
      </w:r>
      <w:r>
        <w:rPr>
          <w:spacing w:val="5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g</w:t>
      </w:r>
      <w:r>
        <w:rPr>
          <w:spacing w:val="-6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0"/>
          <w:sz w:val="24"/>
          <w:szCs w:val="24"/>
        </w:rPr>
        <w:t xml:space="preserve"> </w:t>
      </w:r>
      <w:r>
        <w:rPr>
          <w:spacing w:val="-10"/>
          <w:sz w:val="24"/>
          <w:szCs w:val="24"/>
        </w:rPr>
        <w:t>y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us</w:t>
      </w:r>
      <w:r>
        <w:rPr>
          <w:spacing w:val="7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d</w:t>
      </w:r>
      <w:r>
        <w:rPr>
          <w:spacing w:val="-9"/>
          <w:sz w:val="24"/>
          <w:szCs w:val="24"/>
        </w:rPr>
        <w:t>i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p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s</w:t>
      </w:r>
      <w:r>
        <w:rPr>
          <w:spacing w:val="4"/>
          <w:sz w:val="24"/>
          <w:szCs w:val="24"/>
        </w:rPr>
        <w:t>e</w:t>
      </w:r>
      <w:r>
        <w:rPr>
          <w:spacing w:val="-4"/>
          <w:sz w:val="24"/>
          <w:szCs w:val="24"/>
        </w:rPr>
        <w:t>l</w:t>
      </w:r>
      <w:r>
        <w:rPr>
          <w:spacing w:val="4"/>
          <w:sz w:val="24"/>
          <w:szCs w:val="24"/>
        </w:rPr>
        <w:t>a</w:t>
      </w:r>
      <w:r>
        <w:rPr>
          <w:spacing w:val="-4"/>
          <w:sz w:val="24"/>
          <w:szCs w:val="24"/>
        </w:rPr>
        <w:t>m</w:t>
      </w:r>
      <w:r>
        <w:rPr>
          <w:sz w:val="24"/>
          <w:szCs w:val="24"/>
        </w:rPr>
        <w:t>a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5</w:t>
      </w:r>
      <w:r>
        <w:rPr>
          <w:spacing w:val="5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pacing w:val="-5"/>
          <w:sz w:val="24"/>
          <w:szCs w:val="24"/>
        </w:rPr>
        <w:t>h</w:t>
      </w:r>
      <w:r>
        <w:rPr>
          <w:sz w:val="24"/>
          <w:szCs w:val="24"/>
        </w:rPr>
        <w:t>un</w:t>
      </w:r>
      <w:r>
        <w:rPr>
          <w:spacing w:val="5"/>
          <w:sz w:val="24"/>
          <w:szCs w:val="24"/>
        </w:rPr>
        <w:t xml:space="preserve"> o</w:t>
      </w:r>
      <w:r>
        <w:rPr>
          <w:spacing w:val="-9"/>
          <w:sz w:val="24"/>
          <w:szCs w:val="24"/>
        </w:rPr>
        <w:t>l</w:t>
      </w:r>
      <w:r>
        <w:rPr>
          <w:spacing w:val="4"/>
          <w:sz w:val="24"/>
          <w:szCs w:val="24"/>
        </w:rPr>
        <w:t>e</w:t>
      </w:r>
      <w:r>
        <w:rPr>
          <w:sz w:val="24"/>
          <w:szCs w:val="24"/>
        </w:rPr>
        <w:t>h</w:t>
      </w:r>
      <w:r>
        <w:rPr>
          <w:spacing w:val="5"/>
          <w:sz w:val="24"/>
          <w:szCs w:val="24"/>
        </w:rPr>
        <w:t xml:space="preserve"> </w:t>
      </w:r>
      <w:r>
        <w:rPr>
          <w:spacing w:val="4"/>
          <w:sz w:val="24"/>
          <w:szCs w:val="24"/>
        </w:rPr>
        <w:t>D</w:t>
      </w:r>
      <w:r>
        <w:rPr>
          <w:spacing w:val="-4"/>
          <w:sz w:val="24"/>
          <w:szCs w:val="24"/>
        </w:rPr>
        <w:t>i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r</w:t>
      </w:r>
      <w:r>
        <w:rPr>
          <w:spacing w:val="5"/>
          <w:sz w:val="24"/>
          <w:szCs w:val="24"/>
        </w:rPr>
        <w:t>o</w:t>
      </w:r>
      <w:r>
        <w:rPr>
          <w:sz w:val="24"/>
          <w:szCs w:val="24"/>
        </w:rPr>
        <w:t xml:space="preserve">v </w:t>
      </w:r>
      <w:r>
        <w:rPr>
          <w:spacing w:val="-2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 xml:space="preserve">g.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6"/>
          <w:sz w:val="24"/>
          <w:szCs w:val="24"/>
        </w:rPr>
        <w:t>r</w:t>
      </w:r>
      <w:r>
        <w:rPr>
          <w:sz w:val="24"/>
          <w:szCs w:val="24"/>
        </w:rPr>
        <w:t>i</w:t>
      </w:r>
      <w:r>
        <w:rPr>
          <w:spacing w:val="5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R</w:t>
      </w:r>
      <w:r>
        <w:rPr>
          <w:spacing w:val="4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s</w:t>
      </w:r>
      <w:r>
        <w:rPr>
          <w:spacing w:val="5"/>
          <w:sz w:val="24"/>
          <w:szCs w:val="24"/>
        </w:rPr>
        <w:t>t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 xml:space="preserve">a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 </w:t>
      </w:r>
      <w:r>
        <w:rPr>
          <w:spacing w:val="3"/>
          <w:sz w:val="24"/>
          <w:szCs w:val="24"/>
        </w:rPr>
        <w:t>R</w:t>
      </w:r>
      <w:r>
        <w:rPr>
          <w:spacing w:val="-5"/>
          <w:sz w:val="24"/>
          <w:szCs w:val="24"/>
        </w:rPr>
        <w:t>K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 xml:space="preserve">D, </w:t>
      </w:r>
      <w:r>
        <w:rPr>
          <w:spacing w:val="-10"/>
          <w:sz w:val="24"/>
          <w:szCs w:val="24"/>
        </w:rPr>
        <w:t>y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-2"/>
          <w:sz w:val="24"/>
          <w:szCs w:val="24"/>
        </w:rPr>
        <w:t>s</w:t>
      </w:r>
      <w:r>
        <w:rPr>
          <w:spacing w:val="4"/>
          <w:sz w:val="24"/>
          <w:szCs w:val="24"/>
        </w:rPr>
        <w:t>e</w:t>
      </w:r>
      <w:r>
        <w:rPr>
          <w:spacing w:val="-4"/>
          <w:sz w:val="24"/>
          <w:szCs w:val="24"/>
        </w:rPr>
        <w:t>l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nju</w:t>
      </w:r>
      <w:r>
        <w:rPr>
          <w:spacing w:val="6"/>
          <w:sz w:val="24"/>
          <w:szCs w:val="24"/>
        </w:rPr>
        <w:t>t</w:t>
      </w:r>
      <w:r>
        <w:rPr>
          <w:sz w:val="24"/>
          <w:szCs w:val="24"/>
        </w:rPr>
        <w:t>n</w:t>
      </w:r>
      <w:r>
        <w:rPr>
          <w:spacing w:val="-10"/>
          <w:sz w:val="24"/>
          <w:szCs w:val="24"/>
        </w:rPr>
        <w:t>y</w:t>
      </w:r>
      <w:r>
        <w:rPr>
          <w:sz w:val="24"/>
          <w:szCs w:val="24"/>
        </w:rPr>
        <w:t xml:space="preserve">a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5"/>
          <w:sz w:val="24"/>
          <w:szCs w:val="24"/>
        </w:rPr>
        <w:t>d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bu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 </w:t>
      </w:r>
      <w:r>
        <w:rPr>
          <w:spacing w:val="-9"/>
          <w:sz w:val="24"/>
          <w:szCs w:val="24"/>
        </w:rPr>
        <w:t>m</w:t>
      </w:r>
      <w:r>
        <w:rPr>
          <w:spacing w:val="4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d</w:t>
      </w:r>
      <w:r>
        <w:rPr>
          <w:sz w:val="24"/>
          <w:szCs w:val="24"/>
        </w:rPr>
        <w:t>i</w:t>
      </w:r>
      <w:r>
        <w:rPr>
          <w:spacing w:val="22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A</w:t>
      </w:r>
      <w:r>
        <w:rPr>
          <w:spacing w:val="1"/>
          <w:sz w:val="24"/>
          <w:szCs w:val="24"/>
        </w:rPr>
        <w:t>P</w:t>
      </w:r>
      <w:r>
        <w:rPr>
          <w:spacing w:val="3"/>
          <w:sz w:val="24"/>
          <w:szCs w:val="24"/>
        </w:rPr>
        <w:t>B</w:t>
      </w:r>
      <w:r>
        <w:rPr>
          <w:sz w:val="24"/>
          <w:szCs w:val="24"/>
        </w:rPr>
        <w:t xml:space="preserve">D </w:t>
      </w:r>
      <w:r>
        <w:rPr>
          <w:spacing w:val="1"/>
          <w:sz w:val="24"/>
          <w:szCs w:val="24"/>
        </w:rPr>
        <w:t>(</w:t>
      </w:r>
      <w:r>
        <w:rPr>
          <w:spacing w:val="5"/>
          <w:sz w:val="24"/>
          <w:szCs w:val="24"/>
        </w:rPr>
        <w:t>o</w:t>
      </w:r>
      <w:r>
        <w:rPr>
          <w:spacing w:val="-9"/>
          <w:sz w:val="24"/>
          <w:szCs w:val="24"/>
        </w:rPr>
        <w:t>l</w:t>
      </w:r>
      <w:r>
        <w:rPr>
          <w:spacing w:val="4"/>
          <w:sz w:val="24"/>
          <w:szCs w:val="24"/>
        </w:rPr>
        <w:t>e</w:t>
      </w:r>
      <w:r>
        <w:rPr>
          <w:sz w:val="24"/>
          <w:szCs w:val="24"/>
        </w:rPr>
        <w:t>h</w:t>
      </w:r>
      <w:r>
        <w:rPr>
          <w:spacing w:val="9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d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pacing w:val="-2"/>
          <w:sz w:val="24"/>
          <w:szCs w:val="24"/>
        </w:rPr>
        <w:t>s</w:t>
      </w:r>
      <w:r>
        <w:rPr>
          <w:spacing w:val="1"/>
          <w:sz w:val="24"/>
          <w:szCs w:val="24"/>
        </w:rPr>
        <w:t>)</w:t>
      </w:r>
      <w:r>
        <w:rPr>
          <w:sz w:val="24"/>
          <w:szCs w:val="24"/>
        </w:rPr>
        <w:t>.</w:t>
      </w:r>
      <w:r>
        <w:rPr>
          <w:spacing w:val="21"/>
          <w:sz w:val="24"/>
          <w:szCs w:val="24"/>
        </w:rPr>
        <w:t xml:space="preserve"> </w:t>
      </w:r>
      <w:r>
        <w:rPr>
          <w:spacing w:val="4"/>
          <w:sz w:val="24"/>
          <w:szCs w:val="24"/>
        </w:rPr>
        <w:t>D</w:t>
      </w:r>
      <w:r>
        <w:rPr>
          <w:sz w:val="24"/>
          <w:szCs w:val="24"/>
        </w:rPr>
        <w:t>i</w:t>
      </w:r>
      <w:r>
        <w:rPr>
          <w:spacing w:val="18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li</w:t>
      </w:r>
      <w:r>
        <w:rPr>
          <w:sz w:val="24"/>
          <w:szCs w:val="24"/>
        </w:rPr>
        <w:t>ngk</w:t>
      </w:r>
      <w:r>
        <w:rPr>
          <w:spacing w:val="5"/>
          <w:sz w:val="24"/>
          <w:szCs w:val="24"/>
        </w:rPr>
        <w:t>u</w:t>
      </w:r>
      <w:r>
        <w:rPr>
          <w:spacing w:val="-5"/>
          <w:sz w:val="24"/>
          <w:szCs w:val="24"/>
        </w:rPr>
        <w:t>n</w:t>
      </w:r>
      <w:r>
        <w:rPr>
          <w:spacing w:val="5"/>
          <w:sz w:val="24"/>
          <w:szCs w:val="24"/>
        </w:rPr>
        <w:t>g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4"/>
          <w:sz w:val="24"/>
          <w:szCs w:val="24"/>
        </w:rPr>
        <w:t>e</w:t>
      </w:r>
      <w:r>
        <w:rPr>
          <w:spacing w:val="-5"/>
          <w:sz w:val="24"/>
          <w:szCs w:val="24"/>
        </w:rPr>
        <w:t>n</w:t>
      </w:r>
      <w:r>
        <w:rPr>
          <w:spacing w:val="5"/>
          <w:sz w:val="24"/>
          <w:szCs w:val="24"/>
        </w:rPr>
        <w:t>d</w:t>
      </w:r>
      <w:r>
        <w:rPr>
          <w:spacing w:val="-4"/>
          <w:sz w:val="24"/>
          <w:szCs w:val="24"/>
        </w:rPr>
        <w:t>i</w:t>
      </w:r>
      <w:r>
        <w:rPr>
          <w:spacing w:val="5"/>
          <w:sz w:val="24"/>
          <w:szCs w:val="24"/>
        </w:rPr>
        <w:t>d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(S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5"/>
          <w:sz w:val="24"/>
          <w:szCs w:val="24"/>
        </w:rPr>
        <w:t>o</w:t>
      </w:r>
      <w:r>
        <w:rPr>
          <w:spacing w:val="-9"/>
          <w:sz w:val="24"/>
          <w:szCs w:val="24"/>
        </w:rPr>
        <w:t>l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h)</w:t>
      </w:r>
      <w:r>
        <w:rPr>
          <w:spacing w:val="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pacing w:val="-5"/>
          <w:sz w:val="24"/>
          <w:szCs w:val="24"/>
        </w:rPr>
        <w:t>n</w:t>
      </w:r>
      <w:r>
        <w:rPr>
          <w:spacing w:val="-2"/>
          <w:sz w:val="24"/>
          <w:szCs w:val="24"/>
        </w:rPr>
        <w:t>s</w:t>
      </w:r>
      <w:r>
        <w:rPr>
          <w:spacing w:val="5"/>
          <w:sz w:val="24"/>
          <w:szCs w:val="24"/>
        </w:rPr>
        <w:t>t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6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4"/>
          <w:sz w:val="24"/>
          <w:szCs w:val="24"/>
        </w:rPr>
        <w:t>ii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pacing w:val="-9"/>
          <w:sz w:val="24"/>
          <w:szCs w:val="24"/>
        </w:rPr>
        <w:t>m</w:t>
      </w:r>
      <w:r>
        <w:rPr>
          <w:spacing w:val="4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pacing w:val="9"/>
          <w:sz w:val="24"/>
          <w:szCs w:val="24"/>
        </w:rPr>
        <w:t>d</w:t>
      </w:r>
      <w:r>
        <w:rPr>
          <w:sz w:val="24"/>
          <w:szCs w:val="24"/>
        </w:rPr>
        <w:t xml:space="preserve">i </w:t>
      </w:r>
      <w:r>
        <w:rPr>
          <w:spacing w:val="-2"/>
          <w:sz w:val="24"/>
          <w:szCs w:val="24"/>
        </w:rPr>
        <w:t>R</w:t>
      </w:r>
      <w:r>
        <w:rPr>
          <w:sz w:val="24"/>
          <w:szCs w:val="24"/>
        </w:rPr>
        <w:t>K</w:t>
      </w:r>
      <w:r>
        <w:rPr>
          <w:spacing w:val="-3"/>
          <w:sz w:val="24"/>
          <w:szCs w:val="24"/>
        </w:rPr>
        <w:t>J</w:t>
      </w:r>
      <w:r>
        <w:rPr>
          <w:spacing w:val="-2"/>
          <w:sz w:val="24"/>
          <w:szCs w:val="24"/>
        </w:rPr>
        <w:t>M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R</w:t>
      </w:r>
      <w:r>
        <w:rPr>
          <w:spacing w:val="-5"/>
          <w:sz w:val="24"/>
          <w:szCs w:val="24"/>
        </w:rPr>
        <w:t>K</w:t>
      </w:r>
      <w:r>
        <w:rPr>
          <w:sz w:val="24"/>
          <w:szCs w:val="24"/>
        </w:rPr>
        <w:t>T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R</w:t>
      </w:r>
      <w:r>
        <w:rPr>
          <w:sz w:val="24"/>
          <w:szCs w:val="24"/>
        </w:rPr>
        <w:t>K</w:t>
      </w:r>
      <w:r>
        <w:rPr>
          <w:spacing w:val="-6"/>
          <w:sz w:val="24"/>
          <w:szCs w:val="24"/>
        </w:rPr>
        <w:t>A</w:t>
      </w:r>
      <w:r>
        <w:rPr>
          <w:spacing w:val="1"/>
          <w:sz w:val="24"/>
          <w:szCs w:val="24"/>
        </w:rPr>
        <w:t>S</w:t>
      </w:r>
      <w:r>
        <w:rPr>
          <w:spacing w:val="2"/>
          <w:sz w:val="24"/>
          <w:szCs w:val="24"/>
        </w:rPr>
        <w:t>.</w:t>
      </w:r>
      <w:r>
        <w:rPr>
          <w:spacing w:val="-2"/>
          <w:sz w:val="24"/>
          <w:szCs w:val="24"/>
        </w:rPr>
        <w:t>R</w:t>
      </w:r>
      <w:r>
        <w:rPr>
          <w:spacing w:val="4"/>
          <w:sz w:val="24"/>
          <w:szCs w:val="24"/>
        </w:rPr>
        <w:t>e</w:t>
      </w:r>
      <w:r>
        <w:rPr>
          <w:spacing w:val="-5"/>
          <w:sz w:val="24"/>
          <w:szCs w:val="24"/>
        </w:rPr>
        <w:t>n</w:t>
      </w:r>
      <w:r>
        <w:rPr>
          <w:spacing w:val="-2"/>
          <w:sz w:val="24"/>
          <w:szCs w:val="24"/>
        </w:rPr>
        <w:t>s</w:t>
      </w:r>
      <w:r>
        <w:rPr>
          <w:spacing w:val="5"/>
          <w:sz w:val="24"/>
          <w:szCs w:val="24"/>
        </w:rPr>
        <w:t>t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a</w:t>
      </w:r>
      <w:r>
        <w:rPr>
          <w:spacing w:val="6"/>
          <w:sz w:val="24"/>
          <w:szCs w:val="24"/>
        </w:rPr>
        <w:t xml:space="preserve"> </w:t>
      </w:r>
      <w:r>
        <w:rPr>
          <w:spacing w:val="-9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up</w:t>
      </w:r>
      <w:r>
        <w:rPr>
          <w:spacing w:val="5"/>
          <w:sz w:val="24"/>
          <w:szCs w:val="24"/>
        </w:rPr>
        <w:t>u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R</w:t>
      </w:r>
      <w:r>
        <w:rPr>
          <w:sz w:val="24"/>
          <w:szCs w:val="24"/>
        </w:rPr>
        <w:t>K</w:t>
      </w:r>
      <w:r>
        <w:rPr>
          <w:spacing w:val="-3"/>
          <w:sz w:val="24"/>
          <w:szCs w:val="24"/>
        </w:rPr>
        <w:t>J</w:t>
      </w:r>
      <w:r>
        <w:rPr>
          <w:spacing w:val="2"/>
          <w:sz w:val="24"/>
          <w:szCs w:val="24"/>
        </w:rPr>
        <w:t>M</w:t>
      </w:r>
      <w:r>
        <w:rPr>
          <w:sz w:val="24"/>
          <w:szCs w:val="24"/>
        </w:rPr>
        <w:t>S</w:t>
      </w:r>
      <w:r>
        <w:rPr>
          <w:spacing w:val="10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5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-9"/>
          <w:sz w:val="24"/>
          <w:szCs w:val="24"/>
        </w:rPr>
        <w:t>j</w:t>
      </w:r>
      <w:r>
        <w:rPr>
          <w:spacing w:val="5"/>
          <w:sz w:val="24"/>
          <w:szCs w:val="24"/>
        </w:rPr>
        <w:t>u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u</w:t>
      </w:r>
      <w:r>
        <w:rPr>
          <w:spacing w:val="-5"/>
          <w:sz w:val="24"/>
          <w:szCs w:val="24"/>
        </w:rPr>
        <w:t>n</w:t>
      </w:r>
      <w:r>
        <w:rPr>
          <w:spacing w:val="5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2"/>
          <w:sz w:val="24"/>
          <w:szCs w:val="24"/>
        </w:rPr>
        <w:t xml:space="preserve"> </w:t>
      </w:r>
      <w:r>
        <w:rPr>
          <w:spacing w:val="-9"/>
          <w:sz w:val="24"/>
          <w:szCs w:val="24"/>
        </w:rPr>
        <w:t>m</w:t>
      </w:r>
      <w:r>
        <w:rPr>
          <w:spacing w:val="4"/>
          <w:sz w:val="24"/>
          <w:szCs w:val="24"/>
        </w:rPr>
        <w:t>e</w:t>
      </w:r>
      <w:r>
        <w:rPr>
          <w:sz w:val="24"/>
          <w:szCs w:val="24"/>
        </w:rPr>
        <w:t>ny</w:t>
      </w:r>
      <w:r>
        <w:rPr>
          <w:spacing w:val="-4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5"/>
          <w:sz w:val="24"/>
          <w:szCs w:val="24"/>
        </w:rPr>
        <w:t>k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g</w:t>
      </w:r>
      <w:r>
        <w:rPr>
          <w:spacing w:val="-6"/>
          <w:sz w:val="24"/>
          <w:szCs w:val="24"/>
        </w:rPr>
        <w:t>e</w:t>
      </w:r>
      <w:r>
        <w:rPr>
          <w:sz w:val="24"/>
          <w:szCs w:val="24"/>
        </w:rPr>
        <w:t xml:space="preserve">t 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g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us</w:t>
      </w:r>
      <w:r>
        <w:rPr>
          <w:spacing w:val="2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d</w:t>
      </w:r>
      <w:r>
        <w:rPr>
          <w:spacing w:val="-9"/>
          <w:sz w:val="24"/>
          <w:szCs w:val="24"/>
        </w:rPr>
        <w:t>i</w:t>
      </w:r>
      <w:r>
        <w:rPr>
          <w:sz w:val="24"/>
          <w:szCs w:val="24"/>
        </w:rPr>
        <w:t>p</w:t>
      </w:r>
      <w:r>
        <w:rPr>
          <w:spacing w:val="4"/>
          <w:sz w:val="24"/>
          <w:szCs w:val="24"/>
        </w:rPr>
        <w:t>e</w:t>
      </w:r>
      <w:r>
        <w:rPr>
          <w:spacing w:val="-5"/>
          <w:sz w:val="24"/>
          <w:szCs w:val="24"/>
        </w:rPr>
        <w:t>n</w:t>
      </w:r>
      <w:r>
        <w:rPr>
          <w:spacing w:val="5"/>
          <w:sz w:val="24"/>
          <w:szCs w:val="24"/>
        </w:rPr>
        <w:t>u</w:t>
      </w:r>
      <w:r>
        <w:rPr>
          <w:sz w:val="24"/>
          <w:szCs w:val="24"/>
        </w:rPr>
        <w:t>h</w:t>
      </w:r>
      <w:r>
        <w:rPr>
          <w:spacing w:val="-4"/>
          <w:sz w:val="24"/>
          <w:szCs w:val="24"/>
        </w:rPr>
        <w:t>i</w:t>
      </w:r>
      <w:r>
        <w:rPr>
          <w:spacing w:val="2"/>
          <w:sz w:val="24"/>
          <w:szCs w:val="24"/>
        </w:rPr>
        <w:t>.</w:t>
      </w:r>
      <w:r>
        <w:rPr>
          <w:sz w:val="24"/>
          <w:szCs w:val="24"/>
        </w:rPr>
        <w:t>D</w:t>
      </w:r>
      <w:r>
        <w:rPr>
          <w:spacing w:val="3"/>
          <w:sz w:val="24"/>
          <w:szCs w:val="24"/>
        </w:rPr>
        <w:t>a</w:t>
      </w:r>
      <w:r>
        <w:rPr>
          <w:spacing w:val="-4"/>
          <w:sz w:val="24"/>
          <w:szCs w:val="24"/>
        </w:rPr>
        <w:t>l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 xml:space="preserve">m </w:t>
      </w:r>
      <w:r>
        <w:rPr>
          <w:spacing w:val="-4"/>
          <w:sz w:val="24"/>
          <w:szCs w:val="24"/>
        </w:rPr>
        <w:t>m</w:t>
      </w:r>
      <w:r>
        <w:rPr>
          <w:spacing w:val="4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5"/>
          <w:sz w:val="24"/>
          <w:szCs w:val="24"/>
        </w:rPr>
        <w:t>u</w:t>
      </w:r>
      <w:r>
        <w:rPr>
          <w:spacing w:val="-2"/>
          <w:sz w:val="24"/>
          <w:szCs w:val="24"/>
        </w:rPr>
        <w:t>s</w:t>
      </w:r>
      <w:r>
        <w:rPr>
          <w:spacing w:val="5"/>
          <w:sz w:val="24"/>
          <w:szCs w:val="24"/>
        </w:rPr>
        <w:t>u</w:t>
      </w:r>
      <w:r>
        <w:rPr>
          <w:sz w:val="24"/>
          <w:szCs w:val="24"/>
        </w:rPr>
        <w:t xml:space="preserve">n </w:t>
      </w:r>
      <w:r>
        <w:rPr>
          <w:spacing w:val="-2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s</w:t>
      </w:r>
      <w:r>
        <w:rPr>
          <w:spacing w:val="5"/>
          <w:sz w:val="24"/>
          <w:szCs w:val="24"/>
        </w:rPr>
        <w:t>t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5"/>
          <w:sz w:val="24"/>
          <w:szCs w:val="24"/>
        </w:rPr>
        <w:t>in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r</w:t>
      </w:r>
      <w:r>
        <w:rPr>
          <w:spacing w:val="5"/>
          <w:sz w:val="24"/>
          <w:szCs w:val="24"/>
        </w:rPr>
        <w:t>o</w:t>
      </w:r>
      <w:r>
        <w:rPr>
          <w:sz w:val="24"/>
          <w:szCs w:val="24"/>
        </w:rPr>
        <w:t xml:space="preserve">v </w:t>
      </w:r>
      <w:r>
        <w:rPr>
          <w:spacing w:val="-2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2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g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n</w:t>
      </w:r>
      <w:r>
        <w:rPr>
          <w:spacing w:val="5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 p</w:t>
      </w:r>
      <w:r>
        <w:rPr>
          <w:spacing w:val="4"/>
          <w:sz w:val="24"/>
          <w:szCs w:val="24"/>
        </w:rPr>
        <w:t>e</w:t>
      </w:r>
      <w:r>
        <w:rPr>
          <w:spacing w:val="-9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6"/>
          <w:sz w:val="24"/>
          <w:szCs w:val="24"/>
        </w:rPr>
        <w:t>r</w:t>
      </w:r>
      <w:r>
        <w:rPr>
          <w:spacing w:val="-4"/>
          <w:sz w:val="24"/>
          <w:szCs w:val="24"/>
        </w:rPr>
        <w:t>i</w:t>
      </w:r>
      <w:r>
        <w:rPr>
          <w:spacing w:val="-5"/>
          <w:sz w:val="24"/>
          <w:szCs w:val="24"/>
        </w:rPr>
        <w:t>n</w:t>
      </w:r>
      <w:r>
        <w:rPr>
          <w:spacing w:val="5"/>
          <w:sz w:val="24"/>
          <w:szCs w:val="24"/>
        </w:rPr>
        <w:t>t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 xml:space="preserve">h  </w:t>
      </w:r>
      <w:r>
        <w:rPr>
          <w:spacing w:val="2"/>
          <w:sz w:val="24"/>
          <w:szCs w:val="24"/>
        </w:rPr>
        <w:t>p</w:t>
      </w:r>
      <w:r>
        <w:rPr>
          <w:sz w:val="24"/>
          <w:szCs w:val="24"/>
        </w:rPr>
        <w:t>u</w:t>
      </w:r>
      <w:r>
        <w:rPr>
          <w:spacing w:val="-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t</w:t>
      </w:r>
      <w:r>
        <w:rPr>
          <w:sz w:val="24"/>
          <w:szCs w:val="24"/>
        </w:rPr>
        <w:t xml:space="preserve">, </w:t>
      </w:r>
      <w:r>
        <w:rPr>
          <w:spacing w:val="7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h</w:t>
      </w:r>
      <w:r>
        <w:rPr>
          <w:spacing w:val="-4"/>
          <w:sz w:val="24"/>
          <w:szCs w:val="24"/>
        </w:rPr>
        <w:t>i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 xml:space="preserve">gga 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h 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 </w:t>
      </w:r>
      <w:r>
        <w:rPr>
          <w:spacing w:val="5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-9"/>
          <w:sz w:val="24"/>
          <w:szCs w:val="24"/>
        </w:rPr>
        <w:t>j</w:t>
      </w:r>
      <w:r>
        <w:rPr>
          <w:spacing w:val="5"/>
          <w:sz w:val="24"/>
          <w:szCs w:val="24"/>
        </w:rPr>
        <w:t>u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 xml:space="preserve">a 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 xml:space="preserve">pun  </w:t>
      </w:r>
      <w:r>
        <w:rPr>
          <w:spacing w:val="-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u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4"/>
          <w:sz w:val="24"/>
          <w:szCs w:val="24"/>
        </w:rPr>
        <w:t>e</w:t>
      </w:r>
      <w:r>
        <w:rPr>
          <w:spacing w:val="-5"/>
          <w:sz w:val="24"/>
          <w:szCs w:val="24"/>
        </w:rPr>
        <w:t>n</w:t>
      </w:r>
      <w:r>
        <w:rPr>
          <w:spacing w:val="5"/>
          <w:sz w:val="24"/>
          <w:szCs w:val="24"/>
        </w:rPr>
        <w:t>g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 xml:space="preserve">n  </w:t>
      </w:r>
      <w:r>
        <w:rPr>
          <w:spacing w:val="4"/>
          <w:sz w:val="24"/>
          <w:szCs w:val="24"/>
        </w:rPr>
        <w:t>V</w:t>
      </w:r>
      <w:r>
        <w:rPr>
          <w:spacing w:val="-9"/>
          <w:sz w:val="24"/>
          <w:szCs w:val="24"/>
        </w:rPr>
        <w:t>i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i  d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 xml:space="preserve">n  </w:t>
      </w:r>
      <w:r>
        <w:rPr>
          <w:spacing w:val="2"/>
          <w:sz w:val="24"/>
          <w:szCs w:val="24"/>
        </w:rPr>
        <w:t>M</w:t>
      </w:r>
      <w:r>
        <w:rPr>
          <w:spacing w:val="-4"/>
          <w:sz w:val="24"/>
          <w:szCs w:val="24"/>
        </w:rPr>
        <w:t>i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i p</w:t>
      </w:r>
      <w:r>
        <w:rPr>
          <w:spacing w:val="4"/>
          <w:sz w:val="24"/>
          <w:szCs w:val="24"/>
        </w:rPr>
        <w:t>e</w:t>
      </w:r>
      <w:r>
        <w:rPr>
          <w:spacing w:val="-9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6"/>
          <w:sz w:val="24"/>
          <w:szCs w:val="24"/>
        </w:rPr>
        <w:t>r</w:t>
      </w:r>
      <w:r>
        <w:rPr>
          <w:spacing w:val="-4"/>
          <w:sz w:val="24"/>
          <w:szCs w:val="24"/>
        </w:rPr>
        <w:t>i</w:t>
      </w:r>
      <w:r>
        <w:rPr>
          <w:spacing w:val="-5"/>
          <w:sz w:val="24"/>
          <w:szCs w:val="24"/>
        </w:rPr>
        <w:t>n</w:t>
      </w:r>
      <w:r>
        <w:rPr>
          <w:spacing w:val="5"/>
          <w:sz w:val="24"/>
          <w:szCs w:val="24"/>
        </w:rPr>
        <w:t>t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pu</w:t>
      </w:r>
      <w:r>
        <w:rPr>
          <w:spacing w:val="-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t</w:t>
      </w:r>
      <w:r>
        <w:rPr>
          <w:sz w:val="24"/>
          <w:szCs w:val="24"/>
        </w:rPr>
        <w:t>.</w:t>
      </w:r>
    </w:p>
    <w:p w14:paraId="32638585" w14:textId="77777777" w:rsidR="00D77D84" w:rsidRDefault="00D77D84" w:rsidP="00D77D84">
      <w:pPr>
        <w:spacing w:line="360" w:lineRule="auto"/>
        <w:ind w:right="46" w:firstLine="426"/>
        <w:jc w:val="both"/>
        <w:rPr>
          <w:sz w:val="24"/>
          <w:szCs w:val="24"/>
        </w:rPr>
      </w:pPr>
    </w:p>
    <w:p w14:paraId="7E48F139" w14:textId="1B7FE07A" w:rsidR="004B6A22" w:rsidRPr="00D77D84" w:rsidRDefault="00B87028" w:rsidP="00D77D84">
      <w:pPr>
        <w:pStyle w:val="ListParagraph"/>
        <w:numPr>
          <w:ilvl w:val="0"/>
          <w:numId w:val="2"/>
        </w:numPr>
        <w:tabs>
          <w:tab w:val="left" w:pos="426"/>
        </w:tabs>
        <w:spacing w:line="360" w:lineRule="auto"/>
        <w:ind w:left="426" w:right="46" w:hanging="426"/>
        <w:jc w:val="both"/>
        <w:rPr>
          <w:b/>
          <w:sz w:val="24"/>
          <w:szCs w:val="24"/>
        </w:rPr>
      </w:pPr>
      <w:r w:rsidRPr="00D77D84">
        <w:rPr>
          <w:b/>
          <w:sz w:val="24"/>
          <w:szCs w:val="24"/>
        </w:rPr>
        <w:t>Kebij</w:t>
      </w:r>
      <w:r>
        <w:rPr>
          <w:b/>
          <w:sz w:val="24"/>
          <w:szCs w:val="24"/>
        </w:rPr>
        <w:t>a</w:t>
      </w:r>
      <w:r w:rsidRPr="00D77D84">
        <w:rPr>
          <w:b/>
          <w:sz w:val="24"/>
          <w:szCs w:val="24"/>
        </w:rPr>
        <w:t>k</w:t>
      </w:r>
      <w:r>
        <w:rPr>
          <w:b/>
          <w:sz w:val="24"/>
          <w:szCs w:val="24"/>
        </w:rPr>
        <w:t>an</w:t>
      </w:r>
      <w:r w:rsidRPr="00D77D84">
        <w:rPr>
          <w:b/>
          <w:sz w:val="24"/>
          <w:szCs w:val="24"/>
        </w:rPr>
        <w:t xml:space="preserve"> p</w:t>
      </w:r>
      <w:r>
        <w:rPr>
          <w:b/>
          <w:sz w:val="24"/>
          <w:szCs w:val="24"/>
        </w:rPr>
        <w:t>o</w:t>
      </w:r>
      <w:r w:rsidRPr="00D77D84">
        <w:rPr>
          <w:b/>
          <w:sz w:val="24"/>
          <w:szCs w:val="24"/>
        </w:rPr>
        <w:t>k</w:t>
      </w:r>
      <w:r>
        <w:rPr>
          <w:b/>
          <w:sz w:val="24"/>
          <w:szCs w:val="24"/>
        </w:rPr>
        <w:t>ok</w:t>
      </w:r>
      <w:r w:rsidRPr="00D77D84">
        <w:rPr>
          <w:b/>
          <w:sz w:val="24"/>
          <w:szCs w:val="24"/>
        </w:rPr>
        <w:t xml:space="preserve"> pend</w:t>
      </w:r>
      <w:r>
        <w:rPr>
          <w:b/>
          <w:sz w:val="24"/>
          <w:szCs w:val="24"/>
        </w:rPr>
        <w:t>i</w:t>
      </w:r>
      <w:r w:rsidRPr="00D77D84">
        <w:rPr>
          <w:b/>
          <w:sz w:val="24"/>
          <w:szCs w:val="24"/>
        </w:rPr>
        <w:t>d</w:t>
      </w:r>
      <w:r>
        <w:rPr>
          <w:b/>
          <w:sz w:val="24"/>
          <w:szCs w:val="24"/>
        </w:rPr>
        <w:t>i</w:t>
      </w:r>
      <w:r w:rsidRPr="00D77D84">
        <w:rPr>
          <w:b/>
          <w:sz w:val="24"/>
          <w:szCs w:val="24"/>
        </w:rPr>
        <w:t>k</w:t>
      </w:r>
      <w:r>
        <w:rPr>
          <w:b/>
          <w:sz w:val="24"/>
          <w:szCs w:val="24"/>
        </w:rPr>
        <w:t>an</w:t>
      </w:r>
      <w:r w:rsidRPr="00D77D84">
        <w:rPr>
          <w:b/>
          <w:sz w:val="24"/>
          <w:szCs w:val="24"/>
        </w:rPr>
        <w:t xml:space="preserve"> d</w:t>
      </w:r>
      <w:r>
        <w:rPr>
          <w:b/>
          <w:sz w:val="24"/>
          <w:szCs w:val="24"/>
        </w:rPr>
        <w:t>i</w:t>
      </w:r>
      <w:r w:rsidRPr="00D77D84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Jawa</w:t>
      </w:r>
      <w:r w:rsidRPr="00D77D84">
        <w:rPr>
          <w:b/>
          <w:sz w:val="24"/>
          <w:szCs w:val="24"/>
        </w:rPr>
        <w:t xml:space="preserve"> Ten</w:t>
      </w:r>
      <w:r>
        <w:rPr>
          <w:b/>
          <w:sz w:val="24"/>
          <w:szCs w:val="24"/>
        </w:rPr>
        <w:t>gah</w:t>
      </w:r>
    </w:p>
    <w:p w14:paraId="75ED492A" w14:textId="4D29A56F" w:rsidR="004B6A22" w:rsidRPr="00AA274F" w:rsidRDefault="00B87028" w:rsidP="00AA274F">
      <w:pPr>
        <w:pStyle w:val="ListParagraph"/>
        <w:numPr>
          <w:ilvl w:val="0"/>
          <w:numId w:val="9"/>
        </w:numPr>
        <w:tabs>
          <w:tab w:val="left" w:pos="426"/>
        </w:tabs>
        <w:spacing w:line="360" w:lineRule="auto"/>
        <w:ind w:left="426" w:right="46" w:hanging="426"/>
        <w:jc w:val="both"/>
        <w:rPr>
          <w:sz w:val="24"/>
          <w:szCs w:val="24"/>
        </w:rPr>
      </w:pPr>
      <w:r w:rsidRPr="00AA274F">
        <w:rPr>
          <w:spacing w:val="1"/>
          <w:sz w:val="24"/>
          <w:szCs w:val="24"/>
        </w:rPr>
        <w:t>P</w:t>
      </w:r>
      <w:r w:rsidRPr="00AA274F">
        <w:rPr>
          <w:spacing w:val="4"/>
          <w:sz w:val="24"/>
          <w:szCs w:val="24"/>
        </w:rPr>
        <w:t>e</w:t>
      </w:r>
      <w:r w:rsidRPr="00AA274F">
        <w:rPr>
          <w:spacing w:val="-9"/>
          <w:sz w:val="24"/>
          <w:szCs w:val="24"/>
        </w:rPr>
        <w:t>m</w:t>
      </w:r>
      <w:r w:rsidRPr="00AA274F">
        <w:rPr>
          <w:spacing w:val="-1"/>
          <w:sz w:val="24"/>
          <w:szCs w:val="24"/>
        </w:rPr>
        <w:t>e</w:t>
      </w:r>
      <w:r w:rsidRPr="00AA274F">
        <w:rPr>
          <w:spacing w:val="1"/>
          <w:sz w:val="24"/>
          <w:szCs w:val="24"/>
        </w:rPr>
        <w:t>r</w:t>
      </w:r>
      <w:r w:rsidRPr="00AA274F">
        <w:rPr>
          <w:spacing w:val="-1"/>
          <w:sz w:val="24"/>
          <w:szCs w:val="24"/>
        </w:rPr>
        <w:t>a</w:t>
      </w:r>
      <w:r w:rsidRPr="00AA274F">
        <w:rPr>
          <w:spacing w:val="5"/>
          <w:sz w:val="24"/>
          <w:szCs w:val="24"/>
        </w:rPr>
        <w:t>t</w:t>
      </w:r>
      <w:r w:rsidRPr="00AA274F">
        <w:rPr>
          <w:spacing w:val="-1"/>
          <w:sz w:val="24"/>
          <w:szCs w:val="24"/>
        </w:rPr>
        <w:t>aa</w:t>
      </w:r>
      <w:r w:rsidRPr="00AA274F">
        <w:rPr>
          <w:sz w:val="24"/>
          <w:szCs w:val="24"/>
        </w:rPr>
        <w:t>n</w:t>
      </w:r>
      <w:r w:rsidRPr="00AA274F">
        <w:rPr>
          <w:spacing w:val="-3"/>
          <w:sz w:val="24"/>
          <w:szCs w:val="24"/>
        </w:rPr>
        <w:t xml:space="preserve"> </w:t>
      </w:r>
      <w:r w:rsidRPr="00AA274F">
        <w:rPr>
          <w:sz w:val="24"/>
          <w:szCs w:val="24"/>
        </w:rPr>
        <w:t>d</w:t>
      </w:r>
      <w:r w:rsidRPr="00AA274F">
        <w:rPr>
          <w:spacing w:val="4"/>
          <w:sz w:val="24"/>
          <w:szCs w:val="24"/>
        </w:rPr>
        <w:t>a</w:t>
      </w:r>
      <w:r w:rsidRPr="00AA274F">
        <w:rPr>
          <w:sz w:val="24"/>
          <w:szCs w:val="24"/>
        </w:rPr>
        <w:t>n</w:t>
      </w:r>
      <w:r w:rsidRPr="00AA274F">
        <w:rPr>
          <w:spacing w:val="-3"/>
          <w:sz w:val="24"/>
          <w:szCs w:val="24"/>
        </w:rPr>
        <w:t xml:space="preserve"> </w:t>
      </w:r>
      <w:r w:rsidRPr="00AA274F">
        <w:rPr>
          <w:sz w:val="24"/>
          <w:szCs w:val="24"/>
        </w:rPr>
        <w:t>p</w:t>
      </w:r>
      <w:r w:rsidRPr="00AA274F">
        <w:rPr>
          <w:spacing w:val="-1"/>
          <w:sz w:val="24"/>
          <w:szCs w:val="24"/>
        </w:rPr>
        <w:t>e</w:t>
      </w:r>
      <w:r w:rsidRPr="00AA274F">
        <w:rPr>
          <w:spacing w:val="6"/>
          <w:sz w:val="24"/>
          <w:szCs w:val="24"/>
        </w:rPr>
        <w:t>r</w:t>
      </w:r>
      <w:r w:rsidRPr="00AA274F">
        <w:rPr>
          <w:spacing w:val="-9"/>
          <w:sz w:val="24"/>
          <w:szCs w:val="24"/>
        </w:rPr>
        <w:t>l</w:t>
      </w:r>
      <w:r w:rsidRPr="00AA274F">
        <w:rPr>
          <w:sz w:val="24"/>
          <w:szCs w:val="24"/>
        </w:rPr>
        <w:t>u</w:t>
      </w:r>
      <w:r w:rsidRPr="00AA274F">
        <w:rPr>
          <w:spacing w:val="4"/>
          <w:sz w:val="24"/>
          <w:szCs w:val="24"/>
        </w:rPr>
        <w:t>a</w:t>
      </w:r>
      <w:r w:rsidRPr="00AA274F">
        <w:rPr>
          <w:spacing w:val="-2"/>
          <w:sz w:val="24"/>
          <w:szCs w:val="24"/>
        </w:rPr>
        <w:t>s</w:t>
      </w:r>
      <w:r w:rsidRPr="00AA274F">
        <w:rPr>
          <w:spacing w:val="4"/>
          <w:sz w:val="24"/>
          <w:szCs w:val="24"/>
        </w:rPr>
        <w:t>a</w:t>
      </w:r>
      <w:r w:rsidRPr="00AA274F">
        <w:rPr>
          <w:sz w:val="24"/>
          <w:szCs w:val="24"/>
        </w:rPr>
        <w:t>n</w:t>
      </w:r>
      <w:r w:rsidRPr="00AA274F">
        <w:rPr>
          <w:spacing w:val="-3"/>
          <w:sz w:val="24"/>
          <w:szCs w:val="24"/>
        </w:rPr>
        <w:t xml:space="preserve"> </w:t>
      </w:r>
      <w:r w:rsidRPr="00AA274F">
        <w:rPr>
          <w:spacing w:val="-1"/>
          <w:sz w:val="24"/>
          <w:szCs w:val="24"/>
        </w:rPr>
        <w:t>a</w:t>
      </w:r>
      <w:r w:rsidRPr="00AA274F">
        <w:rPr>
          <w:sz w:val="24"/>
          <w:szCs w:val="24"/>
        </w:rPr>
        <w:t>k</w:t>
      </w:r>
      <w:r w:rsidRPr="00AA274F">
        <w:rPr>
          <w:spacing w:val="-2"/>
          <w:sz w:val="24"/>
          <w:szCs w:val="24"/>
        </w:rPr>
        <w:t>s</w:t>
      </w:r>
      <w:r w:rsidRPr="00AA274F">
        <w:rPr>
          <w:spacing w:val="4"/>
          <w:sz w:val="24"/>
          <w:szCs w:val="24"/>
        </w:rPr>
        <w:t>e</w:t>
      </w:r>
      <w:r w:rsidRPr="00AA274F">
        <w:rPr>
          <w:sz w:val="24"/>
          <w:szCs w:val="24"/>
        </w:rPr>
        <w:t>s</w:t>
      </w:r>
      <w:r w:rsidRPr="00AA274F">
        <w:rPr>
          <w:spacing w:val="5"/>
          <w:sz w:val="24"/>
          <w:szCs w:val="24"/>
        </w:rPr>
        <w:t xml:space="preserve"> </w:t>
      </w:r>
      <w:r w:rsidRPr="00AA274F">
        <w:rPr>
          <w:spacing w:val="-9"/>
          <w:sz w:val="24"/>
          <w:szCs w:val="24"/>
        </w:rPr>
        <w:t>m</w:t>
      </w:r>
      <w:r w:rsidRPr="00AA274F">
        <w:rPr>
          <w:spacing w:val="4"/>
          <w:sz w:val="24"/>
          <w:szCs w:val="24"/>
        </w:rPr>
        <w:t>e</w:t>
      </w:r>
      <w:r w:rsidRPr="00AA274F">
        <w:rPr>
          <w:spacing w:val="-4"/>
          <w:sz w:val="24"/>
          <w:szCs w:val="24"/>
        </w:rPr>
        <w:t>m</w:t>
      </w:r>
      <w:r w:rsidRPr="00AA274F">
        <w:rPr>
          <w:sz w:val="24"/>
          <w:szCs w:val="24"/>
        </w:rPr>
        <w:t>p</w:t>
      </w:r>
      <w:r w:rsidRPr="00AA274F">
        <w:rPr>
          <w:spacing w:val="-1"/>
          <w:sz w:val="24"/>
          <w:szCs w:val="24"/>
        </w:rPr>
        <w:t>e</w:t>
      </w:r>
      <w:r w:rsidRPr="00AA274F">
        <w:rPr>
          <w:spacing w:val="1"/>
          <w:sz w:val="24"/>
          <w:szCs w:val="24"/>
        </w:rPr>
        <w:t>r</w:t>
      </w:r>
      <w:r w:rsidRPr="00AA274F">
        <w:rPr>
          <w:spacing w:val="9"/>
          <w:sz w:val="24"/>
          <w:szCs w:val="24"/>
        </w:rPr>
        <w:t>o</w:t>
      </w:r>
      <w:r w:rsidRPr="00AA274F">
        <w:rPr>
          <w:spacing w:val="-9"/>
          <w:sz w:val="24"/>
          <w:szCs w:val="24"/>
        </w:rPr>
        <w:t>l</w:t>
      </w:r>
      <w:r w:rsidRPr="00AA274F">
        <w:rPr>
          <w:spacing w:val="4"/>
          <w:sz w:val="24"/>
          <w:szCs w:val="24"/>
        </w:rPr>
        <w:t>e</w:t>
      </w:r>
      <w:r w:rsidRPr="00AA274F">
        <w:rPr>
          <w:sz w:val="24"/>
          <w:szCs w:val="24"/>
        </w:rPr>
        <w:t>h</w:t>
      </w:r>
      <w:r w:rsidRPr="00AA274F">
        <w:rPr>
          <w:spacing w:val="-3"/>
          <w:sz w:val="24"/>
          <w:szCs w:val="24"/>
        </w:rPr>
        <w:t xml:space="preserve"> </w:t>
      </w:r>
      <w:r w:rsidRPr="00AA274F">
        <w:rPr>
          <w:sz w:val="24"/>
          <w:szCs w:val="24"/>
        </w:rPr>
        <w:t>p</w:t>
      </w:r>
      <w:r w:rsidRPr="00AA274F">
        <w:rPr>
          <w:spacing w:val="4"/>
          <w:sz w:val="24"/>
          <w:szCs w:val="24"/>
        </w:rPr>
        <w:t>e</w:t>
      </w:r>
      <w:r w:rsidRPr="00AA274F">
        <w:rPr>
          <w:spacing w:val="-5"/>
          <w:sz w:val="24"/>
          <w:szCs w:val="24"/>
        </w:rPr>
        <w:t>n</w:t>
      </w:r>
      <w:r w:rsidRPr="00AA274F">
        <w:rPr>
          <w:spacing w:val="5"/>
          <w:sz w:val="24"/>
          <w:szCs w:val="24"/>
        </w:rPr>
        <w:t>d</w:t>
      </w:r>
      <w:r w:rsidRPr="00AA274F">
        <w:rPr>
          <w:spacing w:val="-4"/>
          <w:sz w:val="24"/>
          <w:szCs w:val="24"/>
        </w:rPr>
        <w:t>i</w:t>
      </w:r>
      <w:r w:rsidRPr="00AA274F">
        <w:rPr>
          <w:spacing w:val="5"/>
          <w:sz w:val="24"/>
          <w:szCs w:val="24"/>
        </w:rPr>
        <w:t>d</w:t>
      </w:r>
      <w:r w:rsidRPr="00AA274F">
        <w:rPr>
          <w:spacing w:val="-4"/>
          <w:sz w:val="24"/>
          <w:szCs w:val="24"/>
        </w:rPr>
        <w:t>i</w:t>
      </w:r>
      <w:r w:rsidRPr="00AA274F">
        <w:rPr>
          <w:sz w:val="24"/>
          <w:szCs w:val="24"/>
        </w:rPr>
        <w:t>k</w:t>
      </w:r>
      <w:r w:rsidRPr="00AA274F">
        <w:rPr>
          <w:spacing w:val="4"/>
          <w:sz w:val="24"/>
          <w:szCs w:val="24"/>
        </w:rPr>
        <w:t>a</w:t>
      </w:r>
      <w:r w:rsidRPr="00AA274F">
        <w:rPr>
          <w:spacing w:val="-5"/>
          <w:sz w:val="24"/>
          <w:szCs w:val="24"/>
        </w:rPr>
        <w:t>n</w:t>
      </w:r>
      <w:r w:rsidRPr="00AA274F">
        <w:rPr>
          <w:sz w:val="24"/>
          <w:szCs w:val="24"/>
        </w:rPr>
        <w:t>.</w:t>
      </w:r>
    </w:p>
    <w:p w14:paraId="07BE9B5A" w14:textId="12B7FFA6" w:rsidR="004B6A22" w:rsidRPr="00B06BF3" w:rsidRDefault="00B87028" w:rsidP="00B06BF3">
      <w:pPr>
        <w:tabs>
          <w:tab w:val="left" w:pos="1276"/>
          <w:tab w:val="left" w:pos="1560"/>
        </w:tabs>
        <w:spacing w:line="360" w:lineRule="auto"/>
        <w:ind w:left="1560" w:right="46" w:hanging="1134"/>
        <w:jc w:val="both"/>
        <w:rPr>
          <w:spacing w:val="1"/>
          <w:sz w:val="24"/>
          <w:szCs w:val="24"/>
        </w:rPr>
      </w:pPr>
      <w:r>
        <w:rPr>
          <w:spacing w:val="1"/>
          <w:sz w:val="24"/>
          <w:szCs w:val="24"/>
        </w:rPr>
        <w:t>S</w:t>
      </w:r>
      <w:r w:rsidRPr="00B06BF3">
        <w:rPr>
          <w:spacing w:val="1"/>
          <w:sz w:val="24"/>
          <w:szCs w:val="24"/>
        </w:rPr>
        <w:t xml:space="preserve">MA </w:t>
      </w:r>
      <w:r w:rsidR="00B06BF3">
        <w:rPr>
          <w:spacing w:val="1"/>
          <w:sz w:val="24"/>
          <w:szCs w:val="24"/>
        </w:rPr>
        <w:tab/>
      </w:r>
      <w:r w:rsidRPr="00B06BF3">
        <w:rPr>
          <w:spacing w:val="1"/>
          <w:sz w:val="24"/>
          <w:szCs w:val="24"/>
        </w:rPr>
        <w:t xml:space="preserve">: </w:t>
      </w:r>
      <w:r w:rsidR="00B06BF3">
        <w:rPr>
          <w:spacing w:val="1"/>
          <w:sz w:val="24"/>
          <w:szCs w:val="24"/>
        </w:rPr>
        <w:tab/>
      </w:r>
      <w:r w:rsidRPr="00B06BF3">
        <w:rPr>
          <w:spacing w:val="1"/>
          <w:sz w:val="24"/>
          <w:szCs w:val="24"/>
        </w:rPr>
        <w:t>Menyediakan akses layanan pendidikan bagi kelua</w:t>
      </w:r>
      <w:r>
        <w:rPr>
          <w:spacing w:val="1"/>
          <w:sz w:val="24"/>
          <w:szCs w:val="24"/>
        </w:rPr>
        <w:t>r</w:t>
      </w:r>
      <w:r w:rsidRPr="00B06BF3">
        <w:rPr>
          <w:spacing w:val="1"/>
          <w:sz w:val="24"/>
          <w:szCs w:val="24"/>
        </w:rPr>
        <w:t>ga miskin dan zonasi</w:t>
      </w:r>
    </w:p>
    <w:p w14:paraId="462FCACA" w14:textId="37D740BF" w:rsidR="004B6A22" w:rsidRPr="00B06BF3" w:rsidRDefault="00B87028" w:rsidP="00B06BF3">
      <w:pPr>
        <w:tabs>
          <w:tab w:val="left" w:pos="1276"/>
          <w:tab w:val="left" w:pos="1560"/>
        </w:tabs>
        <w:spacing w:line="360" w:lineRule="auto"/>
        <w:ind w:left="1560" w:right="46" w:hanging="1134"/>
        <w:jc w:val="both"/>
        <w:rPr>
          <w:spacing w:val="1"/>
          <w:sz w:val="24"/>
          <w:szCs w:val="24"/>
        </w:rPr>
      </w:pPr>
      <w:r>
        <w:rPr>
          <w:spacing w:val="1"/>
          <w:sz w:val="24"/>
          <w:szCs w:val="24"/>
        </w:rPr>
        <w:t>S</w:t>
      </w:r>
      <w:r w:rsidRPr="00B06BF3">
        <w:rPr>
          <w:spacing w:val="1"/>
          <w:sz w:val="24"/>
          <w:szCs w:val="24"/>
        </w:rPr>
        <w:t xml:space="preserve">MK </w:t>
      </w:r>
      <w:r w:rsidR="00B06BF3">
        <w:rPr>
          <w:spacing w:val="1"/>
          <w:sz w:val="24"/>
          <w:szCs w:val="24"/>
        </w:rPr>
        <w:tab/>
      </w:r>
      <w:r w:rsidRPr="00B06BF3">
        <w:rPr>
          <w:spacing w:val="1"/>
          <w:sz w:val="24"/>
          <w:szCs w:val="24"/>
        </w:rPr>
        <w:t xml:space="preserve">: </w:t>
      </w:r>
      <w:r w:rsidR="00B06BF3">
        <w:rPr>
          <w:spacing w:val="1"/>
          <w:sz w:val="24"/>
          <w:szCs w:val="24"/>
        </w:rPr>
        <w:tab/>
      </w:r>
      <w:r w:rsidRPr="00B06BF3">
        <w:rPr>
          <w:spacing w:val="1"/>
          <w:sz w:val="24"/>
          <w:szCs w:val="24"/>
        </w:rPr>
        <w:t>Kemudahan mempe</w:t>
      </w:r>
      <w:r>
        <w:rPr>
          <w:spacing w:val="1"/>
          <w:sz w:val="24"/>
          <w:szCs w:val="24"/>
        </w:rPr>
        <w:t>r</w:t>
      </w:r>
      <w:r w:rsidRPr="00B06BF3">
        <w:rPr>
          <w:spacing w:val="1"/>
          <w:sz w:val="24"/>
          <w:szCs w:val="24"/>
        </w:rPr>
        <w:t>oleh pendidikan kejuruan dan be</w:t>
      </w:r>
      <w:r>
        <w:rPr>
          <w:spacing w:val="1"/>
          <w:sz w:val="24"/>
          <w:szCs w:val="24"/>
        </w:rPr>
        <w:t>r</w:t>
      </w:r>
      <w:r w:rsidRPr="00B06BF3">
        <w:rPr>
          <w:spacing w:val="1"/>
          <w:sz w:val="24"/>
          <w:szCs w:val="24"/>
        </w:rPr>
        <w:t>as</w:t>
      </w:r>
      <w:r>
        <w:rPr>
          <w:spacing w:val="1"/>
          <w:sz w:val="24"/>
          <w:szCs w:val="24"/>
        </w:rPr>
        <w:t>r</w:t>
      </w:r>
      <w:r w:rsidRPr="00B06BF3">
        <w:rPr>
          <w:spacing w:val="1"/>
          <w:sz w:val="24"/>
          <w:szCs w:val="24"/>
        </w:rPr>
        <w:t>ama</w:t>
      </w:r>
    </w:p>
    <w:p w14:paraId="7A1B1836" w14:textId="57DBB720" w:rsidR="004B6A22" w:rsidRPr="00B06BF3" w:rsidRDefault="00B87028" w:rsidP="00B06BF3">
      <w:pPr>
        <w:tabs>
          <w:tab w:val="left" w:pos="1276"/>
          <w:tab w:val="left" w:pos="1560"/>
        </w:tabs>
        <w:spacing w:line="360" w:lineRule="auto"/>
        <w:ind w:left="1560" w:right="46" w:hanging="1134"/>
        <w:jc w:val="both"/>
        <w:rPr>
          <w:spacing w:val="1"/>
          <w:sz w:val="24"/>
          <w:szCs w:val="24"/>
        </w:rPr>
      </w:pPr>
      <w:r>
        <w:rPr>
          <w:spacing w:val="1"/>
          <w:sz w:val="24"/>
          <w:szCs w:val="24"/>
        </w:rPr>
        <w:t>S</w:t>
      </w:r>
      <w:r w:rsidRPr="00B06BF3">
        <w:rPr>
          <w:spacing w:val="1"/>
          <w:sz w:val="24"/>
          <w:szCs w:val="24"/>
        </w:rPr>
        <w:t xml:space="preserve">LB  </w:t>
      </w:r>
      <w:r w:rsidR="00B06BF3">
        <w:rPr>
          <w:spacing w:val="1"/>
          <w:sz w:val="24"/>
          <w:szCs w:val="24"/>
        </w:rPr>
        <w:tab/>
      </w:r>
      <w:r w:rsidRPr="00B06BF3">
        <w:rPr>
          <w:spacing w:val="1"/>
          <w:sz w:val="24"/>
          <w:szCs w:val="24"/>
        </w:rPr>
        <w:t xml:space="preserve">: </w:t>
      </w:r>
      <w:r w:rsidR="00B06BF3">
        <w:rPr>
          <w:spacing w:val="1"/>
          <w:sz w:val="24"/>
          <w:szCs w:val="24"/>
        </w:rPr>
        <w:tab/>
      </w:r>
      <w:r w:rsidRPr="00B06BF3">
        <w:rPr>
          <w:spacing w:val="1"/>
          <w:sz w:val="24"/>
          <w:szCs w:val="24"/>
        </w:rPr>
        <w:t>Kemudahan akses pendidikan khusus dan inklusi</w:t>
      </w:r>
    </w:p>
    <w:p w14:paraId="7C7CD0A4" w14:textId="77777777" w:rsidR="004B6A22" w:rsidRDefault="004B6A22" w:rsidP="005F2596">
      <w:pPr>
        <w:spacing w:line="360" w:lineRule="auto"/>
        <w:ind w:right="46"/>
        <w:jc w:val="both"/>
        <w:rPr>
          <w:sz w:val="13"/>
          <w:szCs w:val="13"/>
        </w:rPr>
      </w:pPr>
    </w:p>
    <w:p w14:paraId="5B5D1BB0" w14:textId="5701832E" w:rsidR="004B6A22" w:rsidRPr="00AA274F" w:rsidRDefault="00B87028" w:rsidP="00AA274F">
      <w:pPr>
        <w:pStyle w:val="ListParagraph"/>
        <w:numPr>
          <w:ilvl w:val="0"/>
          <w:numId w:val="9"/>
        </w:numPr>
        <w:tabs>
          <w:tab w:val="left" w:pos="426"/>
        </w:tabs>
        <w:spacing w:line="360" w:lineRule="auto"/>
        <w:ind w:left="426" w:right="46" w:hanging="426"/>
        <w:jc w:val="both"/>
        <w:rPr>
          <w:spacing w:val="1"/>
          <w:sz w:val="24"/>
          <w:szCs w:val="24"/>
        </w:rPr>
      </w:pPr>
      <w:r>
        <w:rPr>
          <w:spacing w:val="1"/>
          <w:sz w:val="24"/>
          <w:szCs w:val="24"/>
        </w:rPr>
        <w:t>P</w:t>
      </w:r>
      <w:r w:rsidRPr="00AA274F">
        <w:rPr>
          <w:spacing w:val="1"/>
          <w:sz w:val="24"/>
          <w:szCs w:val="24"/>
        </w:rPr>
        <w:t>eningkatan kualitas, Relevansi dan daya</w:t>
      </w:r>
      <w:r>
        <w:rPr>
          <w:spacing w:val="1"/>
          <w:sz w:val="24"/>
          <w:szCs w:val="24"/>
        </w:rPr>
        <w:t xml:space="preserve"> </w:t>
      </w:r>
      <w:r w:rsidRPr="00AA274F">
        <w:rPr>
          <w:spacing w:val="1"/>
          <w:sz w:val="24"/>
          <w:szCs w:val="24"/>
        </w:rPr>
        <w:t>saing pendidikan</w:t>
      </w:r>
    </w:p>
    <w:p w14:paraId="28A28C83" w14:textId="77777777" w:rsidR="00B06BF3" w:rsidRDefault="00B87028" w:rsidP="00B06BF3">
      <w:pPr>
        <w:tabs>
          <w:tab w:val="left" w:pos="1276"/>
          <w:tab w:val="left" w:pos="1560"/>
        </w:tabs>
        <w:spacing w:line="360" w:lineRule="auto"/>
        <w:ind w:left="1560" w:right="46" w:hanging="1134"/>
        <w:jc w:val="both"/>
        <w:rPr>
          <w:spacing w:val="1"/>
          <w:sz w:val="24"/>
          <w:szCs w:val="24"/>
        </w:rPr>
      </w:pPr>
      <w:r>
        <w:rPr>
          <w:spacing w:val="1"/>
          <w:sz w:val="24"/>
          <w:szCs w:val="24"/>
        </w:rPr>
        <w:t>S</w:t>
      </w:r>
      <w:r w:rsidRPr="00B06BF3">
        <w:rPr>
          <w:spacing w:val="1"/>
          <w:sz w:val="24"/>
          <w:szCs w:val="24"/>
        </w:rPr>
        <w:t xml:space="preserve">MA </w:t>
      </w:r>
      <w:r w:rsidR="00B06BF3">
        <w:rPr>
          <w:spacing w:val="1"/>
          <w:sz w:val="24"/>
          <w:szCs w:val="24"/>
        </w:rPr>
        <w:tab/>
      </w:r>
      <w:r w:rsidRPr="00B06BF3">
        <w:rPr>
          <w:spacing w:val="1"/>
          <w:sz w:val="24"/>
          <w:szCs w:val="24"/>
        </w:rPr>
        <w:t xml:space="preserve">: </w:t>
      </w:r>
      <w:r w:rsidR="00B06BF3">
        <w:rPr>
          <w:spacing w:val="1"/>
          <w:sz w:val="24"/>
          <w:szCs w:val="24"/>
        </w:rPr>
        <w:tab/>
      </w:r>
      <w:r>
        <w:rPr>
          <w:spacing w:val="1"/>
          <w:sz w:val="24"/>
          <w:szCs w:val="24"/>
        </w:rPr>
        <w:t>P</w:t>
      </w:r>
      <w:r w:rsidRPr="00B06BF3">
        <w:rPr>
          <w:spacing w:val="1"/>
          <w:sz w:val="24"/>
          <w:szCs w:val="24"/>
        </w:rPr>
        <w:t>eningkatan kualitas pembelaja</w:t>
      </w:r>
      <w:r>
        <w:rPr>
          <w:spacing w:val="1"/>
          <w:sz w:val="24"/>
          <w:szCs w:val="24"/>
        </w:rPr>
        <w:t>r</w:t>
      </w:r>
      <w:r w:rsidRPr="00B06BF3">
        <w:rPr>
          <w:spacing w:val="1"/>
          <w:sz w:val="24"/>
          <w:szCs w:val="24"/>
        </w:rPr>
        <w:t>an be</w:t>
      </w:r>
      <w:r>
        <w:rPr>
          <w:spacing w:val="1"/>
          <w:sz w:val="24"/>
          <w:szCs w:val="24"/>
        </w:rPr>
        <w:t>r</w:t>
      </w:r>
      <w:r w:rsidRPr="00B06BF3">
        <w:rPr>
          <w:spacing w:val="1"/>
          <w:sz w:val="24"/>
          <w:szCs w:val="24"/>
        </w:rPr>
        <w:t>o</w:t>
      </w:r>
      <w:r>
        <w:rPr>
          <w:spacing w:val="1"/>
          <w:sz w:val="24"/>
          <w:szCs w:val="24"/>
        </w:rPr>
        <w:t>r</w:t>
      </w:r>
      <w:r w:rsidRPr="00B06BF3">
        <w:rPr>
          <w:spacing w:val="1"/>
          <w:sz w:val="24"/>
          <w:szCs w:val="24"/>
        </w:rPr>
        <w:t xml:space="preserve">ientasi Abad 21 </w:t>
      </w:r>
      <w:r>
        <w:rPr>
          <w:spacing w:val="1"/>
          <w:sz w:val="24"/>
          <w:szCs w:val="24"/>
        </w:rPr>
        <w:t>(</w:t>
      </w:r>
      <w:r w:rsidRPr="00B06BF3">
        <w:rPr>
          <w:spacing w:val="1"/>
          <w:sz w:val="24"/>
          <w:szCs w:val="24"/>
        </w:rPr>
        <w:t xml:space="preserve">HOTS dan 4c) </w:t>
      </w:r>
    </w:p>
    <w:p w14:paraId="4ADFC27F" w14:textId="200EE359" w:rsidR="004B6A22" w:rsidRPr="00B06BF3" w:rsidRDefault="00B87028" w:rsidP="00B06BF3">
      <w:pPr>
        <w:tabs>
          <w:tab w:val="left" w:pos="1276"/>
          <w:tab w:val="left" w:pos="1560"/>
        </w:tabs>
        <w:spacing w:line="360" w:lineRule="auto"/>
        <w:ind w:left="1560" w:right="46" w:hanging="1134"/>
        <w:jc w:val="both"/>
        <w:rPr>
          <w:spacing w:val="1"/>
          <w:sz w:val="24"/>
          <w:szCs w:val="24"/>
        </w:rPr>
      </w:pPr>
      <w:r>
        <w:rPr>
          <w:spacing w:val="1"/>
          <w:sz w:val="24"/>
          <w:szCs w:val="24"/>
        </w:rPr>
        <w:t>S</w:t>
      </w:r>
      <w:r w:rsidRPr="00B06BF3">
        <w:rPr>
          <w:spacing w:val="1"/>
          <w:sz w:val="24"/>
          <w:szCs w:val="24"/>
        </w:rPr>
        <w:t xml:space="preserve">MK </w:t>
      </w:r>
      <w:r w:rsidR="00B06BF3">
        <w:rPr>
          <w:spacing w:val="1"/>
          <w:sz w:val="24"/>
          <w:szCs w:val="24"/>
        </w:rPr>
        <w:tab/>
      </w:r>
      <w:r w:rsidRPr="00B06BF3">
        <w:rPr>
          <w:spacing w:val="1"/>
          <w:sz w:val="24"/>
          <w:szCs w:val="24"/>
        </w:rPr>
        <w:t xml:space="preserve">: </w:t>
      </w:r>
      <w:r w:rsidR="00B06BF3">
        <w:rPr>
          <w:spacing w:val="1"/>
          <w:sz w:val="24"/>
          <w:szCs w:val="24"/>
        </w:rPr>
        <w:tab/>
      </w:r>
      <w:r>
        <w:rPr>
          <w:spacing w:val="1"/>
          <w:sz w:val="24"/>
          <w:szCs w:val="24"/>
        </w:rPr>
        <w:t>S</w:t>
      </w:r>
      <w:r w:rsidRPr="00B06BF3">
        <w:rPr>
          <w:spacing w:val="1"/>
          <w:sz w:val="24"/>
          <w:szCs w:val="24"/>
        </w:rPr>
        <w:t xml:space="preserve">ertifikasi kompetensi keahlian, </w:t>
      </w:r>
      <w:r>
        <w:rPr>
          <w:spacing w:val="1"/>
          <w:sz w:val="24"/>
          <w:szCs w:val="24"/>
        </w:rPr>
        <w:t>S</w:t>
      </w:r>
      <w:r w:rsidRPr="00B06BF3">
        <w:rPr>
          <w:spacing w:val="1"/>
          <w:sz w:val="24"/>
          <w:szCs w:val="24"/>
        </w:rPr>
        <w:t>MK be</w:t>
      </w:r>
      <w:r>
        <w:rPr>
          <w:spacing w:val="1"/>
          <w:sz w:val="24"/>
          <w:szCs w:val="24"/>
        </w:rPr>
        <w:t>r</w:t>
      </w:r>
      <w:r w:rsidRPr="00B06BF3">
        <w:rPr>
          <w:spacing w:val="1"/>
          <w:sz w:val="24"/>
          <w:szCs w:val="24"/>
        </w:rPr>
        <w:t xml:space="preserve">basis </w:t>
      </w:r>
      <w:r>
        <w:rPr>
          <w:spacing w:val="1"/>
          <w:sz w:val="24"/>
          <w:szCs w:val="24"/>
        </w:rPr>
        <w:t>I</w:t>
      </w:r>
      <w:r w:rsidRPr="00B06BF3">
        <w:rPr>
          <w:spacing w:val="1"/>
          <w:sz w:val="24"/>
          <w:szCs w:val="24"/>
        </w:rPr>
        <w:t>ndust</w:t>
      </w:r>
      <w:r>
        <w:rPr>
          <w:spacing w:val="1"/>
          <w:sz w:val="24"/>
          <w:szCs w:val="24"/>
        </w:rPr>
        <w:t>r</w:t>
      </w:r>
      <w:r w:rsidRPr="00B06BF3">
        <w:rPr>
          <w:spacing w:val="1"/>
          <w:sz w:val="24"/>
          <w:szCs w:val="24"/>
        </w:rPr>
        <w:t>i dan penguasaan</w:t>
      </w:r>
      <w:r w:rsidR="00B06BF3">
        <w:rPr>
          <w:spacing w:val="1"/>
          <w:sz w:val="24"/>
          <w:szCs w:val="24"/>
        </w:rPr>
        <w:t xml:space="preserve"> </w:t>
      </w:r>
      <w:r w:rsidRPr="00B06BF3">
        <w:rPr>
          <w:spacing w:val="1"/>
          <w:sz w:val="24"/>
          <w:szCs w:val="24"/>
        </w:rPr>
        <w:t>bahasa</w:t>
      </w:r>
      <w:r>
        <w:rPr>
          <w:spacing w:val="1"/>
          <w:sz w:val="24"/>
          <w:szCs w:val="24"/>
        </w:rPr>
        <w:t xml:space="preserve"> </w:t>
      </w:r>
      <w:r w:rsidRPr="00B06BF3">
        <w:rPr>
          <w:spacing w:val="1"/>
          <w:sz w:val="24"/>
          <w:szCs w:val="24"/>
        </w:rPr>
        <w:t>asing</w:t>
      </w:r>
    </w:p>
    <w:p w14:paraId="6E4992A2" w14:textId="76349DE1" w:rsidR="004B6A22" w:rsidRPr="00B06BF3" w:rsidRDefault="00B87028" w:rsidP="00B06BF3">
      <w:pPr>
        <w:tabs>
          <w:tab w:val="left" w:pos="1276"/>
          <w:tab w:val="left" w:pos="1560"/>
        </w:tabs>
        <w:spacing w:line="360" w:lineRule="auto"/>
        <w:ind w:left="1560" w:right="46" w:hanging="1134"/>
        <w:jc w:val="both"/>
        <w:rPr>
          <w:spacing w:val="1"/>
          <w:sz w:val="24"/>
          <w:szCs w:val="24"/>
        </w:rPr>
      </w:pPr>
      <w:r>
        <w:rPr>
          <w:spacing w:val="1"/>
          <w:sz w:val="24"/>
          <w:szCs w:val="24"/>
        </w:rPr>
        <w:t>S</w:t>
      </w:r>
      <w:r w:rsidRPr="00B06BF3">
        <w:rPr>
          <w:spacing w:val="1"/>
          <w:sz w:val="24"/>
          <w:szCs w:val="24"/>
        </w:rPr>
        <w:t xml:space="preserve">LB  </w:t>
      </w:r>
      <w:r w:rsidR="00B06BF3">
        <w:rPr>
          <w:spacing w:val="1"/>
          <w:sz w:val="24"/>
          <w:szCs w:val="24"/>
        </w:rPr>
        <w:tab/>
      </w:r>
      <w:r w:rsidRPr="00B06BF3">
        <w:rPr>
          <w:spacing w:val="1"/>
          <w:sz w:val="24"/>
          <w:szCs w:val="24"/>
        </w:rPr>
        <w:t xml:space="preserve">: </w:t>
      </w:r>
      <w:r w:rsidR="00B06BF3">
        <w:rPr>
          <w:spacing w:val="1"/>
          <w:sz w:val="24"/>
          <w:szCs w:val="24"/>
        </w:rPr>
        <w:tab/>
      </w:r>
      <w:r>
        <w:rPr>
          <w:spacing w:val="1"/>
          <w:sz w:val="24"/>
          <w:szCs w:val="24"/>
        </w:rPr>
        <w:t>P</w:t>
      </w:r>
      <w:r w:rsidRPr="00B06BF3">
        <w:rPr>
          <w:spacing w:val="1"/>
          <w:sz w:val="24"/>
          <w:szCs w:val="24"/>
        </w:rPr>
        <w:t>eningkatan kete</w:t>
      </w:r>
      <w:r>
        <w:rPr>
          <w:spacing w:val="1"/>
          <w:sz w:val="24"/>
          <w:szCs w:val="24"/>
        </w:rPr>
        <w:t>r</w:t>
      </w:r>
      <w:r w:rsidRPr="00B06BF3">
        <w:rPr>
          <w:spacing w:val="1"/>
          <w:sz w:val="24"/>
          <w:szCs w:val="24"/>
        </w:rPr>
        <w:t>ampilan dan kemandirian</w:t>
      </w:r>
    </w:p>
    <w:p w14:paraId="178B3901" w14:textId="77777777" w:rsidR="004B6A22" w:rsidRDefault="004B6A22" w:rsidP="005F2596">
      <w:pPr>
        <w:spacing w:line="360" w:lineRule="auto"/>
        <w:ind w:right="46"/>
        <w:jc w:val="both"/>
        <w:rPr>
          <w:sz w:val="13"/>
          <w:szCs w:val="13"/>
        </w:rPr>
      </w:pPr>
    </w:p>
    <w:p w14:paraId="5316A16C" w14:textId="4377AEEE" w:rsidR="004B6A22" w:rsidRPr="00AA274F" w:rsidRDefault="00B87028" w:rsidP="00AA274F">
      <w:pPr>
        <w:pStyle w:val="ListParagraph"/>
        <w:numPr>
          <w:ilvl w:val="0"/>
          <w:numId w:val="9"/>
        </w:numPr>
        <w:tabs>
          <w:tab w:val="left" w:pos="426"/>
        </w:tabs>
        <w:spacing w:line="360" w:lineRule="auto"/>
        <w:ind w:left="426" w:right="46" w:hanging="426"/>
        <w:jc w:val="both"/>
        <w:rPr>
          <w:spacing w:val="1"/>
          <w:sz w:val="24"/>
          <w:szCs w:val="24"/>
        </w:rPr>
      </w:pPr>
      <w:r>
        <w:rPr>
          <w:spacing w:val="1"/>
          <w:sz w:val="24"/>
          <w:szCs w:val="24"/>
        </w:rPr>
        <w:t>P</w:t>
      </w:r>
      <w:r w:rsidRPr="00AA274F">
        <w:rPr>
          <w:spacing w:val="1"/>
          <w:sz w:val="24"/>
          <w:szCs w:val="24"/>
        </w:rPr>
        <w:t>enguatan tata kelola, Akuntabilitas dan Cit</w:t>
      </w:r>
      <w:r>
        <w:rPr>
          <w:spacing w:val="1"/>
          <w:sz w:val="24"/>
          <w:szCs w:val="24"/>
        </w:rPr>
        <w:t>r</w:t>
      </w:r>
      <w:r w:rsidRPr="00AA274F">
        <w:rPr>
          <w:spacing w:val="1"/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 w:rsidRPr="00AA274F">
        <w:rPr>
          <w:spacing w:val="1"/>
          <w:sz w:val="24"/>
          <w:szCs w:val="24"/>
        </w:rPr>
        <w:t>publik</w:t>
      </w:r>
    </w:p>
    <w:p w14:paraId="539F0391" w14:textId="56FE7BAA" w:rsidR="004B6A22" w:rsidRPr="00B06BF3" w:rsidRDefault="00B87028" w:rsidP="00B06BF3">
      <w:pPr>
        <w:tabs>
          <w:tab w:val="left" w:pos="1276"/>
          <w:tab w:val="left" w:pos="1560"/>
        </w:tabs>
        <w:spacing w:line="360" w:lineRule="auto"/>
        <w:ind w:left="1560" w:right="46" w:hanging="1134"/>
        <w:jc w:val="both"/>
        <w:rPr>
          <w:spacing w:val="1"/>
          <w:sz w:val="24"/>
          <w:szCs w:val="24"/>
        </w:rPr>
      </w:pPr>
      <w:r>
        <w:rPr>
          <w:spacing w:val="1"/>
          <w:sz w:val="24"/>
          <w:szCs w:val="24"/>
        </w:rPr>
        <w:t>S</w:t>
      </w:r>
      <w:r w:rsidRPr="00B06BF3">
        <w:rPr>
          <w:spacing w:val="1"/>
          <w:sz w:val="24"/>
          <w:szCs w:val="24"/>
        </w:rPr>
        <w:t xml:space="preserve">MA </w:t>
      </w:r>
      <w:r w:rsidR="00AA274F" w:rsidRPr="00B06BF3">
        <w:rPr>
          <w:spacing w:val="1"/>
          <w:sz w:val="24"/>
          <w:szCs w:val="24"/>
        </w:rPr>
        <w:tab/>
      </w:r>
      <w:r w:rsidRPr="00B06BF3">
        <w:rPr>
          <w:spacing w:val="1"/>
          <w:sz w:val="24"/>
          <w:szCs w:val="24"/>
        </w:rPr>
        <w:t xml:space="preserve">: </w:t>
      </w:r>
      <w:r w:rsidR="00B06BF3" w:rsidRPr="00B06BF3">
        <w:rPr>
          <w:spacing w:val="1"/>
          <w:sz w:val="24"/>
          <w:szCs w:val="24"/>
        </w:rPr>
        <w:tab/>
      </w:r>
      <w:r>
        <w:rPr>
          <w:spacing w:val="1"/>
          <w:sz w:val="24"/>
          <w:szCs w:val="24"/>
        </w:rPr>
        <w:t>P</w:t>
      </w:r>
      <w:r w:rsidRPr="00B06BF3">
        <w:rPr>
          <w:spacing w:val="1"/>
          <w:sz w:val="24"/>
          <w:szCs w:val="24"/>
        </w:rPr>
        <w:t>engembangan sistem layanan pendidikan akuntabi</w:t>
      </w:r>
      <w:r>
        <w:rPr>
          <w:spacing w:val="1"/>
          <w:sz w:val="24"/>
          <w:szCs w:val="24"/>
        </w:rPr>
        <w:t>l</w:t>
      </w:r>
      <w:r w:rsidRPr="00B06BF3">
        <w:rPr>
          <w:spacing w:val="1"/>
          <w:sz w:val="24"/>
          <w:szCs w:val="24"/>
        </w:rPr>
        <w:t>itas</w:t>
      </w:r>
    </w:p>
    <w:p w14:paraId="636810BC" w14:textId="2BBB0832" w:rsidR="004B6A22" w:rsidRPr="00B06BF3" w:rsidRDefault="00B87028" w:rsidP="00B06BF3">
      <w:pPr>
        <w:tabs>
          <w:tab w:val="left" w:pos="1276"/>
          <w:tab w:val="left" w:pos="1560"/>
        </w:tabs>
        <w:spacing w:line="360" w:lineRule="auto"/>
        <w:ind w:left="1560" w:right="46" w:hanging="1134"/>
        <w:jc w:val="both"/>
        <w:rPr>
          <w:spacing w:val="1"/>
          <w:sz w:val="24"/>
          <w:szCs w:val="24"/>
        </w:rPr>
      </w:pPr>
      <w:r>
        <w:rPr>
          <w:spacing w:val="1"/>
          <w:sz w:val="24"/>
          <w:szCs w:val="24"/>
        </w:rPr>
        <w:t>S</w:t>
      </w:r>
      <w:r w:rsidRPr="00B06BF3">
        <w:rPr>
          <w:spacing w:val="1"/>
          <w:sz w:val="24"/>
          <w:szCs w:val="24"/>
        </w:rPr>
        <w:t xml:space="preserve">MK </w:t>
      </w:r>
      <w:r w:rsidR="00AA274F" w:rsidRPr="00B06BF3">
        <w:rPr>
          <w:spacing w:val="1"/>
          <w:sz w:val="24"/>
          <w:szCs w:val="24"/>
        </w:rPr>
        <w:tab/>
      </w:r>
      <w:r w:rsidRPr="00B06BF3">
        <w:rPr>
          <w:spacing w:val="1"/>
          <w:sz w:val="24"/>
          <w:szCs w:val="24"/>
        </w:rPr>
        <w:t>:</w:t>
      </w:r>
      <w:r w:rsidR="00B06BF3" w:rsidRPr="00B06BF3">
        <w:rPr>
          <w:spacing w:val="1"/>
          <w:sz w:val="24"/>
          <w:szCs w:val="24"/>
        </w:rPr>
        <w:tab/>
      </w:r>
      <w:r w:rsidR="00B06BF3">
        <w:rPr>
          <w:spacing w:val="1"/>
          <w:sz w:val="24"/>
          <w:szCs w:val="24"/>
        </w:rPr>
        <w:t>P</w:t>
      </w:r>
      <w:r w:rsidRPr="00B06BF3">
        <w:rPr>
          <w:spacing w:val="1"/>
          <w:sz w:val="24"/>
          <w:szCs w:val="24"/>
        </w:rPr>
        <w:t>engembangan tata</w:t>
      </w:r>
      <w:r>
        <w:rPr>
          <w:spacing w:val="1"/>
          <w:sz w:val="24"/>
          <w:szCs w:val="24"/>
        </w:rPr>
        <w:t xml:space="preserve"> </w:t>
      </w:r>
      <w:r w:rsidRPr="00B06BF3">
        <w:rPr>
          <w:spacing w:val="1"/>
          <w:sz w:val="24"/>
          <w:szCs w:val="24"/>
        </w:rPr>
        <w:t>kelola</w:t>
      </w:r>
      <w:r>
        <w:rPr>
          <w:spacing w:val="1"/>
          <w:sz w:val="24"/>
          <w:szCs w:val="24"/>
        </w:rPr>
        <w:t xml:space="preserve"> S</w:t>
      </w:r>
      <w:r w:rsidRPr="00B06BF3">
        <w:rPr>
          <w:spacing w:val="1"/>
          <w:sz w:val="24"/>
          <w:szCs w:val="24"/>
        </w:rPr>
        <w:t>MK be</w:t>
      </w:r>
      <w:r>
        <w:rPr>
          <w:spacing w:val="1"/>
          <w:sz w:val="24"/>
          <w:szCs w:val="24"/>
        </w:rPr>
        <w:t>r</w:t>
      </w:r>
      <w:r w:rsidRPr="00B06BF3">
        <w:rPr>
          <w:spacing w:val="1"/>
          <w:sz w:val="24"/>
          <w:szCs w:val="24"/>
        </w:rPr>
        <w:t xml:space="preserve">basis </w:t>
      </w:r>
      <w:r>
        <w:rPr>
          <w:spacing w:val="1"/>
          <w:sz w:val="24"/>
          <w:szCs w:val="24"/>
        </w:rPr>
        <w:t>I</w:t>
      </w:r>
      <w:r w:rsidRPr="00B06BF3">
        <w:rPr>
          <w:spacing w:val="1"/>
          <w:sz w:val="24"/>
          <w:szCs w:val="24"/>
        </w:rPr>
        <w:t>ndust</w:t>
      </w:r>
      <w:r>
        <w:rPr>
          <w:spacing w:val="1"/>
          <w:sz w:val="24"/>
          <w:szCs w:val="24"/>
        </w:rPr>
        <w:t>r</w:t>
      </w:r>
      <w:r w:rsidRPr="00B06BF3">
        <w:rPr>
          <w:spacing w:val="1"/>
          <w:sz w:val="24"/>
          <w:szCs w:val="24"/>
        </w:rPr>
        <w:t>i</w:t>
      </w:r>
    </w:p>
    <w:p w14:paraId="62E2D18C" w14:textId="47044987" w:rsidR="004B6A22" w:rsidRPr="00B06BF3" w:rsidRDefault="00B87028" w:rsidP="00B06BF3">
      <w:pPr>
        <w:tabs>
          <w:tab w:val="left" w:pos="1276"/>
          <w:tab w:val="left" w:pos="1560"/>
        </w:tabs>
        <w:spacing w:line="360" w:lineRule="auto"/>
        <w:ind w:left="1560" w:right="46" w:hanging="1134"/>
        <w:jc w:val="both"/>
        <w:rPr>
          <w:spacing w:val="1"/>
          <w:sz w:val="24"/>
          <w:szCs w:val="24"/>
        </w:rPr>
      </w:pPr>
      <w:r>
        <w:rPr>
          <w:spacing w:val="1"/>
          <w:sz w:val="24"/>
          <w:szCs w:val="24"/>
        </w:rPr>
        <w:t>S</w:t>
      </w:r>
      <w:r w:rsidRPr="00B06BF3">
        <w:rPr>
          <w:spacing w:val="1"/>
          <w:sz w:val="24"/>
          <w:szCs w:val="24"/>
        </w:rPr>
        <w:t xml:space="preserve">LB  </w:t>
      </w:r>
      <w:r w:rsidR="00AA274F" w:rsidRPr="00B06BF3">
        <w:rPr>
          <w:spacing w:val="1"/>
          <w:sz w:val="24"/>
          <w:szCs w:val="24"/>
        </w:rPr>
        <w:tab/>
      </w:r>
      <w:r w:rsidRPr="00B06BF3">
        <w:rPr>
          <w:spacing w:val="1"/>
          <w:sz w:val="24"/>
          <w:szCs w:val="24"/>
        </w:rPr>
        <w:t>:</w:t>
      </w:r>
      <w:r w:rsidR="00B06BF3">
        <w:rPr>
          <w:spacing w:val="1"/>
          <w:sz w:val="24"/>
          <w:szCs w:val="24"/>
        </w:rPr>
        <w:tab/>
      </w:r>
      <w:r>
        <w:rPr>
          <w:spacing w:val="1"/>
          <w:sz w:val="24"/>
          <w:szCs w:val="24"/>
        </w:rPr>
        <w:t>P</w:t>
      </w:r>
      <w:r w:rsidRPr="00B06BF3">
        <w:rPr>
          <w:spacing w:val="1"/>
          <w:sz w:val="24"/>
          <w:szCs w:val="24"/>
        </w:rPr>
        <w:t>engembangan pendidikan khusus holistik</w:t>
      </w:r>
    </w:p>
    <w:p w14:paraId="328DC2F9" w14:textId="77777777" w:rsidR="004B6A22" w:rsidRDefault="004B6A22" w:rsidP="005F2596">
      <w:pPr>
        <w:spacing w:line="360" w:lineRule="auto"/>
        <w:ind w:right="46"/>
        <w:jc w:val="both"/>
        <w:rPr>
          <w:sz w:val="14"/>
          <w:szCs w:val="14"/>
        </w:rPr>
      </w:pPr>
    </w:p>
    <w:p w14:paraId="037D9F81" w14:textId="0602D8E0" w:rsidR="004B6A22" w:rsidRPr="00195469" w:rsidRDefault="00B87028" w:rsidP="00195469">
      <w:pPr>
        <w:pStyle w:val="ListParagraph"/>
        <w:numPr>
          <w:ilvl w:val="0"/>
          <w:numId w:val="2"/>
        </w:numPr>
        <w:tabs>
          <w:tab w:val="left" w:pos="426"/>
        </w:tabs>
        <w:spacing w:line="360" w:lineRule="auto"/>
        <w:ind w:left="426" w:right="46" w:hanging="426"/>
        <w:jc w:val="both"/>
        <w:rPr>
          <w:b/>
          <w:sz w:val="24"/>
          <w:szCs w:val="24"/>
        </w:rPr>
      </w:pPr>
      <w:r w:rsidRPr="00195469">
        <w:rPr>
          <w:b/>
          <w:sz w:val="24"/>
          <w:szCs w:val="24"/>
        </w:rPr>
        <w:t>Sumbe</w:t>
      </w:r>
      <w:r>
        <w:rPr>
          <w:b/>
          <w:sz w:val="24"/>
          <w:szCs w:val="24"/>
        </w:rPr>
        <w:t>r</w:t>
      </w:r>
      <w:r w:rsidRPr="00195469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Daya</w:t>
      </w:r>
      <w:r w:rsidRPr="00195469">
        <w:rPr>
          <w:b/>
          <w:sz w:val="24"/>
          <w:szCs w:val="24"/>
        </w:rPr>
        <w:t xml:space="preserve"> Kepe</w:t>
      </w:r>
      <w:r>
        <w:rPr>
          <w:b/>
          <w:sz w:val="24"/>
          <w:szCs w:val="24"/>
        </w:rPr>
        <w:t>gawaian</w:t>
      </w:r>
    </w:p>
    <w:p w14:paraId="2E4C2D21" w14:textId="72E47107" w:rsidR="004B6A22" w:rsidRDefault="00B87028" w:rsidP="005F2596">
      <w:pPr>
        <w:spacing w:line="360" w:lineRule="auto"/>
        <w:ind w:right="46"/>
        <w:jc w:val="both"/>
        <w:rPr>
          <w:sz w:val="24"/>
          <w:szCs w:val="24"/>
        </w:rPr>
      </w:pPr>
      <w:r>
        <w:rPr>
          <w:spacing w:val="-5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44"/>
          <w:sz w:val="24"/>
          <w:szCs w:val="24"/>
        </w:rPr>
        <w:t xml:space="preserve"> </w:t>
      </w:r>
      <w:r>
        <w:rPr>
          <w:sz w:val="24"/>
          <w:szCs w:val="24"/>
        </w:rPr>
        <w:t>13</w:t>
      </w:r>
      <w:r>
        <w:rPr>
          <w:spacing w:val="4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C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b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45"/>
          <w:sz w:val="24"/>
          <w:szCs w:val="24"/>
        </w:rPr>
        <w:t xml:space="preserve"> </w:t>
      </w:r>
      <w:r>
        <w:rPr>
          <w:spacing w:val="4"/>
          <w:sz w:val="24"/>
          <w:szCs w:val="24"/>
        </w:rPr>
        <w:t>D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4"/>
          <w:sz w:val="24"/>
          <w:szCs w:val="24"/>
        </w:rPr>
        <w:t>a</w:t>
      </w:r>
      <w:r>
        <w:rPr>
          <w:spacing w:val="-4"/>
          <w:sz w:val="24"/>
          <w:szCs w:val="24"/>
        </w:rPr>
        <w:t>l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41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u</w:t>
      </w:r>
      <w:r>
        <w:rPr>
          <w:spacing w:val="-5"/>
          <w:sz w:val="24"/>
          <w:szCs w:val="24"/>
        </w:rPr>
        <w:t>n</w:t>
      </w:r>
      <w:r>
        <w:rPr>
          <w:spacing w:val="5"/>
          <w:sz w:val="24"/>
          <w:szCs w:val="24"/>
        </w:rPr>
        <w:t>g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1"/>
          <w:sz w:val="24"/>
          <w:szCs w:val="24"/>
        </w:rPr>
        <w:t xml:space="preserve"> </w:t>
      </w:r>
      <w:r>
        <w:rPr>
          <w:spacing w:val="4"/>
          <w:sz w:val="24"/>
          <w:szCs w:val="24"/>
        </w:rPr>
        <w:t>D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4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4"/>
          <w:sz w:val="24"/>
          <w:szCs w:val="24"/>
        </w:rPr>
        <w:t>e</w:t>
      </w:r>
      <w:r>
        <w:rPr>
          <w:spacing w:val="-5"/>
          <w:sz w:val="24"/>
          <w:szCs w:val="24"/>
        </w:rPr>
        <w:t>n</w:t>
      </w:r>
      <w:r>
        <w:rPr>
          <w:spacing w:val="5"/>
          <w:sz w:val="24"/>
          <w:szCs w:val="24"/>
        </w:rPr>
        <w:t>d</w:t>
      </w:r>
      <w:r>
        <w:rPr>
          <w:spacing w:val="-4"/>
          <w:sz w:val="24"/>
          <w:szCs w:val="24"/>
        </w:rPr>
        <w:t>i</w:t>
      </w:r>
      <w:r>
        <w:rPr>
          <w:spacing w:val="5"/>
          <w:sz w:val="24"/>
          <w:szCs w:val="24"/>
        </w:rPr>
        <w:t>d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K</w:t>
      </w:r>
      <w:r>
        <w:rPr>
          <w:spacing w:val="4"/>
          <w:sz w:val="24"/>
          <w:szCs w:val="24"/>
        </w:rPr>
        <w:t>e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ud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Pr</w:t>
      </w:r>
      <w:r>
        <w:rPr>
          <w:spacing w:val="5"/>
          <w:sz w:val="24"/>
          <w:szCs w:val="24"/>
        </w:rPr>
        <w:t>o</w:t>
      </w:r>
      <w:r>
        <w:rPr>
          <w:sz w:val="24"/>
          <w:szCs w:val="24"/>
        </w:rPr>
        <w:t>v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7"/>
          <w:sz w:val="24"/>
          <w:szCs w:val="24"/>
        </w:rPr>
        <w:t>s</w:t>
      </w:r>
      <w:r>
        <w:rPr>
          <w:sz w:val="24"/>
          <w:szCs w:val="24"/>
        </w:rPr>
        <w:t>i</w:t>
      </w:r>
      <w:r w:rsidR="00D77D84">
        <w:rPr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3"/>
          <w:sz w:val="24"/>
          <w:szCs w:val="24"/>
        </w:rPr>
        <w:t>a</w:t>
      </w:r>
      <w:r>
        <w:rPr>
          <w:spacing w:val="2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h</w:t>
      </w:r>
      <w:r>
        <w:rPr>
          <w:sz w:val="24"/>
          <w:szCs w:val="24"/>
        </w:rPr>
        <w:t>:</w:t>
      </w:r>
    </w:p>
    <w:p w14:paraId="2F68C1C9" w14:textId="6F80531A" w:rsidR="00D77D84" w:rsidRPr="00D77D84" w:rsidRDefault="00D77D84" w:rsidP="00D77D84">
      <w:pPr>
        <w:pStyle w:val="ListParagraph"/>
        <w:numPr>
          <w:ilvl w:val="0"/>
          <w:numId w:val="7"/>
        </w:numPr>
        <w:tabs>
          <w:tab w:val="left" w:pos="426"/>
          <w:tab w:val="left" w:pos="1701"/>
          <w:tab w:val="left" w:pos="1985"/>
        </w:tabs>
        <w:spacing w:line="360" w:lineRule="auto"/>
        <w:ind w:left="1985" w:right="46" w:hanging="1985"/>
        <w:jc w:val="both"/>
        <w:rPr>
          <w:sz w:val="24"/>
          <w:szCs w:val="24"/>
        </w:rPr>
      </w:pPr>
      <w:r w:rsidRPr="00D77D84">
        <w:rPr>
          <w:sz w:val="24"/>
          <w:szCs w:val="24"/>
        </w:rPr>
        <w:t>Cabdin 1</w:t>
      </w:r>
      <w:r w:rsidRPr="00D77D84">
        <w:rPr>
          <w:sz w:val="24"/>
          <w:szCs w:val="24"/>
        </w:rPr>
        <w:tab/>
        <w:t>:</w:t>
      </w:r>
      <w:r>
        <w:rPr>
          <w:sz w:val="24"/>
          <w:szCs w:val="24"/>
        </w:rPr>
        <w:tab/>
      </w:r>
      <w:r w:rsidRPr="00D77D84">
        <w:rPr>
          <w:sz w:val="24"/>
          <w:szCs w:val="24"/>
        </w:rPr>
        <w:t>Kota Semarang dan Kab. Semarang</w:t>
      </w:r>
    </w:p>
    <w:p w14:paraId="60DEFB1C" w14:textId="1022CF78" w:rsidR="00D77D84" w:rsidRPr="00D77D84" w:rsidRDefault="00D77D84" w:rsidP="00D77D84">
      <w:pPr>
        <w:pStyle w:val="ListParagraph"/>
        <w:numPr>
          <w:ilvl w:val="0"/>
          <w:numId w:val="7"/>
        </w:numPr>
        <w:tabs>
          <w:tab w:val="left" w:pos="426"/>
          <w:tab w:val="left" w:pos="1701"/>
          <w:tab w:val="left" w:pos="1985"/>
        </w:tabs>
        <w:spacing w:line="360" w:lineRule="auto"/>
        <w:ind w:left="1985" w:right="46" w:hanging="1985"/>
        <w:jc w:val="both"/>
        <w:rPr>
          <w:sz w:val="24"/>
          <w:szCs w:val="24"/>
        </w:rPr>
      </w:pPr>
      <w:r w:rsidRPr="00D77D84">
        <w:rPr>
          <w:sz w:val="24"/>
          <w:szCs w:val="24"/>
        </w:rPr>
        <w:t>Cabdin 2</w:t>
      </w:r>
      <w:r w:rsidRPr="00D77D84">
        <w:rPr>
          <w:sz w:val="24"/>
          <w:szCs w:val="24"/>
        </w:rPr>
        <w:tab/>
        <w:t xml:space="preserve">: </w:t>
      </w:r>
      <w:r w:rsidR="00137B23">
        <w:rPr>
          <w:sz w:val="24"/>
          <w:szCs w:val="24"/>
        </w:rPr>
        <w:tab/>
      </w:r>
      <w:r w:rsidRPr="00D77D84">
        <w:rPr>
          <w:sz w:val="24"/>
          <w:szCs w:val="24"/>
        </w:rPr>
        <w:t>Kab. Demak dan Kab. Jepara</w:t>
      </w:r>
    </w:p>
    <w:p w14:paraId="655438C3" w14:textId="227DF687" w:rsidR="00D77D84" w:rsidRPr="00D77D84" w:rsidRDefault="00D77D84" w:rsidP="00D77D84">
      <w:pPr>
        <w:pStyle w:val="ListParagraph"/>
        <w:numPr>
          <w:ilvl w:val="0"/>
          <w:numId w:val="7"/>
        </w:numPr>
        <w:tabs>
          <w:tab w:val="left" w:pos="426"/>
          <w:tab w:val="left" w:pos="1701"/>
          <w:tab w:val="left" w:pos="1985"/>
        </w:tabs>
        <w:spacing w:line="360" w:lineRule="auto"/>
        <w:ind w:left="1985" w:right="46" w:hanging="1985"/>
        <w:jc w:val="both"/>
        <w:rPr>
          <w:sz w:val="24"/>
          <w:szCs w:val="24"/>
        </w:rPr>
      </w:pPr>
      <w:r w:rsidRPr="00D77D84">
        <w:rPr>
          <w:sz w:val="24"/>
          <w:szCs w:val="24"/>
        </w:rPr>
        <w:t>Cabdin 3</w:t>
      </w:r>
      <w:r w:rsidRPr="00D77D84">
        <w:rPr>
          <w:sz w:val="24"/>
          <w:szCs w:val="24"/>
        </w:rPr>
        <w:tab/>
        <w:t xml:space="preserve">: </w:t>
      </w:r>
      <w:r w:rsidR="00137B23">
        <w:rPr>
          <w:sz w:val="24"/>
          <w:szCs w:val="24"/>
        </w:rPr>
        <w:tab/>
      </w:r>
      <w:r w:rsidRPr="00D77D84">
        <w:rPr>
          <w:sz w:val="24"/>
          <w:szCs w:val="24"/>
        </w:rPr>
        <w:t>Kab. Pati dan Kab. Rembang</w:t>
      </w:r>
    </w:p>
    <w:p w14:paraId="6B1277A4" w14:textId="55675AE7" w:rsidR="00D77D84" w:rsidRPr="00D77D84" w:rsidRDefault="00D77D84" w:rsidP="00D77D84">
      <w:pPr>
        <w:pStyle w:val="ListParagraph"/>
        <w:numPr>
          <w:ilvl w:val="0"/>
          <w:numId w:val="7"/>
        </w:numPr>
        <w:tabs>
          <w:tab w:val="left" w:pos="426"/>
          <w:tab w:val="left" w:pos="1701"/>
          <w:tab w:val="left" w:pos="1985"/>
        </w:tabs>
        <w:spacing w:line="360" w:lineRule="auto"/>
        <w:ind w:left="1985" w:right="46" w:hanging="1985"/>
        <w:jc w:val="both"/>
        <w:rPr>
          <w:sz w:val="24"/>
          <w:szCs w:val="24"/>
        </w:rPr>
      </w:pPr>
      <w:r w:rsidRPr="00D77D84">
        <w:rPr>
          <w:sz w:val="24"/>
          <w:szCs w:val="24"/>
        </w:rPr>
        <w:t>Cabdin 4</w:t>
      </w:r>
      <w:r w:rsidRPr="00D77D84">
        <w:rPr>
          <w:sz w:val="24"/>
          <w:szCs w:val="24"/>
        </w:rPr>
        <w:tab/>
        <w:t xml:space="preserve">: </w:t>
      </w:r>
      <w:r w:rsidR="00137B23">
        <w:rPr>
          <w:sz w:val="24"/>
          <w:szCs w:val="24"/>
        </w:rPr>
        <w:tab/>
      </w:r>
      <w:r w:rsidRPr="00D77D84">
        <w:rPr>
          <w:sz w:val="24"/>
          <w:szCs w:val="24"/>
        </w:rPr>
        <w:t>Kab. Blora dan Kab. Grobogan</w:t>
      </w:r>
    </w:p>
    <w:p w14:paraId="3E84B083" w14:textId="79174328" w:rsidR="00D77D84" w:rsidRPr="00D77D84" w:rsidRDefault="00D77D84" w:rsidP="00D77D84">
      <w:pPr>
        <w:pStyle w:val="ListParagraph"/>
        <w:numPr>
          <w:ilvl w:val="0"/>
          <w:numId w:val="7"/>
        </w:numPr>
        <w:tabs>
          <w:tab w:val="left" w:pos="426"/>
          <w:tab w:val="left" w:pos="1701"/>
          <w:tab w:val="left" w:pos="1985"/>
        </w:tabs>
        <w:spacing w:line="360" w:lineRule="auto"/>
        <w:ind w:left="1985" w:right="46" w:hanging="1985"/>
        <w:jc w:val="both"/>
        <w:rPr>
          <w:sz w:val="24"/>
          <w:szCs w:val="24"/>
        </w:rPr>
      </w:pPr>
      <w:r w:rsidRPr="00D77D84">
        <w:rPr>
          <w:sz w:val="24"/>
          <w:szCs w:val="24"/>
        </w:rPr>
        <w:t>Cabdin 5</w:t>
      </w:r>
      <w:r w:rsidRPr="00D77D84">
        <w:rPr>
          <w:sz w:val="24"/>
          <w:szCs w:val="24"/>
        </w:rPr>
        <w:tab/>
        <w:t xml:space="preserve">: </w:t>
      </w:r>
      <w:r w:rsidR="00137B23">
        <w:rPr>
          <w:sz w:val="24"/>
          <w:szCs w:val="24"/>
        </w:rPr>
        <w:tab/>
      </w:r>
      <w:r w:rsidRPr="00D77D84">
        <w:rPr>
          <w:sz w:val="24"/>
          <w:szCs w:val="24"/>
        </w:rPr>
        <w:t>Kab. Boyolali, Klaten, dan Salatiga</w:t>
      </w:r>
    </w:p>
    <w:p w14:paraId="037454A8" w14:textId="0C783D4F" w:rsidR="00D77D84" w:rsidRPr="00D77D84" w:rsidRDefault="00D77D84" w:rsidP="00D77D84">
      <w:pPr>
        <w:pStyle w:val="ListParagraph"/>
        <w:numPr>
          <w:ilvl w:val="0"/>
          <w:numId w:val="7"/>
        </w:numPr>
        <w:tabs>
          <w:tab w:val="left" w:pos="426"/>
          <w:tab w:val="left" w:pos="1701"/>
          <w:tab w:val="left" w:pos="1985"/>
        </w:tabs>
        <w:spacing w:line="360" w:lineRule="auto"/>
        <w:ind w:left="1985" w:right="46" w:hanging="1985"/>
        <w:jc w:val="both"/>
        <w:rPr>
          <w:sz w:val="24"/>
          <w:szCs w:val="24"/>
        </w:rPr>
      </w:pPr>
      <w:r w:rsidRPr="00D77D84">
        <w:rPr>
          <w:sz w:val="24"/>
          <w:szCs w:val="24"/>
        </w:rPr>
        <w:t>Cabdin 6</w:t>
      </w:r>
      <w:r w:rsidRPr="00D77D84">
        <w:rPr>
          <w:sz w:val="24"/>
          <w:szCs w:val="24"/>
        </w:rPr>
        <w:tab/>
        <w:t xml:space="preserve">: </w:t>
      </w:r>
      <w:r w:rsidR="00137B23">
        <w:rPr>
          <w:sz w:val="24"/>
          <w:szCs w:val="24"/>
        </w:rPr>
        <w:tab/>
      </w:r>
      <w:r w:rsidRPr="00D77D84">
        <w:rPr>
          <w:sz w:val="24"/>
          <w:szCs w:val="24"/>
        </w:rPr>
        <w:t>Kab. Karanganyar, Sragen , dan Wonogiri</w:t>
      </w:r>
    </w:p>
    <w:p w14:paraId="20E053F3" w14:textId="7BD4C933" w:rsidR="00D77D84" w:rsidRPr="00D77D84" w:rsidRDefault="00D77D84" w:rsidP="00D77D84">
      <w:pPr>
        <w:pStyle w:val="ListParagraph"/>
        <w:numPr>
          <w:ilvl w:val="0"/>
          <w:numId w:val="7"/>
        </w:numPr>
        <w:tabs>
          <w:tab w:val="left" w:pos="426"/>
          <w:tab w:val="left" w:pos="1701"/>
          <w:tab w:val="left" w:pos="1985"/>
        </w:tabs>
        <w:spacing w:line="360" w:lineRule="auto"/>
        <w:ind w:left="1985" w:right="46" w:hanging="1985"/>
        <w:jc w:val="both"/>
        <w:rPr>
          <w:sz w:val="24"/>
          <w:szCs w:val="24"/>
        </w:rPr>
      </w:pPr>
      <w:r w:rsidRPr="00D77D84">
        <w:rPr>
          <w:sz w:val="24"/>
          <w:szCs w:val="24"/>
        </w:rPr>
        <w:t>Cabdin 7</w:t>
      </w:r>
      <w:r w:rsidRPr="00D77D84">
        <w:rPr>
          <w:sz w:val="24"/>
          <w:szCs w:val="24"/>
        </w:rPr>
        <w:tab/>
        <w:t xml:space="preserve">: </w:t>
      </w:r>
      <w:r w:rsidR="00137B23">
        <w:rPr>
          <w:sz w:val="24"/>
          <w:szCs w:val="24"/>
        </w:rPr>
        <w:tab/>
      </w:r>
      <w:r w:rsidRPr="00D77D84">
        <w:rPr>
          <w:sz w:val="24"/>
          <w:szCs w:val="24"/>
        </w:rPr>
        <w:t>Kab. Surakarta dan Kab. Sukoharjo</w:t>
      </w:r>
    </w:p>
    <w:p w14:paraId="59015D7A" w14:textId="2D37B100" w:rsidR="00D77D84" w:rsidRPr="00D77D84" w:rsidRDefault="00D77D84" w:rsidP="00D77D84">
      <w:pPr>
        <w:pStyle w:val="ListParagraph"/>
        <w:numPr>
          <w:ilvl w:val="0"/>
          <w:numId w:val="7"/>
        </w:numPr>
        <w:tabs>
          <w:tab w:val="left" w:pos="426"/>
          <w:tab w:val="left" w:pos="1701"/>
          <w:tab w:val="left" w:pos="1985"/>
        </w:tabs>
        <w:spacing w:line="360" w:lineRule="auto"/>
        <w:ind w:left="1985" w:right="46" w:hanging="1985"/>
        <w:jc w:val="both"/>
        <w:rPr>
          <w:sz w:val="24"/>
          <w:szCs w:val="24"/>
        </w:rPr>
      </w:pPr>
      <w:r w:rsidRPr="00D77D84">
        <w:rPr>
          <w:sz w:val="24"/>
          <w:szCs w:val="24"/>
        </w:rPr>
        <w:lastRenderedPageBreak/>
        <w:t>Cabdin 8</w:t>
      </w:r>
      <w:r w:rsidRPr="00D77D84">
        <w:rPr>
          <w:sz w:val="24"/>
          <w:szCs w:val="24"/>
        </w:rPr>
        <w:tab/>
        <w:t xml:space="preserve">: </w:t>
      </w:r>
      <w:r w:rsidR="00137B23">
        <w:rPr>
          <w:sz w:val="24"/>
          <w:szCs w:val="24"/>
        </w:rPr>
        <w:tab/>
      </w:r>
      <w:r w:rsidRPr="00D77D84">
        <w:rPr>
          <w:sz w:val="24"/>
          <w:szCs w:val="24"/>
        </w:rPr>
        <w:t>Kab. Magelang, Purworejo, dan Temanggung</w:t>
      </w:r>
    </w:p>
    <w:p w14:paraId="181824DD" w14:textId="4C8E100F" w:rsidR="00D77D84" w:rsidRDefault="00D77D84" w:rsidP="00D77D84">
      <w:pPr>
        <w:pStyle w:val="ListParagraph"/>
        <w:numPr>
          <w:ilvl w:val="0"/>
          <w:numId w:val="7"/>
        </w:numPr>
        <w:tabs>
          <w:tab w:val="left" w:pos="426"/>
          <w:tab w:val="left" w:pos="1701"/>
          <w:tab w:val="left" w:pos="1985"/>
        </w:tabs>
        <w:spacing w:line="360" w:lineRule="auto"/>
        <w:ind w:left="1985" w:right="46" w:hanging="1985"/>
        <w:jc w:val="both"/>
        <w:rPr>
          <w:sz w:val="24"/>
          <w:szCs w:val="24"/>
        </w:rPr>
      </w:pPr>
      <w:r w:rsidRPr="00D77D84">
        <w:rPr>
          <w:sz w:val="24"/>
          <w:szCs w:val="24"/>
        </w:rPr>
        <w:t>Cabdin 9</w:t>
      </w:r>
      <w:r w:rsidRPr="00D77D84">
        <w:rPr>
          <w:sz w:val="24"/>
          <w:szCs w:val="24"/>
        </w:rPr>
        <w:tab/>
        <w:t xml:space="preserve">: </w:t>
      </w:r>
      <w:r w:rsidR="00137B23">
        <w:rPr>
          <w:sz w:val="24"/>
          <w:szCs w:val="24"/>
        </w:rPr>
        <w:tab/>
      </w:r>
      <w:r w:rsidRPr="00D77D84">
        <w:rPr>
          <w:sz w:val="24"/>
          <w:szCs w:val="24"/>
        </w:rPr>
        <w:t>Kab. Kebumen, Wonosobo, Banjarnegara, dan Purbalingga</w:t>
      </w:r>
    </w:p>
    <w:p w14:paraId="60A13B2F" w14:textId="010AFF19" w:rsidR="004B6A22" w:rsidRDefault="00B87028" w:rsidP="00D77D84">
      <w:pPr>
        <w:pStyle w:val="ListParagraph"/>
        <w:numPr>
          <w:ilvl w:val="0"/>
          <w:numId w:val="7"/>
        </w:numPr>
        <w:tabs>
          <w:tab w:val="left" w:pos="426"/>
          <w:tab w:val="left" w:pos="1701"/>
          <w:tab w:val="left" w:pos="1985"/>
        </w:tabs>
        <w:spacing w:line="360" w:lineRule="auto"/>
        <w:ind w:left="1985" w:right="46" w:hanging="1985"/>
        <w:jc w:val="both"/>
        <w:rPr>
          <w:sz w:val="24"/>
          <w:szCs w:val="24"/>
        </w:rPr>
      </w:pPr>
      <w:r w:rsidRPr="00D77D84">
        <w:rPr>
          <w:sz w:val="24"/>
          <w:szCs w:val="24"/>
        </w:rPr>
        <w:t>Cabdi</w:t>
      </w:r>
      <w:r>
        <w:rPr>
          <w:sz w:val="24"/>
          <w:szCs w:val="24"/>
        </w:rPr>
        <w:t>n</w:t>
      </w:r>
      <w:r w:rsidRPr="00D77D84">
        <w:rPr>
          <w:sz w:val="24"/>
          <w:szCs w:val="24"/>
        </w:rPr>
        <w:t xml:space="preserve"> </w:t>
      </w:r>
      <w:r>
        <w:rPr>
          <w:sz w:val="24"/>
          <w:szCs w:val="24"/>
        </w:rPr>
        <w:t>10</w:t>
      </w:r>
      <w:r w:rsidRPr="00D77D84">
        <w:rPr>
          <w:sz w:val="24"/>
          <w:szCs w:val="24"/>
        </w:rPr>
        <w:t xml:space="preserve"> </w:t>
      </w:r>
      <w:r w:rsidR="00137B23">
        <w:rPr>
          <w:sz w:val="24"/>
          <w:szCs w:val="24"/>
        </w:rPr>
        <w:tab/>
      </w:r>
      <w:r>
        <w:rPr>
          <w:sz w:val="24"/>
          <w:szCs w:val="24"/>
        </w:rPr>
        <w:t>:</w:t>
      </w:r>
      <w:r w:rsidRPr="00D77D84">
        <w:rPr>
          <w:sz w:val="24"/>
          <w:szCs w:val="24"/>
        </w:rPr>
        <w:t xml:space="preserve"> </w:t>
      </w:r>
      <w:r w:rsidR="00137B23">
        <w:rPr>
          <w:sz w:val="24"/>
          <w:szCs w:val="24"/>
        </w:rPr>
        <w:tab/>
      </w:r>
      <w:r w:rsidRPr="00D77D84">
        <w:rPr>
          <w:sz w:val="24"/>
          <w:szCs w:val="24"/>
        </w:rPr>
        <w:t>Kab</w:t>
      </w:r>
      <w:r>
        <w:rPr>
          <w:sz w:val="24"/>
          <w:szCs w:val="24"/>
        </w:rPr>
        <w:t>.</w:t>
      </w:r>
      <w:r w:rsidRPr="00D77D84">
        <w:rPr>
          <w:sz w:val="24"/>
          <w:szCs w:val="24"/>
        </w:rPr>
        <w:t xml:space="preserve"> Cilaca</w:t>
      </w:r>
      <w:r>
        <w:rPr>
          <w:sz w:val="24"/>
          <w:szCs w:val="24"/>
        </w:rPr>
        <w:t>p</w:t>
      </w:r>
      <w:r w:rsidRPr="00D77D84">
        <w:rPr>
          <w:sz w:val="24"/>
          <w:szCs w:val="24"/>
        </w:rPr>
        <w:t xml:space="preserve"> da</w:t>
      </w:r>
      <w:r>
        <w:rPr>
          <w:sz w:val="24"/>
          <w:szCs w:val="24"/>
        </w:rPr>
        <w:t>n</w:t>
      </w:r>
      <w:r w:rsidRPr="00D77D84">
        <w:rPr>
          <w:sz w:val="24"/>
          <w:szCs w:val="24"/>
        </w:rPr>
        <w:t xml:space="preserve"> Kab</w:t>
      </w:r>
      <w:r>
        <w:rPr>
          <w:sz w:val="24"/>
          <w:szCs w:val="24"/>
        </w:rPr>
        <w:t>.</w:t>
      </w:r>
      <w:r w:rsidRPr="00D77D84">
        <w:rPr>
          <w:sz w:val="24"/>
          <w:szCs w:val="24"/>
        </w:rPr>
        <w:t xml:space="preserve"> Ba</w:t>
      </w:r>
      <w:r>
        <w:rPr>
          <w:sz w:val="24"/>
          <w:szCs w:val="24"/>
        </w:rPr>
        <w:t>n</w:t>
      </w:r>
      <w:r w:rsidRPr="00D77D84">
        <w:rPr>
          <w:sz w:val="24"/>
          <w:szCs w:val="24"/>
        </w:rPr>
        <w:t>yuma</w:t>
      </w:r>
      <w:r>
        <w:rPr>
          <w:sz w:val="24"/>
          <w:szCs w:val="24"/>
        </w:rPr>
        <w:t>s</w:t>
      </w:r>
    </w:p>
    <w:p w14:paraId="541CCA83" w14:textId="1DE907EC" w:rsidR="004B6A22" w:rsidRDefault="00B87028" w:rsidP="00D77D84">
      <w:pPr>
        <w:pStyle w:val="ListParagraph"/>
        <w:numPr>
          <w:ilvl w:val="0"/>
          <w:numId w:val="7"/>
        </w:numPr>
        <w:tabs>
          <w:tab w:val="left" w:pos="426"/>
          <w:tab w:val="left" w:pos="1701"/>
          <w:tab w:val="left" w:pos="1985"/>
        </w:tabs>
        <w:spacing w:line="360" w:lineRule="auto"/>
        <w:ind w:left="1985" w:right="46" w:hanging="1985"/>
        <w:jc w:val="both"/>
        <w:rPr>
          <w:sz w:val="24"/>
          <w:szCs w:val="24"/>
        </w:rPr>
      </w:pPr>
      <w:r w:rsidRPr="00D77D84">
        <w:rPr>
          <w:sz w:val="24"/>
          <w:szCs w:val="24"/>
        </w:rPr>
        <w:t>Cabdi</w:t>
      </w:r>
      <w:r>
        <w:rPr>
          <w:sz w:val="24"/>
          <w:szCs w:val="24"/>
        </w:rPr>
        <w:t>n</w:t>
      </w:r>
      <w:r w:rsidRPr="00D77D84">
        <w:rPr>
          <w:sz w:val="24"/>
          <w:szCs w:val="24"/>
        </w:rPr>
        <w:t xml:space="preserve"> </w:t>
      </w:r>
      <w:r>
        <w:rPr>
          <w:sz w:val="24"/>
          <w:szCs w:val="24"/>
        </w:rPr>
        <w:t>11</w:t>
      </w:r>
      <w:r w:rsidRPr="00D77D84">
        <w:rPr>
          <w:sz w:val="24"/>
          <w:szCs w:val="24"/>
        </w:rPr>
        <w:t xml:space="preserve"> </w:t>
      </w:r>
      <w:r w:rsidR="00137B23">
        <w:rPr>
          <w:sz w:val="24"/>
          <w:szCs w:val="24"/>
        </w:rPr>
        <w:tab/>
      </w:r>
      <w:r>
        <w:rPr>
          <w:sz w:val="24"/>
          <w:szCs w:val="24"/>
        </w:rPr>
        <w:t>:</w:t>
      </w:r>
      <w:r w:rsidRPr="00D77D84">
        <w:rPr>
          <w:sz w:val="24"/>
          <w:szCs w:val="24"/>
        </w:rPr>
        <w:t xml:space="preserve"> </w:t>
      </w:r>
      <w:r w:rsidR="00137B23">
        <w:rPr>
          <w:sz w:val="24"/>
          <w:szCs w:val="24"/>
        </w:rPr>
        <w:tab/>
      </w:r>
      <w:r w:rsidRPr="00D77D84">
        <w:rPr>
          <w:sz w:val="24"/>
          <w:szCs w:val="24"/>
        </w:rPr>
        <w:t>Kab</w:t>
      </w:r>
      <w:r>
        <w:rPr>
          <w:sz w:val="24"/>
          <w:szCs w:val="24"/>
        </w:rPr>
        <w:t>.</w:t>
      </w:r>
      <w:r w:rsidRPr="00D77D84">
        <w:rPr>
          <w:sz w:val="24"/>
          <w:szCs w:val="24"/>
        </w:rPr>
        <w:t xml:space="preserve"> Brebe</w:t>
      </w:r>
      <w:r>
        <w:rPr>
          <w:sz w:val="24"/>
          <w:szCs w:val="24"/>
        </w:rPr>
        <w:t>s</w:t>
      </w:r>
      <w:r w:rsidRPr="00D77D84">
        <w:rPr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 w:rsidRPr="00D77D84">
        <w:rPr>
          <w:sz w:val="24"/>
          <w:szCs w:val="24"/>
        </w:rPr>
        <w:t>a</w:t>
      </w:r>
      <w:r>
        <w:rPr>
          <w:sz w:val="24"/>
          <w:szCs w:val="24"/>
        </w:rPr>
        <w:t>n</w:t>
      </w:r>
      <w:r w:rsidRPr="00D77D84">
        <w:rPr>
          <w:sz w:val="24"/>
          <w:szCs w:val="24"/>
        </w:rPr>
        <w:t xml:space="preserve"> Kot</w:t>
      </w:r>
      <w:r>
        <w:rPr>
          <w:sz w:val="24"/>
          <w:szCs w:val="24"/>
        </w:rPr>
        <w:t>a</w:t>
      </w:r>
      <w:r w:rsidRPr="00D77D84">
        <w:rPr>
          <w:sz w:val="24"/>
          <w:szCs w:val="24"/>
        </w:rPr>
        <w:t xml:space="preserve"> Te</w:t>
      </w:r>
      <w:r>
        <w:rPr>
          <w:sz w:val="24"/>
          <w:szCs w:val="24"/>
        </w:rPr>
        <w:t>g</w:t>
      </w:r>
      <w:r w:rsidRPr="00D77D84">
        <w:rPr>
          <w:sz w:val="24"/>
          <w:szCs w:val="24"/>
        </w:rPr>
        <w:t>a</w:t>
      </w:r>
      <w:r>
        <w:rPr>
          <w:sz w:val="24"/>
          <w:szCs w:val="24"/>
        </w:rPr>
        <w:t>l</w:t>
      </w:r>
    </w:p>
    <w:p w14:paraId="4A7B3009" w14:textId="0FE1B82A" w:rsidR="004B6A22" w:rsidRDefault="00B87028" w:rsidP="00D77D84">
      <w:pPr>
        <w:pStyle w:val="ListParagraph"/>
        <w:numPr>
          <w:ilvl w:val="0"/>
          <w:numId w:val="7"/>
        </w:numPr>
        <w:tabs>
          <w:tab w:val="left" w:pos="426"/>
          <w:tab w:val="left" w:pos="1701"/>
          <w:tab w:val="left" w:pos="1985"/>
        </w:tabs>
        <w:spacing w:line="360" w:lineRule="auto"/>
        <w:ind w:left="1985" w:right="46" w:hanging="1985"/>
        <w:jc w:val="both"/>
        <w:rPr>
          <w:sz w:val="24"/>
          <w:szCs w:val="24"/>
        </w:rPr>
      </w:pPr>
      <w:r w:rsidRPr="00D77D84">
        <w:rPr>
          <w:sz w:val="24"/>
          <w:szCs w:val="24"/>
        </w:rPr>
        <w:t>Cabdi</w:t>
      </w:r>
      <w:r>
        <w:rPr>
          <w:sz w:val="24"/>
          <w:szCs w:val="24"/>
        </w:rPr>
        <w:t>n</w:t>
      </w:r>
      <w:r w:rsidRPr="00D77D84">
        <w:rPr>
          <w:sz w:val="24"/>
          <w:szCs w:val="24"/>
        </w:rPr>
        <w:t xml:space="preserve"> </w:t>
      </w:r>
      <w:r>
        <w:rPr>
          <w:sz w:val="24"/>
          <w:szCs w:val="24"/>
        </w:rPr>
        <w:t>12</w:t>
      </w:r>
      <w:r w:rsidRPr="00D77D84">
        <w:rPr>
          <w:sz w:val="24"/>
          <w:szCs w:val="24"/>
        </w:rPr>
        <w:t xml:space="preserve"> </w:t>
      </w:r>
      <w:r w:rsidR="00137B23">
        <w:rPr>
          <w:sz w:val="24"/>
          <w:szCs w:val="24"/>
        </w:rPr>
        <w:tab/>
      </w:r>
      <w:r>
        <w:rPr>
          <w:sz w:val="24"/>
          <w:szCs w:val="24"/>
        </w:rPr>
        <w:t>:</w:t>
      </w:r>
      <w:r w:rsidRPr="00D77D84">
        <w:rPr>
          <w:sz w:val="24"/>
          <w:szCs w:val="24"/>
        </w:rPr>
        <w:t xml:space="preserve"> </w:t>
      </w:r>
      <w:r w:rsidR="00137B23">
        <w:rPr>
          <w:sz w:val="24"/>
          <w:szCs w:val="24"/>
        </w:rPr>
        <w:tab/>
      </w:r>
      <w:r w:rsidRPr="00D77D84">
        <w:rPr>
          <w:sz w:val="24"/>
          <w:szCs w:val="24"/>
        </w:rPr>
        <w:t>Ka</w:t>
      </w:r>
      <w:r>
        <w:rPr>
          <w:sz w:val="24"/>
          <w:szCs w:val="24"/>
        </w:rPr>
        <w:t>b</w:t>
      </w:r>
      <w:r w:rsidRPr="00D77D84">
        <w:rPr>
          <w:sz w:val="24"/>
          <w:szCs w:val="24"/>
        </w:rPr>
        <w:t xml:space="preserve"> Pemalan</w:t>
      </w:r>
      <w:r>
        <w:rPr>
          <w:sz w:val="24"/>
          <w:szCs w:val="24"/>
        </w:rPr>
        <w:t>g,</w:t>
      </w:r>
      <w:r w:rsidRPr="00D77D84">
        <w:rPr>
          <w:sz w:val="24"/>
          <w:szCs w:val="24"/>
        </w:rPr>
        <w:t xml:space="preserve"> Kab.Te</w:t>
      </w:r>
      <w:r>
        <w:rPr>
          <w:sz w:val="24"/>
          <w:szCs w:val="24"/>
        </w:rPr>
        <w:t>g</w:t>
      </w:r>
      <w:r w:rsidRPr="00D77D84">
        <w:rPr>
          <w:sz w:val="24"/>
          <w:szCs w:val="24"/>
        </w:rPr>
        <w:t>al</w:t>
      </w:r>
      <w:r>
        <w:rPr>
          <w:sz w:val="24"/>
          <w:szCs w:val="24"/>
        </w:rPr>
        <w:t>,</w:t>
      </w:r>
      <w:r w:rsidRPr="00D77D84">
        <w:rPr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 w:rsidRPr="00D77D84">
        <w:rPr>
          <w:sz w:val="24"/>
          <w:szCs w:val="24"/>
        </w:rPr>
        <w:t>a</w:t>
      </w:r>
      <w:r>
        <w:rPr>
          <w:sz w:val="24"/>
          <w:szCs w:val="24"/>
        </w:rPr>
        <w:t>n</w:t>
      </w:r>
      <w:r w:rsidRPr="00D77D84">
        <w:rPr>
          <w:sz w:val="24"/>
          <w:szCs w:val="24"/>
        </w:rPr>
        <w:t xml:space="preserve"> Ka</w:t>
      </w:r>
      <w:r>
        <w:rPr>
          <w:sz w:val="24"/>
          <w:szCs w:val="24"/>
        </w:rPr>
        <w:t>b</w:t>
      </w:r>
      <w:r w:rsidRPr="00D77D84">
        <w:rPr>
          <w:sz w:val="24"/>
          <w:szCs w:val="24"/>
        </w:rPr>
        <w:t xml:space="preserve"> Pe</w:t>
      </w:r>
      <w:r>
        <w:rPr>
          <w:sz w:val="24"/>
          <w:szCs w:val="24"/>
        </w:rPr>
        <w:t>k</w:t>
      </w:r>
      <w:r w:rsidRPr="00D77D84">
        <w:rPr>
          <w:sz w:val="24"/>
          <w:szCs w:val="24"/>
        </w:rPr>
        <w:t>alon</w:t>
      </w:r>
      <w:r>
        <w:rPr>
          <w:sz w:val="24"/>
          <w:szCs w:val="24"/>
        </w:rPr>
        <w:t>g</w:t>
      </w:r>
      <w:r w:rsidRPr="00D77D84">
        <w:rPr>
          <w:sz w:val="24"/>
          <w:szCs w:val="24"/>
        </w:rPr>
        <w:t>a</w:t>
      </w:r>
      <w:r>
        <w:rPr>
          <w:sz w:val="24"/>
          <w:szCs w:val="24"/>
        </w:rPr>
        <w:t>n</w:t>
      </w:r>
    </w:p>
    <w:p w14:paraId="4AE558F6" w14:textId="6162D08D" w:rsidR="004B6A22" w:rsidRDefault="00B87028" w:rsidP="00D77D84">
      <w:pPr>
        <w:pStyle w:val="ListParagraph"/>
        <w:numPr>
          <w:ilvl w:val="0"/>
          <w:numId w:val="7"/>
        </w:numPr>
        <w:tabs>
          <w:tab w:val="left" w:pos="426"/>
          <w:tab w:val="left" w:pos="1701"/>
          <w:tab w:val="left" w:pos="1985"/>
        </w:tabs>
        <w:spacing w:line="360" w:lineRule="auto"/>
        <w:ind w:left="1985" w:right="46" w:hanging="1985"/>
        <w:jc w:val="both"/>
        <w:rPr>
          <w:sz w:val="24"/>
          <w:szCs w:val="24"/>
        </w:rPr>
      </w:pPr>
      <w:r w:rsidRPr="00D77D84">
        <w:rPr>
          <w:sz w:val="24"/>
          <w:szCs w:val="24"/>
        </w:rPr>
        <w:t>Cabdi</w:t>
      </w:r>
      <w:r>
        <w:rPr>
          <w:sz w:val="24"/>
          <w:szCs w:val="24"/>
        </w:rPr>
        <w:t>n</w:t>
      </w:r>
      <w:r w:rsidRPr="00D77D84">
        <w:rPr>
          <w:sz w:val="24"/>
          <w:szCs w:val="24"/>
        </w:rPr>
        <w:t xml:space="preserve"> </w:t>
      </w:r>
      <w:r>
        <w:rPr>
          <w:sz w:val="24"/>
          <w:szCs w:val="24"/>
        </w:rPr>
        <w:t>13</w:t>
      </w:r>
      <w:r w:rsidRPr="00D77D84">
        <w:rPr>
          <w:sz w:val="24"/>
          <w:szCs w:val="24"/>
        </w:rPr>
        <w:t xml:space="preserve"> </w:t>
      </w:r>
      <w:r w:rsidR="00137B23">
        <w:rPr>
          <w:sz w:val="24"/>
          <w:szCs w:val="24"/>
        </w:rPr>
        <w:tab/>
      </w:r>
      <w:r>
        <w:rPr>
          <w:sz w:val="24"/>
          <w:szCs w:val="24"/>
        </w:rPr>
        <w:t>:</w:t>
      </w:r>
      <w:r w:rsidRPr="00D77D84">
        <w:rPr>
          <w:sz w:val="24"/>
          <w:szCs w:val="24"/>
        </w:rPr>
        <w:t xml:space="preserve"> </w:t>
      </w:r>
      <w:r w:rsidR="00137B23">
        <w:rPr>
          <w:sz w:val="24"/>
          <w:szCs w:val="24"/>
        </w:rPr>
        <w:tab/>
      </w:r>
      <w:r w:rsidRPr="00D77D84">
        <w:rPr>
          <w:sz w:val="24"/>
          <w:szCs w:val="24"/>
        </w:rPr>
        <w:t>Kot</w:t>
      </w:r>
      <w:r>
        <w:rPr>
          <w:sz w:val="24"/>
          <w:szCs w:val="24"/>
        </w:rPr>
        <w:t>a</w:t>
      </w:r>
      <w:r w:rsidRPr="00D77D84">
        <w:rPr>
          <w:sz w:val="24"/>
          <w:szCs w:val="24"/>
        </w:rPr>
        <w:t xml:space="preserve"> Pe</w:t>
      </w:r>
      <w:r>
        <w:rPr>
          <w:sz w:val="24"/>
          <w:szCs w:val="24"/>
        </w:rPr>
        <w:t>k</w:t>
      </w:r>
      <w:r w:rsidRPr="00D77D84">
        <w:rPr>
          <w:sz w:val="24"/>
          <w:szCs w:val="24"/>
        </w:rPr>
        <w:t>alongan</w:t>
      </w:r>
      <w:r>
        <w:rPr>
          <w:sz w:val="24"/>
          <w:szCs w:val="24"/>
        </w:rPr>
        <w:t>,</w:t>
      </w:r>
      <w:r w:rsidRPr="00D77D84">
        <w:rPr>
          <w:sz w:val="24"/>
          <w:szCs w:val="24"/>
        </w:rPr>
        <w:t xml:space="preserve"> Kab</w:t>
      </w:r>
      <w:r>
        <w:rPr>
          <w:sz w:val="24"/>
          <w:szCs w:val="24"/>
        </w:rPr>
        <w:t>,</w:t>
      </w:r>
      <w:r w:rsidRPr="00D77D84">
        <w:rPr>
          <w:sz w:val="24"/>
          <w:szCs w:val="24"/>
        </w:rPr>
        <w:t xml:space="preserve"> Batan</w:t>
      </w:r>
      <w:r>
        <w:rPr>
          <w:sz w:val="24"/>
          <w:szCs w:val="24"/>
        </w:rPr>
        <w:t>g,</w:t>
      </w:r>
      <w:r w:rsidRPr="00D77D84">
        <w:rPr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 w:rsidRPr="00D77D84">
        <w:rPr>
          <w:sz w:val="24"/>
          <w:szCs w:val="24"/>
        </w:rPr>
        <w:t>a</w:t>
      </w:r>
      <w:r>
        <w:rPr>
          <w:sz w:val="24"/>
          <w:szCs w:val="24"/>
        </w:rPr>
        <w:t>n</w:t>
      </w:r>
      <w:r w:rsidRPr="00D77D84">
        <w:rPr>
          <w:sz w:val="24"/>
          <w:szCs w:val="24"/>
        </w:rPr>
        <w:t xml:space="preserve"> Kab</w:t>
      </w:r>
      <w:r>
        <w:rPr>
          <w:sz w:val="24"/>
          <w:szCs w:val="24"/>
        </w:rPr>
        <w:t>.</w:t>
      </w:r>
      <w:r w:rsidRPr="00D77D84">
        <w:rPr>
          <w:sz w:val="24"/>
          <w:szCs w:val="24"/>
        </w:rPr>
        <w:t xml:space="preserve"> Ken</w:t>
      </w:r>
      <w:r>
        <w:rPr>
          <w:sz w:val="24"/>
          <w:szCs w:val="24"/>
        </w:rPr>
        <w:t>d</w:t>
      </w:r>
      <w:r w:rsidRPr="00D77D84">
        <w:rPr>
          <w:sz w:val="24"/>
          <w:szCs w:val="24"/>
        </w:rPr>
        <w:t>a</w:t>
      </w:r>
      <w:r>
        <w:rPr>
          <w:sz w:val="24"/>
          <w:szCs w:val="24"/>
        </w:rPr>
        <w:t>l</w:t>
      </w:r>
    </w:p>
    <w:p w14:paraId="5B92A936" w14:textId="77777777" w:rsidR="004B6A22" w:rsidRPr="00D77D84" w:rsidRDefault="004B6A22" w:rsidP="005F2596">
      <w:pPr>
        <w:spacing w:line="360" w:lineRule="auto"/>
        <w:ind w:right="46"/>
        <w:jc w:val="both"/>
        <w:rPr>
          <w:sz w:val="24"/>
          <w:szCs w:val="24"/>
        </w:rPr>
      </w:pPr>
    </w:p>
    <w:p w14:paraId="24726046" w14:textId="77777777" w:rsidR="004B6A22" w:rsidRDefault="00B87028" w:rsidP="00D77D84">
      <w:pPr>
        <w:spacing w:line="360" w:lineRule="auto"/>
        <w:ind w:right="46" w:firstLine="426"/>
        <w:jc w:val="both"/>
        <w:rPr>
          <w:sz w:val="24"/>
          <w:szCs w:val="24"/>
        </w:rPr>
      </w:pPr>
      <w:r>
        <w:rPr>
          <w:spacing w:val="4"/>
          <w:sz w:val="24"/>
          <w:szCs w:val="24"/>
        </w:rPr>
        <w:t>D</w:t>
      </w:r>
      <w:r>
        <w:rPr>
          <w:sz w:val="24"/>
          <w:szCs w:val="24"/>
        </w:rPr>
        <w:t>i d</w:t>
      </w:r>
      <w:r>
        <w:rPr>
          <w:spacing w:val="4"/>
          <w:sz w:val="24"/>
          <w:szCs w:val="24"/>
        </w:rPr>
        <w:t>a</w:t>
      </w:r>
      <w:r>
        <w:rPr>
          <w:spacing w:val="-4"/>
          <w:sz w:val="24"/>
          <w:szCs w:val="24"/>
        </w:rPr>
        <w:t>l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C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b</w:t>
      </w:r>
      <w:r>
        <w:rPr>
          <w:spacing w:val="5"/>
          <w:sz w:val="24"/>
          <w:szCs w:val="24"/>
        </w:rPr>
        <w:t>d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0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2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K</w:t>
      </w:r>
      <w:r>
        <w:rPr>
          <w:spacing w:val="-1"/>
          <w:sz w:val="24"/>
          <w:szCs w:val="24"/>
        </w:rPr>
        <w:t>aca</w:t>
      </w:r>
      <w:r>
        <w:rPr>
          <w:spacing w:val="-5"/>
          <w:sz w:val="24"/>
          <w:szCs w:val="24"/>
        </w:rPr>
        <w:t>b</w:t>
      </w:r>
      <w:r>
        <w:rPr>
          <w:spacing w:val="5"/>
          <w:sz w:val="24"/>
          <w:szCs w:val="24"/>
        </w:rPr>
        <w:t>d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n,</w:t>
      </w:r>
      <w:r>
        <w:rPr>
          <w:spacing w:val="2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K</w:t>
      </w:r>
      <w:r>
        <w:rPr>
          <w:spacing w:val="4"/>
          <w:sz w:val="24"/>
          <w:szCs w:val="24"/>
        </w:rPr>
        <w:t>a</w:t>
      </w:r>
      <w:r>
        <w:rPr>
          <w:spacing w:val="-2"/>
          <w:sz w:val="24"/>
          <w:szCs w:val="24"/>
        </w:rPr>
        <w:t>s</w:t>
      </w:r>
      <w:r>
        <w:rPr>
          <w:spacing w:val="5"/>
          <w:sz w:val="24"/>
          <w:szCs w:val="24"/>
        </w:rPr>
        <w:t>u</w:t>
      </w:r>
      <w:r>
        <w:rPr>
          <w:spacing w:val="-5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14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T</w:t>
      </w:r>
      <w:r>
        <w:rPr>
          <w:sz w:val="24"/>
          <w:szCs w:val="24"/>
        </w:rPr>
        <w:t>U,</w:t>
      </w:r>
      <w:r>
        <w:rPr>
          <w:spacing w:val="1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pacing w:val="6"/>
          <w:sz w:val="24"/>
          <w:szCs w:val="24"/>
        </w:rPr>
        <w:t>S</w:t>
      </w:r>
      <w:r>
        <w:rPr>
          <w:spacing w:val="2"/>
          <w:sz w:val="24"/>
          <w:szCs w:val="24"/>
        </w:rPr>
        <w:t>M</w:t>
      </w:r>
      <w:r>
        <w:rPr>
          <w:spacing w:val="-4"/>
          <w:sz w:val="24"/>
          <w:szCs w:val="24"/>
        </w:rPr>
        <w:t>A</w:t>
      </w:r>
      <w:r>
        <w:rPr>
          <w:spacing w:val="2"/>
          <w:sz w:val="24"/>
          <w:szCs w:val="24"/>
        </w:rPr>
        <w:t>-</w:t>
      </w:r>
      <w:r>
        <w:rPr>
          <w:spacing w:val="1"/>
          <w:sz w:val="24"/>
          <w:szCs w:val="24"/>
        </w:rPr>
        <w:t>S</w:t>
      </w:r>
      <w:r>
        <w:rPr>
          <w:spacing w:val="-3"/>
          <w:sz w:val="24"/>
          <w:szCs w:val="24"/>
        </w:rPr>
        <w:t>L</w:t>
      </w:r>
      <w:r>
        <w:rPr>
          <w:spacing w:val="-2"/>
          <w:sz w:val="24"/>
          <w:szCs w:val="24"/>
        </w:rPr>
        <w:t>B</w:t>
      </w:r>
      <w:r>
        <w:rPr>
          <w:sz w:val="24"/>
          <w:szCs w:val="24"/>
        </w:rPr>
        <w:t>,</w:t>
      </w:r>
      <w:r>
        <w:rPr>
          <w:spacing w:val="21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10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2"/>
          <w:sz w:val="24"/>
          <w:szCs w:val="24"/>
        </w:rPr>
        <w:t>M</w:t>
      </w:r>
      <w:r>
        <w:rPr>
          <w:spacing w:val="-5"/>
          <w:sz w:val="24"/>
          <w:szCs w:val="24"/>
        </w:rPr>
        <w:t>K</w:t>
      </w:r>
      <w:r>
        <w:rPr>
          <w:sz w:val="24"/>
          <w:szCs w:val="24"/>
        </w:rPr>
        <w:t>,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P</w:t>
      </w:r>
      <w:r>
        <w:rPr>
          <w:spacing w:val="4"/>
          <w:sz w:val="24"/>
          <w:szCs w:val="24"/>
        </w:rPr>
        <w:t>e</w:t>
      </w:r>
      <w:r>
        <w:rPr>
          <w:spacing w:val="-9"/>
          <w:sz w:val="24"/>
          <w:szCs w:val="24"/>
        </w:rPr>
        <w:t>j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8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F</w:t>
      </w:r>
      <w:r>
        <w:rPr>
          <w:spacing w:val="5"/>
          <w:sz w:val="24"/>
          <w:szCs w:val="24"/>
        </w:rPr>
        <w:t>u</w:t>
      </w:r>
      <w:r>
        <w:rPr>
          <w:spacing w:val="-5"/>
          <w:sz w:val="24"/>
          <w:szCs w:val="24"/>
        </w:rPr>
        <w:t>n</w:t>
      </w:r>
      <w:r>
        <w:rPr>
          <w:spacing w:val="5"/>
          <w:sz w:val="24"/>
          <w:szCs w:val="24"/>
        </w:rPr>
        <w:t>g</w:t>
      </w:r>
      <w:r>
        <w:rPr>
          <w:spacing w:val="2"/>
          <w:sz w:val="24"/>
          <w:szCs w:val="24"/>
        </w:rPr>
        <w:t>s</w:t>
      </w:r>
      <w:r>
        <w:rPr>
          <w:spacing w:val="-9"/>
          <w:sz w:val="24"/>
          <w:szCs w:val="24"/>
        </w:rPr>
        <w:t>i</w:t>
      </w:r>
      <w:r>
        <w:rPr>
          <w:spacing w:val="9"/>
          <w:sz w:val="24"/>
          <w:szCs w:val="24"/>
        </w:rPr>
        <w:t>o</w:t>
      </w:r>
      <w:r>
        <w:rPr>
          <w:spacing w:val="-5"/>
          <w:sz w:val="24"/>
          <w:szCs w:val="24"/>
        </w:rPr>
        <w:t>n</w:t>
      </w:r>
      <w:r>
        <w:rPr>
          <w:spacing w:val="4"/>
          <w:sz w:val="24"/>
          <w:szCs w:val="24"/>
        </w:rPr>
        <w:t>a</w:t>
      </w:r>
      <w:r>
        <w:rPr>
          <w:spacing w:val="-9"/>
          <w:sz w:val="24"/>
          <w:szCs w:val="24"/>
        </w:rPr>
        <w:t>l</w:t>
      </w:r>
      <w:r>
        <w:rPr>
          <w:sz w:val="24"/>
          <w:szCs w:val="24"/>
        </w:rPr>
        <w:t>.</w:t>
      </w:r>
      <w:r>
        <w:rPr>
          <w:spacing w:val="16"/>
          <w:sz w:val="24"/>
          <w:szCs w:val="24"/>
        </w:rPr>
        <w:t xml:space="preserve"> </w:t>
      </w:r>
      <w:r>
        <w:rPr>
          <w:spacing w:val="4"/>
          <w:sz w:val="24"/>
          <w:szCs w:val="24"/>
        </w:rPr>
        <w:t>D</w:t>
      </w:r>
      <w:r>
        <w:rPr>
          <w:sz w:val="24"/>
          <w:szCs w:val="24"/>
        </w:rPr>
        <w:t>i</w:t>
      </w:r>
      <w:r>
        <w:rPr>
          <w:spacing w:val="-2"/>
          <w:sz w:val="24"/>
          <w:szCs w:val="24"/>
        </w:rPr>
        <w:t xml:space="preserve"> </w:t>
      </w:r>
      <w:r>
        <w:rPr>
          <w:spacing w:val="4"/>
          <w:sz w:val="24"/>
          <w:szCs w:val="24"/>
        </w:rPr>
        <w:t>D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np</w:t>
      </w:r>
      <w:r>
        <w:rPr>
          <w:spacing w:val="1"/>
          <w:sz w:val="24"/>
          <w:szCs w:val="24"/>
        </w:rPr>
        <w:t>r</w:t>
      </w:r>
      <w:r>
        <w:rPr>
          <w:spacing w:val="5"/>
          <w:sz w:val="24"/>
          <w:szCs w:val="24"/>
        </w:rPr>
        <w:t>o</w:t>
      </w:r>
      <w:r>
        <w:rPr>
          <w:sz w:val="24"/>
          <w:szCs w:val="24"/>
        </w:rPr>
        <w:t>v</w:t>
      </w:r>
      <w:r>
        <w:rPr>
          <w:spacing w:val="9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UP</w:t>
      </w:r>
      <w:r>
        <w:rPr>
          <w:spacing w:val="2"/>
          <w:sz w:val="24"/>
          <w:szCs w:val="24"/>
        </w:rPr>
        <w:t>T</w:t>
      </w:r>
      <w:r>
        <w:rPr>
          <w:sz w:val="24"/>
          <w:szCs w:val="24"/>
        </w:rPr>
        <w:t>,</w:t>
      </w:r>
      <w:r>
        <w:rPr>
          <w:spacing w:val="14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u</w:t>
      </w:r>
      <w:r>
        <w:rPr>
          <w:spacing w:val="-2"/>
          <w:sz w:val="24"/>
          <w:szCs w:val="24"/>
        </w:rPr>
        <w:t>s</w:t>
      </w:r>
      <w:r>
        <w:rPr>
          <w:spacing w:val="-9"/>
          <w:sz w:val="24"/>
          <w:szCs w:val="24"/>
        </w:rPr>
        <w:t>i</w:t>
      </w:r>
      <w:r>
        <w:rPr>
          <w:spacing w:val="5"/>
          <w:sz w:val="24"/>
          <w:szCs w:val="24"/>
        </w:rPr>
        <w:t>u</w:t>
      </w:r>
      <w:r>
        <w:rPr>
          <w:sz w:val="24"/>
          <w:szCs w:val="24"/>
        </w:rPr>
        <w:t>m</w:t>
      </w:r>
      <w:r>
        <w:rPr>
          <w:spacing w:val="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R</w:t>
      </w:r>
      <w:r>
        <w:rPr>
          <w:spacing w:val="5"/>
          <w:sz w:val="24"/>
          <w:szCs w:val="24"/>
        </w:rPr>
        <w:t>o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gg</w:t>
      </w:r>
      <w:r>
        <w:rPr>
          <w:spacing w:val="5"/>
          <w:sz w:val="24"/>
          <w:szCs w:val="24"/>
        </w:rPr>
        <w:t>o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2"/>
          <w:sz w:val="24"/>
          <w:szCs w:val="24"/>
        </w:rPr>
        <w:t>s</w:t>
      </w:r>
      <w:r>
        <w:rPr>
          <w:spacing w:val="-9"/>
          <w:sz w:val="24"/>
          <w:szCs w:val="24"/>
        </w:rPr>
        <w:t>i</w:t>
      </w:r>
      <w:r>
        <w:rPr>
          <w:spacing w:val="5"/>
          <w:sz w:val="24"/>
          <w:szCs w:val="24"/>
        </w:rPr>
        <w:t>to</w:t>
      </w:r>
      <w:r>
        <w:rPr>
          <w:sz w:val="24"/>
          <w:szCs w:val="24"/>
        </w:rPr>
        <w:t>,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T</w:t>
      </w:r>
      <w:r>
        <w:rPr>
          <w:spacing w:val="4"/>
          <w:sz w:val="24"/>
          <w:szCs w:val="24"/>
        </w:rPr>
        <w:t>a</w:t>
      </w:r>
      <w:r>
        <w:rPr>
          <w:spacing w:val="-9"/>
          <w:sz w:val="24"/>
          <w:szCs w:val="24"/>
        </w:rPr>
        <w:t>m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8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B</w:t>
      </w:r>
      <w:r>
        <w:rPr>
          <w:sz w:val="24"/>
          <w:szCs w:val="24"/>
        </w:rPr>
        <w:t>ud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 xml:space="preserve">a </w:t>
      </w:r>
      <w:r>
        <w:rPr>
          <w:spacing w:val="-2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wa</w:t>
      </w:r>
      <w:r>
        <w:rPr>
          <w:spacing w:val="-4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T</w:t>
      </w:r>
      <w:r>
        <w:rPr>
          <w:spacing w:val="4"/>
          <w:sz w:val="24"/>
          <w:szCs w:val="24"/>
        </w:rPr>
        <w:t>e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h</w:t>
      </w:r>
      <w:r>
        <w:rPr>
          <w:sz w:val="24"/>
          <w:szCs w:val="24"/>
        </w:rPr>
        <w:t>.</w:t>
      </w:r>
    </w:p>
    <w:p w14:paraId="52E4273C" w14:textId="284A2C9C" w:rsidR="004B6A22" w:rsidRPr="00195469" w:rsidRDefault="00B87028" w:rsidP="00195469">
      <w:pPr>
        <w:pStyle w:val="ListParagraph"/>
        <w:numPr>
          <w:ilvl w:val="0"/>
          <w:numId w:val="2"/>
        </w:numPr>
        <w:tabs>
          <w:tab w:val="left" w:pos="426"/>
        </w:tabs>
        <w:spacing w:line="360" w:lineRule="auto"/>
        <w:ind w:left="426" w:right="46" w:hanging="426"/>
        <w:jc w:val="both"/>
        <w:rPr>
          <w:b/>
          <w:sz w:val="24"/>
          <w:szCs w:val="24"/>
        </w:rPr>
      </w:pPr>
      <w:r w:rsidRPr="00195469">
        <w:rPr>
          <w:b/>
          <w:sz w:val="24"/>
          <w:szCs w:val="24"/>
        </w:rPr>
        <w:t>Beber</w:t>
      </w:r>
      <w:r>
        <w:rPr>
          <w:b/>
          <w:sz w:val="24"/>
          <w:szCs w:val="24"/>
        </w:rPr>
        <w:t>a</w:t>
      </w:r>
      <w:r w:rsidRPr="00195469">
        <w:rPr>
          <w:b/>
          <w:sz w:val="24"/>
          <w:szCs w:val="24"/>
        </w:rPr>
        <w:t>p</w:t>
      </w:r>
      <w:r>
        <w:rPr>
          <w:b/>
          <w:sz w:val="24"/>
          <w:szCs w:val="24"/>
        </w:rPr>
        <w:t>a</w:t>
      </w:r>
      <w:r w:rsidRPr="00195469">
        <w:rPr>
          <w:b/>
          <w:sz w:val="24"/>
          <w:szCs w:val="24"/>
        </w:rPr>
        <w:t xml:space="preserve"> t</w:t>
      </w:r>
      <w:r>
        <w:rPr>
          <w:b/>
          <w:sz w:val="24"/>
          <w:szCs w:val="24"/>
        </w:rPr>
        <w:t>a</w:t>
      </w:r>
      <w:r w:rsidRPr="00195469">
        <w:rPr>
          <w:b/>
          <w:sz w:val="24"/>
          <w:szCs w:val="24"/>
        </w:rPr>
        <w:t>r</w:t>
      </w:r>
      <w:r>
        <w:rPr>
          <w:b/>
          <w:sz w:val="24"/>
          <w:szCs w:val="24"/>
        </w:rPr>
        <w:t>g</w:t>
      </w:r>
      <w:r w:rsidRPr="00195469">
        <w:rPr>
          <w:b/>
          <w:sz w:val="24"/>
          <w:szCs w:val="24"/>
        </w:rPr>
        <w:t>e</w:t>
      </w:r>
      <w:r>
        <w:rPr>
          <w:b/>
          <w:sz w:val="24"/>
          <w:szCs w:val="24"/>
        </w:rPr>
        <w:t xml:space="preserve">t </w:t>
      </w:r>
      <w:r w:rsidRPr="00195469">
        <w:rPr>
          <w:b/>
          <w:sz w:val="24"/>
          <w:szCs w:val="24"/>
        </w:rPr>
        <w:t>b</w:t>
      </w:r>
      <w:r>
        <w:rPr>
          <w:b/>
          <w:sz w:val="24"/>
          <w:szCs w:val="24"/>
        </w:rPr>
        <w:t>i</w:t>
      </w:r>
      <w:r w:rsidRPr="00195469">
        <w:rPr>
          <w:b/>
          <w:sz w:val="24"/>
          <w:szCs w:val="24"/>
        </w:rPr>
        <w:t>d</w:t>
      </w:r>
      <w:r>
        <w:rPr>
          <w:b/>
          <w:sz w:val="24"/>
          <w:szCs w:val="24"/>
        </w:rPr>
        <w:t>a</w:t>
      </w:r>
      <w:r w:rsidRPr="00195469">
        <w:rPr>
          <w:b/>
          <w:sz w:val="24"/>
          <w:szCs w:val="24"/>
        </w:rPr>
        <w:t>n</w:t>
      </w:r>
      <w:r>
        <w:rPr>
          <w:b/>
          <w:sz w:val="24"/>
          <w:szCs w:val="24"/>
        </w:rPr>
        <w:t>g</w:t>
      </w:r>
      <w:r w:rsidRPr="00195469">
        <w:rPr>
          <w:b/>
          <w:sz w:val="24"/>
          <w:szCs w:val="24"/>
        </w:rPr>
        <w:t xml:space="preserve"> pend</w:t>
      </w:r>
      <w:r>
        <w:rPr>
          <w:b/>
          <w:sz w:val="24"/>
          <w:szCs w:val="24"/>
        </w:rPr>
        <w:t>i</w:t>
      </w:r>
      <w:r w:rsidRPr="00195469">
        <w:rPr>
          <w:b/>
          <w:sz w:val="24"/>
          <w:szCs w:val="24"/>
        </w:rPr>
        <w:t>d</w:t>
      </w:r>
      <w:r>
        <w:rPr>
          <w:b/>
          <w:sz w:val="24"/>
          <w:szCs w:val="24"/>
        </w:rPr>
        <w:t>i</w:t>
      </w:r>
      <w:r w:rsidRPr="00195469">
        <w:rPr>
          <w:b/>
          <w:sz w:val="24"/>
          <w:szCs w:val="24"/>
        </w:rPr>
        <w:t>k</w:t>
      </w:r>
      <w:r>
        <w:rPr>
          <w:b/>
          <w:sz w:val="24"/>
          <w:szCs w:val="24"/>
        </w:rPr>
        <w:t>a</w:t>
      </w:r>
      <w:r w:rsidRPr="00195469">
        <w:rPr>
          <w:b/>
          <w:sz w:val="24"/>
          <w:szCs w:val="24"/>
        </w:rPr>
        <w:t>n</w:t>
      </w:r>
      <w:r>
        <w:rPr>
          <w:b/>
          <w:sz w:val="24"/>
          <w:szCs w:val="24"/>
        </w:rPr>
        <w:t>:</w:t>
      </w:r>
    </w:p>
    <w:p w14:paraId="4E705E72" w14:textId="0B982E3B" w:rsidR="004B6A22" w:rsidRPr="00B06BF3" w:rsidRDefault="00B87028" w:rsidP="00B06BF3">
      <w:pPr>
        <w:pStyle w:val="ListParagraph"/>
        <w:numPr>
          <w:ilvl w:val="0"/>
          <w:numId w:val="11"/>
        </w:numPr>
        <w:tabs>
          <w:tab w:val="left" w:pos="426"/>
        </w:tabs>
        <w:spacing w:line="360" w:lineRule="auto"/>
        <w:ind w:left="426" w:right="46" w:hanging="426"/>
        <w:jc w:val="both"/>
        <w:rPr>
          <w:sz w:val="24"/>
          <w:szCs w:val="24"/>
        </w:rPr>
      </w:pPr>
      <w:r w:rsidRPr="00B06BF3">
        <w:rPr>
          <w:spacing w:val="2"/>
          <w:sz w:val="24"/>
          <w:szCs w:val="24"/>
        </w:rPr>
        <w:t>T</w:t>
      </w:r>
      <w:r w:rsidRPr="00B06BF3">
        <w:rPr>
          <w:spacing w:val="-1"/>
          <w:sz w:val="24"/>
          <w:szCs w:val="24"/>
        </w:rPr>
        <w:t>a</w:t>
      </w:r>
      <w:r w:rsidRPr="00B06BF3">
        <w:rPr>
          <w:spacing w:val="1"/>
          <w:sz w:val="24"/>
          <w:szCs w:val="24"/>
        </w:rPr>
        <w:t>r</w:t>
      </w:r>
      <w:r w:rsidRPr="00B06BF3">
        <w:rPr>
          <w:sz w:val="24"/>
          <w:szCs w:val="24"/>
        </w:rPr>
        <w:t>g</w:t>
      </w:r>
      <w:r w:rsidRPr="00B06BF3">
        <w:rPr>
          <w:spacing w:val="-6"/>
          <w:sz w:val="24"/>
          <w:szCs w:val="24"/>
        </w:rPr>
        <w:t>e</w:t>
      </w:r>
      <w:r w:rsidRPr="00B06BF3">
        <w:rPr>
          <w:sz w:val="24"/>
          <w:szCs w:val="24"/>
        </w:rPr>
        <w:t>t</w:t>
      </w:r>
      <w:r w:rsidRPr="00B06BF3">
        <w:rPr>
          <w:spacing w:val="3"/>
          <w:sz w:val="24"/>
          <w:szCs w:val="24"/>
        </w:rPr>
        <w:t xml:space="preserve"> </w:t>
      </w:r>
      <w:r w:rsidRPr="00B06BF3">
        <w:rPr>
          <w:spacing w:val="1"/>
          <w:sz w:val="24"/>
          <w:szCs w:val="24"/>
        </w:rPr>
        <w:t>P</w:t>
      </w:r>
      <w:r w:rsidRPr="00B06BF3">
        <w:rPr>
          <w:spacing w:val="-1"/>
          <w:sz w:val="24"/>
          <w:szCs w:val="24"/>
        </w:rPr>
        <w:t>e</w:t>
      </w:r>
      <w:r w:rsidRPr="00B06BF3">
        <w:rPr>
          <w:spacing w:val="-9"/>
          <w:sz w:val="24"/>
          <w:szCs w:val="24"/>
        </w:rPr>
        <w:t>l</w:t>
      </w:r>
      <w:r w:rsidRPr="00B06BF3">
        <w:rPr>
          <w:spacing w:val="-1"/>
          <w:sz w:val="24"/>
          <w:szCs w:val="24"/>
        </w:rPr>
        <w:t>a</w:t>
      </w:r>
      <w:r w:rsidRPr="00B06BF3">
        <w:rPr>
          <w:spacing w:val="5"/>
          <w:sz w:val="24"/>
          <w:szCs w:val="24"/>
        </w:rPr>
        <w:t>k</w:t>
      </w:r>
      <w:r w:rsidRPr="00B06BF3">
        <w:rPr>
          <w:spacing w:val="-2"/>
          <w:sz w:val="24"/>
          <w:szCs w:val="24"/>
        </w:rPr>
        <w:t>s</w:t>
      </w:r>
      <w:r w:rsidRPr="00B06BF3">
        <w:rPr>
          <w:spacing w:val="4"/>
          <w:sz w:val="24"/>
          <w:szCs w:val="24"/>
        </w:rPr>
        <w:t>a</w:t>
      </w:r>
      <w:r w:rsidRPr="00B06BF3">
        <w:rPr>
          <w:spacing w:val="-5"/>
          <w:sz w:val="24"/>
          <w:szCs w:val="24"/>
        </w:rPr>
        <w:t>n</w:t>
      </w:r>
      <w:r w:rsidRPr="00B06BF3">
        <w:rPr>
          <w:spacing w:val="-1"/>
          <w:sz w:val="24"/>
          <w:szCs w:val="24"/>
        </w:rPr>
        <w:t>a</w:t>
      </w:r>
      <w:r w:rsidRPr="00B06BF3">
        <w:rPr>
          <w:spacing w:val="4"/>
          <w:sz w:val="24"/>
          <w:szCs w:val="24"/>
        </w:rPr>
        <w:t>a</w:t>
      </w:r>
      <w:r w:rsidRPr="00B06BF3">
        <w:rPr>
          <w:sz w:val="24"/>
          <w:szCs w:val="24"/>
        </w:rPr>
        <w:t>n</w:t>
      </w:r>
      <w:r w:rsidRPr="00B06BF3">
        <w:rPr>
          <w:spacing w:val="-6"/>
          <w:sz w:val="24"/>
          <w:szCs w:val="24"/>
        </w:rPr>
        <w:t xml:space="preserve"> </w:t>
      </w:r>
      <w:r w:rsidRPr="00B06BF3">
        <w:rPr>
          <w:spacing w:val="1"/>
          <w:sz w:val="24"/>
          <w:szCs w:val="24"/>
        </w:rPr>
        <w:t>I</w:t>
      </w:r>
      <w:r w:rsidRPr="00B06BF3">
        <w:rPr>
          <w:spacing w:val="-5"/>
          <w:sz w:val="24"/>
          <w:szCs w:val="24"/>
        </w:rPr>
        <w:t>K</w:t>
      </w:r>
      <w:r w:rsidRPr="00B06BF3">
        <w:rPr>
          <w:sz w:val="24"/>
          <w:szCs w:val="24"/>
        </w:rPr>
        <w:t>M</w:t>
      </w:r>
    </w:p>
    <w:p w14:paraId="178E2811" w14:textId="77777777" w:rsidR="004B6A22" w:rsidRDefault="00B87028" w:rsidP="00B06BF3">
      <w:pPr>
        <w:spacing w:line="360" w:lineRule="auto"/>
        <w:ind w:left="426" w:right="46"/>
        <w:jc w:val="both"/>
        <w:rPr>
          <w:sz w:val="24"/>
          <w:szCs w:val="24"/>
        </w:rPr>
      </w:pPr>
      <w:r>
        <w:rPr>
          <w:spacing w:val="-2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w</w:t>
      </w:r>
      <w:r>
        <w:rPr>
          <w:spacing w:val="4"/>
          <w:sz w:val="24"/>
          <w:szCs w:val="24"/>
        </w:rPr>
        <w:t>u</w:t>
      </w:r>
      <w:r>
        <w:rPr>
          <w:spacing w:val="-4"/>
          <w:sz w:val="24"/>
          <w:szCs w:val="24"/>
        </w:rPr>
        <w:t>j</w:t>
      </w:r>
      <w:r>
        <w:rPr>
          <w:sz w:val="24"/>
          <w:szCs w:val="24"/>
        </w:rPr>
        <w:t>udk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r</w:t>
      </w:r>
      <w:r>
        <w:rPr>
          <w:spacing w:val="5"/>
          <w:sz w:val="24"/>
          <w:szCs w:val="24"/>
        </w:rPr>
        <w:t>o</w:t>
      </w:r>
      <w:r>
        <w:rPr>
          <w:spacing w:val="-3"/>
          <w:sz w:val="24"/>
          <w:szCs w:val="24"/>
        </w:rPr>
        <w:t>f</w:t>
      </w:r>
      <w:r>
        <w:rPr>
          <w:sz w:val="24"/>
          <w:szCs w:val="24"/>
        </w:rPr>
        <w:t>il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4"/>
          <w:sz w:val="24"/>
          <w:szCs w:val="24"/>
        </w:rPr>
        <w:t>e</w:t>
      </w:r>
      <w:r>
        <w:rPr>
          <w:spacing w:val="-4"/>
          <w:sz w:val="24"/>
          <w:szCs w:val="24"/>
        </w:rPr>
        <w:t>m</w:t>
      </w:r>
      <w:r>
        <w:rPr>
          <w:sz w:val="24"/>
          <w:szCs w:val="24"/>
        </w:rPr>
        <w:t>uda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-4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15"/>
          <w:sz w:val="24"/>
          <w:szCs w:val="24"/>
        </w:rPr>
        <w:t xml:space="preserve"> </w:t>
      </w:r>
      <w:r>
        <w:rPr>
          <w:spacing w:val="-9"/>
          <w:sz w:val="24"/>
          <w:szCs w:val="24"/>
        </w:rPr>
        <w:t>m</w:t>
      </w:r>
      <w:r>
        <w:rPr>
          <w:spacing w:val="4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ngk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5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-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5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9"/>
          <w:sz w:val="24"/>
          <w:szCs w:val="24"/>
        </w:rPr>
        <w:t>i</w:t>
      </w:r>
      <w:r>
        <w:rPr>
          <w:spacing w:val="5"/>
          <w:sz w:val="24"/>
          <w:szCs w:val="24"/>
        </w:rPr>
        <w:t>d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k.</w:t>
      </w:r>
    </w:p>
    <w:p w14:paraId="0084DCEF" w14:textId="11C8FCB1" w:rsidR="004B6A22" w:rsidRPr="00B06BF3" w:rsidRDefault="00B87028" w:rsidP="00B06BF3">
      <w:pPr>
        <w:pStyle w:val="ListParagraph"/>
        <w:numPr>
          <w:ilvl w:val="0"/>
          <w:numId w:val="11"/>
        </w:numPr>
        <w:tabs>
          <w:tab w:val="left" w:pos="426"/>
        </w:tabs>
        <w:spacing w:line="360" w:lineRule="auto"/>
        <w:ind w:left="426" w:right="46" w:hanging="426"/>
        <w:jc w:val="both"/>
        <w:rPr>
          <w:spacing w:val="-1"/>
          <w:sz w:val="24"/>
          <w:szCs w:val="24"/>
        </w:rPr>
      </w:pPr>
      <w:r w:rsidRPr="00B06BF3">
        <w:rPr>
          <w:spacing w:val="-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 w:rsidRPr="00B06BF3">
        <w:rPr>
          <w:spacing w:val="-1"/>
          <w:sz w:val="24"/>
          <w:szCs w:val="24"/>
        </w:rPr>
        <w:t>kolah t</w:t>
      </w:r>
      <w:r>
        <w:rPr>
          <w:spacing w:val="-1"/>
          <w:sz w:val="24"/>
          <w:szCs w:val="24"/>
        </w:rPr>
        <w:t>a</w:t>
      </w:r>
      <w:r w:rsidRPr="00B06BF3">
        <w:rPr>
          <w:spacing w:val="-1"/>
          <w:sz w:val="24"/>
          <w:szCs w:val="24"/>
        </w:rPr>
        <w:t>npa s</w:t>
      </w:r>
      <w:r>
        <w:rPr>
          <w:spacing w:val="-1"/>
          <w:sz w:val="24"/>
          <w:szCs w:val="24"/>
        </w:rPr>
        <w:t>e</w:t>
      </w:r>
      <w:r w:rsidRPr="00B06BF3">
        <w:rPr>
          <w:spacing w:val="-1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 w:rsidRPr="00B06BF3">
        <w:rPr>
          <w:spacing w:val="-1"/>
          <w:sz w:val="24"/>
          <w:szCs w:val="24"/>
        </w:rPr>
        <w:t>t.</w:t>
      </w:r>
    </w:p>
    <w:p w14:paraId="5288A615" w14:textId="77777777" w:rsidR="004B6A22" w:rsidRDefault="00B87028" w:rsidP="00B06BF3">
      <w:pPr>
        <w:spacing w:line="360" w:lineRule="auto"/>
        <w:ind w:left="426" w:right="46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5"/>
          <w:sz w:val="24"/>
          <w:szCs w:val="24"/>
        </w:rPr>
        <w:t>o</w:t>
      </w:r>
      <w:r>
        <w:rPr>
          <w:spacing w:val="-9"/>
          <w:sz w:val="24"/>
          <w:szCs w:val="24"/>
        </w:rPr>
        <w:t>l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 xml:space="preserve">h </w:t>
      </w:r>
      <w:r>
        <w:rPr>
          <w:spacing w:val="5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pa</w:t>
      </w:r>
      <w:r>
        <w:rPr>
          <w:spacing w:val="9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4"/>
          <w:sz w:val="24"/>
          <w:szCs w:val="24"/>
        </w:rPr>
        <w:t xml:space="preserve"> </w:t>
      </w:r>
      <w:r>
        <w:rPr>
          <w:spacing w:val="-9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w</w:t>
      </w:r>
      <w:r>
        <w:rPr>
          <w:spacing w:val="4"/>
          <w:sz w:val="24"/>
          <w:szCs w:val="24"/>
        </w:rPr>
        <w:t>u</w:t>
      </w:r>
      <w:r>
        <w:rPr>
          <w:spacing w:val="-4"/>
          <w:sz w:val="24"/>
          <w:szCs w:val="24"/>
        </w:rPr>
        <w:t>j</w:t>
      </w:r>
      <w:r>
        <w:rPr>
          <w:sz w:val="24"/>
          <w:szCs w:val="24"/>
        </w:rPr>
        <w:t>udk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6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9"/>
          <w:sz w:val="24"/>
          <w:szCs w:val="24"/>
        </w:rPr>
        <w:t>o</w:t>
      </w:r>
      <w:r>
        <w:rPr>
          <w:spacing w:val="-9"/>
          <w:sz w:val="24"/>
          <w:szCs w:val="24"/>
        </w:rPr>
        <w:t>l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 xml:space="preserve">h </w:t>
      </w:r>
      <w:r>
        <w:rPr>
          <w:spacing w:val="5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pacing w:val="-5"/>
          <w:sz w:val="24"/>
          <w:szCs w:val="24"/>
        </w:rPr>
        <w:t>n</w:t>
      </w:r>
      <w:r>
        <w:rPr>
          <w:spacing w:val="5"/>
          <w:sz w:val="24"/>
          <w:szCs w:val="24"/>
        </w:rPr>
        <w:t>p</w:t>
      </w:r>
      <w:r>
        <w:rPr>
          <w:sz w:val="24"/>
          <w:szCs w:val="24"/>
        </w:rPr>
        <w:t>a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.</w:t>
      </w:r>
      <w:r>
        <w:rPr>
          <w:spacing w:val="8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4"/>
          <w:sz w:val="24"/>
          <w:szCs w:val="24"/>
        </w:rPr>
        <w:t>e</w:t>
      </w:r>
      <w:r>
        <w:rPr>
          <w:spacing w:val="-9"/>
          <w:sz w:val="24"/>
          <w:szCs w:val="24"/>
        </w:rPr>
        <w:t>m</w:t>
      </w:r>
      <w:r>
        <w:rPr>
          <w:spacing w:val="5"/>
          <w:sz w:val="24"/>
          <w:szCs w:val="24"/>
        </w:rPr>
        <w:t>u</w:t>
      </w:r>
      <w:r>
        <w:rPr>
          <w:sz w:val="24"/>
          <w:szCs w:val="24"/>
        </w:rPr>
        <w:t>a</w:t>
      </w:r>
      <w:r>
        <w:rPr>
          <w:spacing w:val="9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k </w:t>
      </w:r>
      <w:r>
        <w:rPr>
          <w:spacing w:val="-4"/>
          <w:sz w:val="24"/>
          <w:szCs w:val="24"/>
        </w:rPr>
        <w:t>m</w:t>
      </w:r>
      <w:r>
        <w:rPr>
          <w:spacing w:val="4"/>
          <w:sz w:val="24"/>
          <w:szCs w:val="24"/>
        </w:rPr>
        <w:t>e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7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pacing w:val="4"/>
          <w:sz w:val="24"/>
          <w:szCs w:val="24"/>
        </w:rPr>
        <w:t>a</w:t>
      </w:r>
      <w:r>
        <w:rPr>
          <w:spacing w:val="-4"/>
          <w:sz w:val="24"/>
          <w:szCs w:val="24"/>
        </w:rPr>
        <w:t>m</w:t>
      </w:r>
      <w:r>
        <w:rPr>
          <w:sz w:val="24"/>
          <w:szCs w:val="24"/>
        </w:rPr>
        <w:t>a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u</w:t>
      </w:r>
      <w:r>
        <w:rPr>
          <w:spacing w:val="5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7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-5"/>
          <w:sz w:val="24"/>
          <w:szCs w:val="24"/>
        </w:rPr>
        <w:t>k</w:t>
      </w:r>
      <w:r>
        <w:rPr>
          <w:spacing w:val="5"/>
          <w:sz w:val="24"/>
          <w:szCs w:val="24"/>
        </w:rPr>
        <w:t>o</w:t>
      </w:r>
      <w:r>
        <w:rPr>
          <w:spacing w:val="-9"/>
          <w:sz w:val="24"/>
          <w:szCs w:val="24"/>
        </w:rPr>
        <w:t>l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d</w:t>
      </w:r>
      <w:r>
        <w:rPr>
          <w:sz w:val="24"/>
          <w:szCs w:val="24"/>
        </w:rPr>
        <w:t>i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pacing w:val="6"/>
          <w:sz w:val="24"/>
          <w:szCs w:val="24"/>
        </w:rPr>
        <w:t>r</w:t>
      </w:r>
      <w:r>
        <w:rPr>
          <w:spacing w:val="-9"/>
          <w:sz w:val="24"/>
          <w:szCs w:val="24"/>
        </w:rPr>
        <w:t>i</w:t>
      </w:r>
      <w:r>
        <w:rPr>
          <w:spacing w:val="2"/>
          <w:sz w:val="24"/>
          <w:szCs w:val="24"/>
        </w:rPr>
        <w:t>.</w:t>
      </w:r>
      <w:r>
        <w:rPr>
          <w:spacing w:val="6"/>
          <w:sz w:val="24"/>
          <w:szCs w:val="24"/>
        </w:rPr>
        <w:t>I</w:t>
      </w:r>
      <w:r>
        <w:rPr>
          <w:spacing w:val="-5"/>
          <w:sz w:val="24"/>
          <w:szCs w:val="24"/>
        </w:rPr>
        <w:t>n</w:t>
      </w:r>
      <w:r>
        <w:rPr>
          <w:spacing w:val="5"/>
          <w:sz w:val="24"/>
          <w:szCs w:val="24"/>
        </w:rPr>
        <w:t>t</w:t>
      </w:r>
      <w:r>
        <w:rPr>
          <w:spacing w:val="-4"/>
          <w:sz w:val="24"/>
          <w:szCs w:val="24"/>
        </w:rPr>
        <w:t>i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pacing w:val="6"/>
          <w:sz w:val="24"/>
          <w:szCs w:val="24"/>
        </w:rPr>
        <w:t>r</w:t>
      </w:r>
      <w:r>
        <w:rPr>
          <w:sz w:val="24"/>
          <w:szCs w:val="24"/>
        </w:rPr>
        <w:t>i</w:t>
      </w:r>
      <w:r>
        <w:rPr>
          <w:spacing w:val="-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Pr</w:t>
      </w:r>
      <w:r>
        <w:rPr>
          <w:spacing w:val="5"/>
          <w:sz w:val="24"/>
          <w:szCs w:val="24"/>
        </w:rPr>
        <w:t>o</w:t>
      </w:r>
      <w:r>
        <w:rPr>
          <w:spacing w:val="-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K</w:t>
      </w:r>
      <w:r>
        <w:rPr>
          <w:spacing w:val="-2"/>
          <w:sz w:val="24"/>
          <w:szCs w:val="24"/>
        </w:rPr>
        <w:t>B</w:t>
      </w:r>
      <w:r>
        <w:rPr>
          <w:sz w:val="24"/>
          <w:szCs w:val="24"/>
        </w:rPr>
        <w:t>M</w:t>
      </w:r>
      <w:r>
        <w:rPr>
          <w:spacing w:val="14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pa</w:t>
      </w:r>
      <w:r>
        <w:rPr>
          <w:spacing w:val="6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4"/>
          <w:sz w:val="24"/>
          <w:szCs w:val="24"/>
        </w:rPr>
        <w:t>a</w:t>
      </w:r>
      <w:r>
        <w:rPr>
          <w:spacing w:val="-9"/>
          <w:sz w:val="24"/>
          <w:szCs w:val="24"/>
        </w:rPr>
        <w:t>l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h p</w:t>
      </w:r>
      <w:r>
        <w:rPr>
          <w:spacing w:val="4"/>
          <w:sz w:val="24"/>
          <w:szCs w:val="24"/>
        </w:rPr>
        <w:t>e</w:t>
      </w:r>
      <w:r>
        <w:rPr>
          <w:spacing w:val="-4"/>
          <w:sz w:val="24"/>
          <w:szCs w:val="24"/>
        </w:rPr>
        <w:t>m</w:t>
      </w:r>
      <w:r>
        <w:rPr>
          <w:spacing w:val="-5"/>
          <w:sz w:val="24"/>
          <w:szCs w:val="24"/>
        </w:rPr>
        <w:t>b</w:t>
      </w:r>
      <w:r>
        <w:rPr>
          <w:spacing w:val="4"/>
          <w:sz w:val="24"/>
          <w:szCs w:val="24"/>
        </w:rPr>
        <w:t>e</w:t>
      </w:r>
      <w:r>
        <w:rPr>
          <w:spacing w:val="-4"/>
          <w:sz w:val="24"/>
          <w:szCs w:val="24"/>
        </w:rPr>
        <w:t>l</w:t>
      </w:r>
      <w:r>
        <w:rPr>
          <w:spacing w:val="4"/>
          <w:sz w:val="24"/>
          <w:szCs w:val="24"/>
        </w:rPr>
        <w:t>a</w:t>
      </w:r>
      <w:r>
        <w:rPr>
          <w:spacing w:val="-4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9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2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h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n</w:t>
      </w:r>
      <w:r>
        <w:rPr>
          <w:spacing w:val="5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 xml:space="preserve"> </w:t>
      </w:r>
      <w:r>
        <w:rPr>
          <w:spacing w:val="-9"/>
          <w:sz w:val="24"/>
          <w:szCs w:val="24"/>
        </w:rPr>
        <w:t>m</w:t>
      </w:r>
      <w:r>
        <w:rPr>
          <w:spacing w:val="4"/>
          <w:sz w:val="24"/>
          <w:szCs w:val="24"/>
        </w:rPr>
        <w:t>e</w:t>
      </w:r>
      <w:r>
        <w:rPr>
          <w:spacing w:val="-5"/>
          <w:sz w:val="24"/>
          <w:szCs w:val="24"/>
        </w:rPr>
        <w:t>y</w:t>
      </w:r>
      <w:r>
        <w:rPr>
          <w:spacing w:val="4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gk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.</w:t>
      </w:r>
    </w:p>
    <w:p w14:paraId="5F586720" w14:textId="0CB07CFA" w:rsidR="004B6A22" w:rsidRPr="00B06BF3" w:rsidRDefault="00B87028" w:rsidP="00B06BF3">
      <w:pPr>
        <w:pStyle w:val="ListParagraph"/>
        <w:numPr>
          <w:ilvl w:val="0"/>
          <w:numId w:val="11"/>
        </w:numPr>
        <w:tabs>
          <w:tab w:val="left" w:pos="426"/>
        </w:tabs>
        <w:spacing w:line="360" w:lineRule="auto"/>
        <w:ind w:left="426" w:right="46" w:hanging="426"/>
        <w:jc w:val="both"/>
        <w:rPr>
          <w:spacing w:val="-1"/>
          <w:sz w:val="24"/>
          <w:szCs w:val="24"/>
        </w:rPr>
      </w:pPr>
      <w:r w:rsidRPr="00B06BF3">
        <w:rPr>
          <w:spacing w:val="-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 w:rsidRPr="00B06BF3">
        <w:rPr>
          <w:spacing w:val="-1"/>
          <w:sz w:val="24"/>
          <w:szCs w:val="24"/>
        </w:rPr>
        <w:t xml:space="preserve">kolah </w:t>
      </w:r>
      <w:r>
        <w:rPr>
          <w:spacing w:val="-1"/>
          <w:sz w:val="24"/>
          <w:szCs w:val="24"/>
        </w:rPr>
        <w:t>ze</w:t>
      </w:r>
      <w:r w:rsidRPr="00B06BF3">
        <w:rPr>
          <w:spacing w:val="-1"/>
          <w:sz w:val="24"/>
          <w:szCs w:val="24"/>
        </w:rPr>
        <w:t>ro pungut</w:t>
      </w:r>
      <w:r>
        <w:rPr>
          <w:spacing w:val="-1"/>
          <w:sz w:val="24"/>
          <w:szCs w:val="24"/>
        </w:rPr>
        <w:t>a</w:t>
      </w:r>
      <w:r w:rsidRPr="00B06BF3">
        <w:rPr>
          <w:spacing w:val="-1"/>
          <w:sz w:val="24"/>
          <w:szCs w:val="24"/>
        </w:rPr>
        <w:t>n</w:t>
      </w:r>
    </w:p>
    <w:p w14:paraId="0A3422FD" w14:textId="69B74355" w:rsidR="004B6A22" w:rsidRDefault="00B87028" w:rsidP="00B06BF3">
      <w:pPr>
        <w:spacing w:line="360" w:lineRule="auto"/>
        <w:ind w:left="426" w:right="46"/>
        <w:jc w:val="both"/>
        <w:rPr>
          <w:sz w:val="24"/>
          <w:szCs w:val="24"/>
        </w:rPr>
      </w:pPr>
      <w:r>
        <w:rPr>
          <w:spacing w:val="-2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w</w:t>
      </w:r>
      <w:r>
        <w:rPr>
          <w:spacing w:val="4"/>
          <w:sz w:val="24"/>
          <w:szCs w:val="24"/>
        </w:rPr>
        <w:t>u</w:t>
      </w:r>
      <w:r>
        <w:rPr>
          <w:spacing w:val="-4"/>
          <w:sz w:val="24"/>
          <w:szCs w:val="24"/>
        </w:rPr>
        <w:t>j</w:t>
      </w:r>
      <w:r>
        <w:rPr>
          <w:sz w:val="24"/>
          <w:szCs w:val="24"/>
        </w:rPr>
        <w:t>udk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9"/>
          <w:sz w:val="24"/>
          <w:szCs w:val="24"/>
        </w:rPr>
        <w:t>o</w:t>
      </w:r>
      <w:r>
        <w:rPr>
          <w:spacing w:val="-9"/>
          <w:sz w:val="24"/>
          <w:szCs w:val="24"/>
        </w:rPr>
        <w:t>l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 xml:space="preserve">h </w:t>
      </w:r>
      <w:r>
        <w:rPr>
          <w:spacing w:val="5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pa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pu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gu</w:t>
      </w:r>
      <w:r>
        <w:rPr>
          <w:spacing w:val="5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l</w:t>
      </w:r>
      <w:r>
        <w:rPr>
          <w:spacing w:val="-4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ke</w:t>
      </w:r>
      <w:r>
        <w:rPr>
          <w:spacing w:val="4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o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5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5"/>
          <w:sz w:val="24"/>
          <w:szCs w:val="24"/>
        </w:rPr>
        <w:t>o</w:t>
      </w:r>
      <w:r>
        <w:rPr>
          <w:spacing w:val="-9"/>
          <w:sz w:val="24"/>
          <w:szCs w:val="24"/>
        </w:rPr>
        <w:t>l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 xml:space="preserve">h 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ud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 xml:space="preserve">h </w:t>
      </w:r>
      <w:r>
        <w:rPr>
          <w:spacing w:val="5"/>
          <w:sz w:val="24"/>
          <w:szCs w:val="24"/>
        </w:rPr>
        <w:t>d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b</w:t>
      </w:r>
      <w:r>
        <w:rPr>
          <w:spacing w:val="-4"/>
          <w:sz w:val="24"/>
          <w:szCs w:val="24"/>
        </w:rPr>
        <w:t>i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8"/>
          <w:sz w:val="24"/>
          <w:szCs w:val="24"/>
        </w:rPr>
        <w:t>a</w:t>
      </w:r>
      <w:r>
        <w:rPr>
          <w:sz w:val="24"/>
          <w:szCs w:val="24"/>
        </w:rPr>
        <w:t xml:space="preserve">i </w:t>
      </w:r>
      <w:r>
        <w:rPr>
          <w:spacing w:val="-2"/>
          <w:sz w:val="24"/>
          <w:szCs w:val="24"/>
        </w:rPr>
        <w:t>B</w:t>
      </w:r>
      <w:r>
        <w:rPr>
          <w:sz w:val="24"/>
          <w:szCs w:val="24"/>
        </w:rPr>
        <w:t>OS</w:t>
      </w:r>
      <w:r>
        <w:rPr>
          <w:spacing w:val="10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up</w:t>
      </w:r>
      <w:r>
        <w:rPr>
          <w:spacing w:val="5"/>
          <w:sz w:val="24"/>
          <w:szCs w:val="24"/>
        </w:rPr>
        <w:t>u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B</w:t>
      </w:r>
      <w:r>
        <w:rPr>
          <w:sz w:val="24"/>
          <w:szCs w:val="24"/>
        </w:rPr>
        <w:t>OP.</w:t>
      </w:r>
      <w:r>
        <w:rPr>
          <w:spacing w:val="12"/>
          <w:sz w:val="24"/>
          <w:szCs w:val="24"/>
        </w:rPr>
        <w:t xml:space="preserve"> </w:t>
      </w:r>
      <w:r w:rsidRPr="00B06BF3">
        <w:rPr>
          <w:sz w:val="24"/>
          <w:szCs w:val="24"/>
        </w:rPr>
        <w:t>Akan</w:t>
      </w:r>
      <w:r>
        <w:rPr>
          <w:spacing w:val="5"/>
          <w:sz w:val="24"/>
          <w:szCs w:val="24"/>
        </w:rPr>
        <w:t xml:space="preserve"> t</w:t>
      </w:r>
      <w:r>
        <w:rPr>
          <w:spacing w:val="-6"/>
          <w:sz w:val="24"/>
          <w:szCs w:val="24"/>
        </w:rPr>
        <w:t>e</w:t>
      </w:r>
      <w:r>
        <w:rPr>
          <w:spacing w:val="5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pi </w:t>
      </w:r>
      <w:r>
        <w:rPr>
          <w:spacing w:val="5"/>
          <w:sz w:val="24"/>
          <w:szCs w:val="24"/>
        </w:rPr>
        <w:t>d</w:t>
      </w:r>
      <w:r>
        <w:rPr>
          <w:spacing w:val="-9"/>
          <w:sz w:val="24"/>
          <w:szCs w:val="24"/>
        </w:rPr>
        <w:t>i</w:t>
      </w:r>
      <w:r>
        <w:rPr>
          <w:spacing w:val="5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k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m</w:t>
      </w:r>
      <w:r>
        <w:rPr>
          <w:spacing w:val="4"/>
          <w:sz w:val="24"/>
          <w:szCs w:val="24"/>
        </w:rPr>
        <w:t>e</w:t>
      </w:r>
      <w:r>
        <w:rPr>
          <w:spacing w:val="-4"/>
          <w:sz w:val="24"/>
          <w:szCs w:val="24"/>
        </w:rPr>
        <w:t>m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6"/>
          <w:sz w:val="24"/>
          <w:szCs w:val="24"/>
        </w:rPr>
        <w:t>r</w:t>
      </w:r>
      <w:r>
        <w:rPr>
          <w:sz w:val="24"/>
          <w:szCs w:val="24"/>
        </w:rPr>
        <w:t xml:space="preserve">i </w:t>
      </w:r>
      <w:r>
        <w:rPr>
          <w:spacing w:val="-2"/>
          <w:sz w:val="24"/>
          <w:szCs w:val="24"/>
        </w:rPr>
        <w:t>s</w:t>
      </w:r>
      <w:r>
        <w:rPr>
          <w:spacing w:val="5"/>
          <w:sz w:val="24"/>
          <w:szCs w:val="24"/>
        </w:rPr>
        <w:t>u</w:t>
      </w:r>
      <w:r>
        <w:rPr>
          <w:spacing w:val="-4"/>
          <w:sz w:val="24"/>
          <w:szCs w:val="24"/>
        </w:rPr>
        <w:t>m</w:t>
      </w:r>
      <w:r>
        <w:rPr>
          <w:sz w:val="24"/>
          <w:szCs w:val="24"/>
        </w:rPr>
        <w:t>b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n</w:t>
      </w:r>
      <w:r>
        <w:rPr>
          <w:spacing w:val="5"/>
          <w:sz w:val="24"/>
          <w:szCs w:val="24"/>
        </w:rPr>
        <w:t>g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uk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4"/>
          <w:sz w:val="24"/>
          <w:szCs w:val="24"/>
        </w:rPr>
        <w:t>e</w:t>
      </w:r>
      <w:r>
        <w:rPr>
          <w:spacing w:val="-9"/>
          <w:sz w:val="24"/>
          <w:szCs w:val="24"/>
        </w:rPr>
        <w:t>l</w:t>
      </w:r>
      <w:r>
        <w:rPr>
          <w:sz w:val="24"/>
          <w:szCs w:val="24"/>
        </w:rPr>
        <w:t>a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11"/>
          <w:sz w:val="24"/>
          <w:szCs w:val="24"/>
        </w:rPr>
        <w:t>r</w:t>
      </w:r>
      <w:r>
        <w:rPr>
          <w:sz w:val="24"/>
          <w:szCs w:val="24"/>
        </w:rPr>
        <w:t xml:space="preserve">i </w:t>
      </w:r>
      <w:r>
        <w:rPr>
          <w:spacing w:val="5"/>
          <w:sz w:val="24"/>
          <w:szCs w:val="24"/>
        </w:rPr>
        <w:t>p</w:t>
      </w:r>
      <w:r>
        <w:rPr>
          <w:spacing w:val="-4"/>
          <w:sz w:val="24"/>
          <w:szCs w:val="24"/>
        </w:rPr>
        <w:t>i</w:t>
      </w:r>
      <w:r>
        <w:rPr>
          <w:spacing w:val="-5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2"/>
          <w:sz w:val="24"/>
          <w:szCs w:val="24"/>
        </w:rPr>
        <w:t xml:space="preserve"> </w:t>
      </w:r>
      <w:r>
        <w:rPr>
          <w:spacing w:val="-9"/>
          <w:sz w:val="24"/>
          <w:szCs w:val="24"/>
        </w:rPr>
        <w:t>l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pa</w:t>
      </w:r>
      <w:r>
        <w:rPr>
          <w:spacing w:val="3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s</w:t>
      </w:r>
      <w:r>
        <w:rPr>
          <w:spacing w:val="-9"/>
          <w:sz w:val="24"/>
          <w:szCs w:val="24"/>
        </w:rPr>
        <w:t>i</w:t>
      </w:r>
      <w:r>
        <w:rPr>
          <w:sz w:val="24"/>
          <w:szCs w:val="24"/>
        </w:rPr>
        <w:t>,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uk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up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pu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gu</w:t>
      </w:r>
      <w:r>
        <w:rPr>
          <w:spacing w:val="5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.</w:t>
      </w:r>
    </w:p>
    <w:p w14:paraId="369EFCC8" w14:textId="77777777" w:rsidR="00B06BF3" w:rsidRDefault="00B06BF3" w:rsidP="005F2596">
      <w:pPr>
        <w:spacing w:line="360" w:lineRule="auto"/>
        <w:ind w:right="46"/>
        <w:jc w:val="both"/>
        <w:rPr>
          <w:sz w:val="24"/>
          <w:szCs w:val="24"/>
        </w:rPr>
      </w:pPr>
    </w:p>
    <w:p w14:paraId="0D2F0879" w14:textId="67A8AA0C" w:rsidR="004B6A22" w:rsidRPr="00B06BF3" w:rsidRDefault="00B87028" w:rsidP="00B06BF3">
      <w:pPr>
        <w:pStyle w:val="ListParagraph"/>
        <w:numPr>
          <w:ilvl w:val="0"/>
          <w:numId w:val="2"/>
        </w:numPr>
        <w:tabs>
          <w:tab w:val="left" w:pos="426"/>
        </w:tabs>
        <w:spacing w:line="360" w:lineRule="auto"/>
        <w:ind w:left="426" w:right="46" w:hanging="426"/>
        <w:jc w:val="both"/>
        <w:rPr>
          <w:b/>
          <w:sz w:val="24"/>
          <w:szCs w:val="24"/>
        </w:rPr>
      </w:pPr>
      <w:r w:rsidRPr="00B06BF3">
        <w:rPr>
          <w:b/>
          <w:sz w:val="24"/>
          <w:szCs w:val="24"/>
        </w:rPr>
        <w:t>Pemer</w:t>
      </w:r>
      <w:r>
        <w:rPr>
          <w:b/>
          <w:sz w:val="24"/>
          <w:szCs w:val="24"/>
        </w:rPr>
        <w:t>i</w:t>
      </w:r>
      <w:r w:rsidRPr="00B06BF3">
        <w:rPr>
          <w:b/>
          <w:sz w:val="24"/>
          <w:szCs w:val="24"/>
        </w:rPr>
        <w:t>nt</w:t>
      </w:r>
      <w:r>
        <w:rPr>
          <w:b/>
          <w:sz w:val="24"/>
          <w:szCs w:val="24"/>
        </w:rPr>
        <w:t>ah</w:t>
      </w:r>
      <w:r w:rsidRPr="00B06BF3">
        <w:rPr>
          <w:b/>
          <w:sz w:val="24"/>
          <w:szCs w:val="24"/>
        </w:rPr>
        <w:t xml:space="preserve"> Pr</w:t>
      </w:r>
      <w:r>
        <w:rPr>
          <w:b/>
          <w:sz w:val="24"/>
          <w:szCs w:val="24"/>
        </w:rPr>
        <w:t>ovi</w:t>
      </w:r>
      <w:r w:rsidRPr="00B06BF3">
        <w:rPr>
          <w:b/>
          <w:sz w:val="24"/>
          <w:szCs w:val="24"/>
        </w:rPr>
        <w:t>ns</w:t>
      </w:r>
      <w:r>
        <w:rPr>
          <w:b/>
          <w:sz w:val="24"/>
          <w:szCs w:val="24"/>
        </w:rPr>
        <w:t>i</w:t>
      </w:r>
      <w:r w:rsidRPr="00B06BF3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Jawa</w:t>
      </w:r>
      <w:r w:rsidRPr="00B06BF3">
        <w:rPr>
          <w:b/>
          <w:sz w:val="24"/>
          <w:szCs w:val="24"/>
        </w:rPr>
        <w:t xml:space="preserve"> Ten</w:t>
      </w:r>
      <w:r>
        <w:rPr>
          <w:b/>
          <w:sz w:val="24"/>
          <w:szCs w:val="24"/>
        </w:rPr>
        <w:t>gah</w:t>
      </w:r>
      <w:r w:rsidRPr="00B06BF3">
        <w:rPr>
          <w:b/>
          <w:sz w:val="24"/>
          <w:szCs w:val="24"/>
        </w:rPr>
        <w:t xml:space="preserve"> Memberika</w:t>
      </w:r>
      <w:r>
        <w:rPr>
          <w:b/>
          <w:sz w:val="24"/>
          <w:szCs w:val="24"/>
        </w:rPr>
        <w:t>n</w:t>
      </w:r>
      <w:r w:rsidRPr="00B06BF3">
        <w:rPr>
          <w:b/>
          <w:sz w:val="24"/>
          <w:szCs w:val="24"/>
        </w:rPr>
        <w:t xml:space="preserve"> K</w:t>
      </w:r>
      <w:r>
        <w:rPr>
          <w:b/>
          <w:sz w:val="24"/>
          <w:szCs w:val="24"/>
        </w:rPr>
        <w:t>o</w:t>
      </w:r>
      <w:r w:rsidRPr="00B06BF3">
        <w:rPr>
          <w:b/>
          <w:sz w:val="24"/>
          <w:szCs w:val="24"/>
        </w:rPr>
        <w:t>m</w:t>
      </w:r>
      <w:r>
        <w:rPr>
          <w:b/>
          <w:sz w:val="24"/>
          <w:szCs w:val="24"/>
        </w:rPr>
        <w:t>i</w:t>
      </w:r>
      <w:r w:rsidRPr="00B06BF3">
        <w:rPr>
          <w:b/>
          <w:sz w:val="24"/>
          <w:szCs w:val="24"/>
        </w:rPr>
        <w:t>tme</w:t>
      </w:r>
      <w:r>
        <w:rPr>
          <w:b/>
          <w:sz w:val="24"/>
          <w:szCs w:val="24"/>
        </w:rPr>
        <w:t>n</w:t>
      </w:r>
      <w:r w:rsidRPr="00B06BF3">
        <w:rPr>
          <w:b/>
          <w:sz w:val="24"/>
          <w:szCs w:val="24"/>
        </w:rPr>
        <w:t xml:space="preserve"> Terb</w:t>
      </w:r>
      <w:r>
        <w:rPr>
          <w:b/>
          <w:sz w:val="24"/>
          <w:szCs w:val="24"/>
        </w:rPr>
        <w:t>a</w:t>
      </w:r>
      <w:r w:rsidRPr="00B06BF3">
        <w:rPr>
          <w:b/>
          <w:sz w:val="24"/>
          <w:szCs w:val="24"/>
        </w:rPr>
        <w:t>i</w:t>
      </w:r>
      <w:r>
        <w:rPr>
          <w:b/>
          <w:sz w:val="24"/>
          <w:szCs w:val="24"/>
        </w:rPr>
        <w:t>k</w:t>
      </w:r>
    </w:p>
    <w:p w14:paraId="14EC2FAE" w14:textId="4277B5A4" w:rsidR="004B6A22" w:rsidRPr="00B06BF3" w:rsidRDefault="00B87028" w:rsidP="00B06BF3">
      <w:pPr>
        <w:pStyle w:val="ListParagraph"/>
        <w:numPr>
          <w:ilvl w:val="0"/>
          <w:numId w:val="13"/>
        </w:numPr>
        <w:tabs>
          <w:tab w:val="left" w:pos="426"/>
        </w:tabs>
        <w:spacing w:line="360" w:lineRule="auto"/>
        <w:ind w:left="426" w:right="46" w:hanging="426"/>
        <w:jc w:val="both"/>
        <w:rPr>
          <w:sz w:val="24"/>
          <w:szCs w:val="24"/>
        </w:rPr>
      </w:pPr>
      <w:r w:rsidRPr="00B06BF3">
        <w:rPr>
          <w:sz w:val="24"/>
          <w:szCs w:val="24"/>
        </w:rPr>
        <w:t>U</w:t>
      </w:r>
      <w:r w:rsidRPr="00B06BF3">
        <w:rPr>
          <w:spacing w:val="1"/>
          <w:sz w:val="24"/>
          <w:szCs w:val="24"/>
        </w:rPr>
        <w:t>r</w:t>
      </w:r>
      <w:r w:rsidRPr="00B06BF3">
        <w:rPr>
          <w:sz w:val="24"/>
          <w:szCs w:val="24"/>
        </w:rPr>
        <w:t>u</w:t>
      </w:r>
      <w:r w:rsidRPr="00B06BF3">
        <w:rPr>
          <w:spacing w:val="-2"/>
          <w:sz w:val="24"/>
          <w:szCs w:val="24"/>
        </w:rPr>
        <w:t>s</w:t>
      </w:r>
      <w:r w:rsidRPr="00B06BF3">
        <w:rPr>
          <w:spacing w:val="-1"/>
          <w:sz w:val="24"/>
          <w:szCs w:val="24"/>
        </w:rPr>
        <w:t>a</w:t>
      </w:r>
      <w:r w:rsidRPr="00B06BF3">
        <w:rPr>
          <w:sz w:val="24"/>
          <w:szCs w:val="24"/>
        </w:rPr>
        <w:t>n  p</w:t>
      </w:r>
      <w:r w:rsidRPr="00B06BF3">
        <w:rPr>
          <w:spacing w:val="4"/>
          <w:sz w:val="24"/>
          <w:szCs w:val="24"/>
        </w:rPr>
        <w:t>e</w:t>
      </w:r>
      <w:r w:rsidRPr="00B06BF3">
        <w:rPr>
          <w:spacing w:val="-5"/>
          <w:sz w:val="24"/>
          <w:szCs w:val="24"/>
        </w:rPr>
        <w:t>n</w:t>
      </w:r>
      <w:r w:rsidRPr="00B06BF3">
        <w:rPr>
          <w:spacing w:val="5"/>
          <w:sz w:val="24"/>
          <w:szCs w:val="24"/>
        </w:rPr>
        <w:t>d</w:t>
      </w:r>
      <w:r w:rsidRPr="00B06BF3">
        <w:rPr>
          <w:spacing w:val="-4"/>
          <w:sz w:val="24"/>
          <w:szCs w:val="24"/>
        </w:rPr>
        <w:t>i</w:t>
      </w:r>
      <w:r w:rsidRPr="00B06BF3">
        <w:rPr>
          <w:spacing w:val="5"/>
          <w:sz w:val="24"/>
          <w:szCs w:val="24"/>
        </w:rPr>
        <w:t>d</w:t>
      </w:r>
      <w:r w:rsidRPr="00B06BF3">
        <w:rPr>
          <w:spacing w:val="-4"/>
          <w:sz w:val="24"/>
          <w:szCs w:val="24"/>
        </w:rPr>
        <w:t>i</w:t>
      </w:r>
      <w:r w:rsidRPr="00B06BF3">
        <w:rPr>
          <w:sz w:val="24"/>
          <w:szCs w:val="24"/>
        </w:rPr>
        <w:t>k</w:t>
      </w:r>
      <w:r w:rsidRPr="00B06BF3">
        <w:rPr>
          <w:spacing w:val="4"/>
          <w:sz w:val="24"/>
          <w:szCs w:val="24"/>
        </w:rPr>
        <w:t>a</w:t>
      </w:r>
      <w:r w:rsidRPr="00B06BF3">
        <w:rPr>
          <w:sz w:val="24"/>
          <w:szCs w:val="24"/>
        </w:rPr>
        <w:t xml:space="preserve">n </w:t>
      </w:r>
      <w:r w:rsidRPr="00B06BF3">
        <w:rPr>
          <w:spacing w:val="5"/>
          <w:sz w:val="24"/>
          <w:szCs w:val="24"/>
        </w:rPr>
        <w:t xml:space="preserve"> </w:t>
      </w:r>
      <w:r w:rsidRPr="00B06BF3">
        <w:rPr>
          <w:spacing w:val="-4"/>
          <w:sz w:val="24"/>
          <w:szCs w:val="24"/>
        </w:rPr>
        <w:t>m</w:t>
      </w:r>
      <w:r w:rsidRPr="00B06BF3">
        <w:rPr>
          <w:spacing w:val="4"/>
          <w:sz w:val="24"/>
          <w:szCs w:val="24"/>
        </w:rPr>
        <w:t>e</w:t>
      </w:r>
      <w:r w:rsidRPr="00B06BF3">
        <w:rPr>
          <w:spacing w:val="-4"/>
          <w:sz w:val="24"/>
          <w:szCs w:val="24"/>
        </w:rPr>
        <w:t>l</w:t>
      </w:r>
      <w:r w:rsidRPr="00B06BF3">
        <w:rPr>
          <w:spacing w:val="4"/>
          <w:sz w:val="24"/>
          <w:szCs w:val="24"/>
        </w:rPr>
        <w:t>a</w:t>
      </w:r>
      <w:r w:rsidRPr="00B06BF3">
        <w:rPr>
          <w:spacing w:val="-4"/>
          <w:sz w:val="24"/>
          <w:szCs w:val="24"/>
        </w:rPr>
        <w:t>l</w:t>
      </w:r>
      <w:r w:rsidRPr="00B06BF3">
        <w:rPr>
          <w:spacing w:val="5"/>
          <w:sz w:val="24"/>
          <w:szCs w:val="24"/>
        </w:rPr>
        <w:t>u</w:t>
      </w:r>
      <w:r w:rsidRPr="00B06BF3">
        <w:rPr>
          <w:sz w:val="24"/>
          <w:szCs w:val="24"/>
        </w:rPr>
        <w:t xml:space="preserve">i </w:t>
      </w:r>
      <w:r w:rsidRPr="00B06BF3">
        <w:rPr>
          <w:spacing w:val="5"/>
          <w:sz w:val="24"/>
          <w:szCs w:val="24"/>
        </w:rPr>
        <w:t xml:space="preserve"> </w:t>
      </w:r>
      <w:r w:rsidRPr="00B06BF3">
        <w:rPr>
          <w:spacing w:val="-5"/>
          <w:sz w:val="24"/>
          <w:szCs w:val="24"/>
        </w:rPr>
        <w:t>b</w:t>
      </w:r>
      <w:r w:rsidRPr="00B06BF3">
        <w:rPr>
          <w:spacing w:val="-1"/>
          <w:sz w:val="24"/>
          <w:szCs w:val="24"/>
        </w:rPr>
        <w:t>e</w:t>
      </w:r>
      <w:r w:rsidRPr="00B06BF3">
        <w:rPr>
          <w:spacing w:val="6"/>
          <w:sz w:val="24"/>
          <w:szCs w:val="24"/>
        </w:rPr>
        <w:t>r</w:t>
      </w:r>
      <w:r w:rsidRPr="00B06BF3">
        <w:rPr>
          <w:spacing w:val="-5"/>
          <w:sz w:val="24"/>
          <w:szCs w:val="24"/>
        </w:rPr>
        <w:t>b</w:t>
      </w:r>
      <w:r w:rsidRPr="00B06BF3">
        <w:rPr>
          <w:spacing w:val="-1"/>
          <w:sz w:val="24"/>
          <w:szCs w:val="24"/>
        </w:rPr>
        <w:t>a</w:t>
      </w:r>
      <w:r w:rsidRPr="00B06BF3">
        <w:rPr>
          <w:sz w:val="24"/>
          <w:szCs w:val="24"/>
        </w:rPr>
        <w:t>g</w:t>
      </w:r>
      <w:r w:rsidRPr="00B06BF3">
        <w:rPr>
          <w:spacing w:val="4"/>
          <w:sz w:val="24"/>
          <w:szCs w:val="24"/>
        </w:rPr>
        <w:t>a</w:t>
      </w:r>
      <w:r w:rsidRPr="00B06BF3">
        <w:rPr>
          <w:sz w:val="24"/>
          <w:szCs w:val="24"/>
        </w:rPr>
        <w:t>i  k</w:t>
      </w:r>
      <w:r w:rsidRPr="00B06BF3">
        <w:rPr>
          <w:spacing w:val="4"/>
          <w:sz w:val="24"/>
          <w:szCs w:val="24"/>
        </w:rPr>
        <w:t>e</w:t>
      </w:r>
      <w:r w:rsidRPr="00B06BF3">
        <w:rPr>
          <w:sz w:val="24"/>
          <w:szCs w:val="24"/>
        </w:rPr>
        <w:t>bi</w:t>
      </w:r>
      <w:r w:rsidRPr="00B06BF3">
        <w:rPr>
          <w:spacing w:val="-4"/>
          <w:sz w:val="24"/>
          <w:szCs w:val="24"/>
        </w:rPr>
        <w:t>j</w:t>
      </w:r>
      <w:r w:rsidRPr="00B06BF3">
        <w:rPr>
          <w:spacing w:val="-1"/>
          <w:sz w:val="24"/>
          <w:szCs w:val="24"/>
        </w:rPr>
        <w:t>a</w:t>
      </w:r>
      <w:r w:rsidRPr="00B06BF3">
        <w:rPr>
          <w:sz w:val="24"/>
          <w:szCs w:val="24"/>
        </w:rPr>
        <w:t>k</w:t>
      </w:r>
      <w:r w:rsidRPr="00B06BF3">
        <w:rPr>
          <w:spacing w:val="4"/>
          <w:sz w:val="24"/>
          <w:szCs w:val="24"/>
        </w:rPr>
        <w:t>a</w:t>
      </w:r>
      <w:r w:rsidRPr="00B06BF3">
        <w:rPr>
          <w:sz w:val="24"/>
          <w:szCs w:val="24"/>
        </w:rPr>
        <w:t xml:space="preserve">n </w:t>
      </w:r>
      <w:r w:rsidRPr="00B06BF3">
        <w:rPr>
          <w:spacing w:val="5"/>
          <w:sz w:val="24"/>
          <w:szCs w:val="24"/>
        </w:rPr>
        <w:t xml:space="preserve"> </w:t>
      </w:r>
      <w:r w:rsidRPr="00B06BF3">
        <w:rPr>
          <w:spacing w:val="-5"/>
          <w:sz w:val="24"/>
          <w:szCs w:val="24"/>
        </w:rPr>
        <w:t>y</w:t>
      </w:r>
      <w:r w:rsidRPr="00B06BF3">
        <w:rPr>
          <w:spacing w:val="4"/>
          <w:sz w:val="24"/>
          <w:szCs w:val="24"/>
        </w:rPr>
        <w:t>a</w:t>
      </w:r>
      <w:r w:rsidRPr="00B06BF3">
        <w:rPr>
          <w:spacing w:val="-5"/>
          <w:sz w:val="24"/>
          <w:szCs w:val="24"/>
        </w:rPr>
        <w:t>n</w:t>
      </w:r>
      <w:r w:rsidRPr="00B06BF3">
        <w:rPr>
          <w:sz w:val="24"/>
          <w:szCs w:val="24"/>
        </w:rPr>
        <w:t xml:space="preserve">g </w:t>
      </w:r>
      <w:r w:rsidRPr="00B06BF3">
        <w:rPr>
          <w:spacing w:val="5"/>
          <w:sz w:val="24"/>
          <w:szCs w:val="24"/>
        </w:rPr>
        <w:t xml:space="preserve"> </w:t>
      </w:r>
      <w:r w:rsidRPr="00B06BF3">
        <w:rPr>
          <w:spacing w:val="2"/>
          <w:sz w:val="24"/>
          <w:szCs w:val="24"/>
        </w:rPr>
        <w:t>s</w:t>
      </w:r>
      <w:r w:rsidRPr="00B06BF3">
        <w:rPr>
          <w:spacing w:val="-1"/>
          <w:sz w:val="24"/>
          <w:szCs w:val="24"/>
        </w:rPr>
        <w:t>e</w:t>
      </w:r>
      <w:r w:rsidRPr="00B06BF3">
        <w:rPr>
          <w:spacing w:val="-2"/>
          <w:sz w:val="24"/>
          <w:szCs w:val="24"/>
        </w:rPr>
        <w:t>s</w:t>
      </w:r>
      <w:r w:rsidRPr="00B06BF3">
        <w:rPr>
          <w:sz w:val="24"/>
          <w:szCs w:val="24"/>
        </w:rPr>
        <w:t>u</w:t>
      </w:r>
      <w:r w:rsidRPr="00B06BF3">
        <w:rPr>
          <w:spacing w:val="4"/>
          <w:sz w:val="24"/>
          <w:szCs w:val="24"/>
        </w:rPr>
        <w:t>a</w:t>
      </w:r>
      <w:r w:rsidRPr="00B06BF3">
        <w:rPr>
          <w:sz w:val="24"/>
          <w:szCs w:val="24"/>
        </w:rPr>
        <w:t>i  d</w:t>
      </w:r>
      <w:r w:rsidRPr="00B06BF3">
        <w:rPr>
          <w:spacing w:val="4"/>
          <w:sz w:val="24"/>
          <w:szCs w:val="24"/>
        </w:rPr>
        <w:t>e</w:t>
      </w:r>
      <w:r w:rsidRPr="00B06BF3">
        <w:rPr>
          <w:spacing w:val="-5"/>
          <w:sz w:val="24"/>
          <w:szCs w:val="24"/>
        </w:rPr>
        <w:t>n</w:t>
      </w:r>
      <w:r w:rsidRPr="00B06BF3">
        <w:rPr>
          <w:sz w:val="24"/>
          <w:szCs w:val="24"/>
        </w:rPr>
        <w:t>g</w:t>
      </w:r>
      <w:r w:rsidRPr="00B06BF3">
        <w:rPr>
          <w:spacing w:val="4"/>
          <w:sz w:val="24"/>
          <w:szCs w:val="24"/>
        </w:rPr>
        <w:t>a</w:t>
      </w:r>
      <w:r w:rsidRPr="00B06BF3">
        <w:rPr>
          <w:sz w:val="24"/>
          <w:szCs w:val="24"/>
        </w:rPr>
        <w:t xml:space="preserve">n  </w:t>
      </w:r>
      <w:r w:rsidRPr="00B06BF3">
        <w:rPr>
          <w:spacing w:val="5"/>
          <w:sz w:val="24"/>
          <w:szCs w:val="24"/>
        </w:rPr>
        <w:t>d</w:t>
      </w:r>
      <w:r w:rsidRPr="00B06BF3">
        <w:rPr>
          <w:spacing w:val="-4"/>
          <w:sz w:val="24"/>
          <w:szCs w:val="24"/>
        </w:rPr>
        <w:t>i</w:t>
      </w:r>
      <w:r w:rsidRPr="00B06BF3">
        <w:rPr>
          <w:sz w:val="24"/>
          <w:szCs w:val="24"/>
        </w:rPr>
        <w:t>n</w:t>
      </w:r>
      <w:r w:rsidRPr="00B06BF3">
        <w:rPr>
          <w:spacing w:val="4"/>
          <w:sz w:val="24"/>
          <w:szCs w:val="24"/>
        </w:rPr>
        <w:t>a</w:t>
      </w:r>
      <w:r w:rsidRPr="00B06BF3">
        <w:rPr>
          <w:sz w:val="24"/>
          <w:szCs w:val="24"/>
        </w:rPr>
        <w:t>m</w:t>
      </w:r>
      <w:r w:rsidRPr="00B06BF3">
        <w:rPr>
          <w:spacing w:val="-4"/>
          <w:sz w:val="24"/>
          <w:szCs w:val="24"/>
        </w:rPr>
        <w:t>i</w:t>
      </w:r>
      <w:r w:rsidRPr="00B06BF3">
        <w:rPr>
          <w:sz w:val="24"/>
          <w:szCs w:val="24"/>
        </w:rPr>
        <w:t xml:space="preserve">ka </w:t>
      </w:r>
      <w:r w:rsidRPr="00B06BF3">
        <w:rPr>
          <w:spacing w:val="4"/>
          <w:sz w:val="24"/>
          <w:szCs w:val="24"/>
        </w:rPr>
        <w:t xml:space="preserve"> </w:t>
      </w:r>
      <w:r w:rsidRPr="00B06BF3">
        <w:rPr>
          <w:sz w:val="24"/>
          <w:szCs w:val="24"/>
        </w:rPr>
        <w:t>d</w:t>
      </w:r>
      <w:r w:rsidRPr="00B06BF3">
        <w:rPr>
          <w:spacing w:val="4"/>
          <w:sz w:val="24"/>
          <w:szCs w:val="24"/>
        </w:rPr>
        <w:t>a</w:t>
      </w:r>
      <w:r w:rsidRPr="00B06BF3">
        <w:rPr>
          <w:sz w:val="24"/>
          <w:szCs w:val="24"/>
        </w:rPr>
        <w:t>n k</w:t>
      </w:r>
      <w:r w:rsidRPr="00B06BF3">
        <w:rPr>
          <w:spacing w:val="5"/>
          <w:sz w:val="24"/>
          <w:szCs w:val="24"/>
        </w:rPr>
        <w:t>o</w:t>
      </w:r>
      <w:r w:rsidRPr="00B06BF3">
        <w:rPr>
          <w:spacing w:val="-5"/>
          <w:sz w:val="24"/>
          <w:szCs w:val="24"/>
        </w:rPr>
        <w:t>n</w:t>
      </w:r>
      <w:r w:rsidRPr="00B06BF3">
        <w:rPr>
          <w:spacing w:val="5"/>
          <w:sz w:val="24"/>
          <w:szCs w:val="24"/>
        </w:rPr>
        <w:t>d</w:t>
      </w:r>
      <w:r w:rsidRPr="00B06BF3">
        <w:rPr>
          <w:spacing w:val="-9"/>
          <w:sz w:val="24"/>
          <w:szCs w:val="24"/>
        </w:rPr>
        <w:t>i</w:t>
      </w:r>
      <w:r w:rsidRPr="00B06BF3">
        <w:rPr>
          <w:spacing w:val="2"/>
          <w:sz w:val="24"/>
          <w:szCs w:val="24"/>
        </w:rPr>
        <w:t>s</w:t>
      </w:r>
      <w:r w:rsidRPr="00B06BF3">
        <w:rPr>
          <w:sz w:val="24"/>
          <w:szCs w:val="24"/>
        </w:rPr>
        <w:t>i</w:t>
      </w:r>
      <w:r w:rsidRPr="00B06BF3">
        <w:rPr>
          <w:spacing w:val="3"/>
          <w:sz w:val="24"/>
          <w:szCs w:val="24"/>
        </w:rPr>
        <w:t xml:space="preserve"> </w:t>
      </w:r>
      <w:r w:rsidRPr="00B06BF3">
        <w:rPr>
          <w:spacing w:val="-5"/>
          <w:sz w:val="24"/>
          <w:szCs w:val="24"/>
        </w:rPr>
        <w:t>y</w:t>
      </w:r>
      <w:r w:rsidRPr="00B06BF3">
        <w:rPr>
          <w:spacing w:val="4"/>
          <w:sz w:val="24"/>
          <w:szCs w:val="24"/>
        </w:rPr>
        <w:t>a</w:t>
      </w:r>
      <w:r w:rsidRPr="00B06BF3">
        <w:rPr>
          <w:spacing w:val="-5"/>
          <w:sz w:val="24"/>
          <w:szCs w:val="24"/>
        </w:rPr>
        <w:t>n</w:t>
      </w:r>
      <w:r w:rsidRPr="00B06BF3">
        <w:rPr>
          <w:sz w:val="24"/>
          <w:szCs w:val="24"/>
        </w:rPr>
        <w:t>g</w:t>
      </w:r>
      <w:r w:rsidRPr="00B06BF3">
        <w:rPr>
          <w:spacing w:val="2"/>
          <w:sz w:val="24"/>
          <w:szCs w:val="24"/>
        </w:rPr>
        <w:t xml:space="preserve"> </w:t>
      </w:r>
      <w:r w:rsidRPr="00B06BF3">
        <w:rPr>
          <w:spacing w:val="-2"/>
          <w:sz w:val="24"/>
          <w:szCs w:val="24"/>
        </w:rPr>
        <w:t>s</w:t>
      </w:r>
      <w:r w:rsidRPr="00B06BF3">
        <w:rPr>
          <w:spacing w:val="-1"/>
          <w:sz w:val="24"/>
          <w:szCs w:val="24"/>
        </w:rPr>
        <w:t>e</w:t>
      </w:r>
      <w:r w:rsidRPr="00B06BF3">
        <w:rPr>
          <w:sz w:val="24"/>
          <w:szCs w:val="24"/>
        </w:rPr>
        <w:t>d</w:t>
      </w:r>
      <w:r w:rsidRPr="00B06BF3">
        <w:rPr>
          <w:spacing w:val="4"/>
          <w:sz w:val="24"/>
          <w:szCs w:val="24"/>
        </w:rPr>
        <w:t>a</w:t>
      </w:r>
      <w:r w:rsidRPr="00B06BF3">
        <w:rPr>
          <w:spacing w:val="-5"/>
          <w:sz w:val="24"/>
          <w:szCs w:val="24"/>
        </w:rPr>
        <w:t>n</w:t>
      </w:r>
      <w:r w:rsidRPr="00B06BF3">
        <w:rPr>
          <w:sz w:val="24"/>
          <w:szCs w:val="24"/>
        </w:rPr>
        <w:t>g</w:t>
      </w:r>
      <w:r w:rsidRPr="00B06BF3">
        <w:rPr>
          <w:spacing w:val="2"/>
          <w:sz w:val="24"/>
          <w:szCs w:val="24"/>
        </w:rPr>
        <w:t xml:space="preserve"> </w:t>
      </w:r>
      <w:r w:rsidRPr="00B06BF3">
        <w:rPr>
          <w:spacing w:val="5"/>
          <w:sz w:val="24"/>
          <w:szCs w:val="24"/>
        </w:rPr>
        <w:t>t</w:t>
      </w:r>
      <w:r w:rsidRPr="00B06BF3">
        <w:rPr>
          <w:spacing w:val="-1"/>
          <w:sz w:val="24"/>
          <w:szCs w:val="24"/>
        </w:rPr>
        <w:t>e</w:t>
      </w:r>
      <w:r w:rsidRPr="00B06BF3">
        <w:rPr>
          <w:spacing w:val="1"/>
          <w:sz w:val="24"/>
          <w:szCs w:val="24"/>
        </w:rPr>
        <w:t>r</w:t>
      </w:r>
      <w:r w:rsidRPr="00B06BF3">
        <w:rPr>
          <w:spacing w:val="-4"/>
          <w:sz w:val="24"/>
          <w:szCs w:val="24"/>
        </w:rPr>
        <w:t>j</w:t>
      </w:r>
      <w:r w:rsidRPr="00B06BF3">
        <w:rPr>
          <w:spacing w:val="-1"/>
          <w:sz w:val="24"/>
          <w:szCs w:val="24"/>
        </w:rPr>
        <w:t>a</w:t>
      </w:r>
      <w:r w:rsidRPr="00B06BF3">
        <w:rPr>
          <w:spacing w:val="5"/>
          <w:sz w:val="24"/>
          <w:szCs w:val="24"/>
        </w:rPr>
        <w:t>d</w:t>
      </w:r>
      <w:r w:rsidRPr="00B06BF3">
        <w:rPr>
          <w:sz w:val="24"/>
          <w:szCs w:val="24"/>
        </w:rPr>
        <w:t>i</w:t>
      </w:r>
      <w:r w:rsidRPr="00B06BF3">
        <w:rPr>
          <w:spacing w:val="-2"/>
          <w:sz w:val="24"/>
          <w:szCs w:val="24"/>
        </w:rPr>
        <w:t xml:space="preserve"> </w:t>
      </w:r>
      <w:r w:rsidRPr="00B06BF3">
        <w:rPr>
          <w:spacing w:val="-4"/>
          <w:sz w:val="24"/>
          <w:szCs w:val="24"/>
        </w:rPr>
        <w:t>m</w:t>
      </w:r>
      <w:r w:rsidRPr="00B06BF3">
        <w:rPr>
          <w:spacing w:val="-1"/>
          <w:sz w:val="24"/>
          <w:szCs w:val="24"/>
        </w:rPr>
        <w:t>a</w:t>
      </w:r>
      <w:r w:rsidRPr="00B06BF3">
        <w:rPr>
          <w:sz w:val="24"/>
          <w:szCs w:val="24"/>
        </w:rPr>
        <w:t>up</w:t>
      </w:r>
      <w:r w:rsidRPr="00B06BF3">
        <w:rPr>
          <w:spacing w:val="5"/>
          <w:sz w:val="24"/>
          <w:szCs w:val="24"/>
        </w:rPr>
        <w:t>u</w:t>
      </w:r>
      <w:r w:rsidRPr="00B06BF3">
        <w:rPr>
          <w:sz w:val="24"/>
          <w:szCs w:val="24"/>
        </w:rPr>
        <w:t>n</w:t>
      </w:r>
      <w:r w:rsidRPr="00B06BF3">
        <w:rPr>
          <w:spacing w:val="-3"/>
          <w:sz w:val="24"/>
          <w:szCs w:val="24"/>
        </w:rPr>
        <w:t xml:space="preserve"> </w:t>
      </w:r>
      <w:r w:rsidRPr="00B06BF3">
        <w:rPr>
          <w:spacing w:val="-1"/>
          <w:sz w:val="24"/>
          <w:szCs w:val="24"/>
        </w:rPr>
        <w:t>a</w:t>
      </w:r>
      <w:r w:rsidRPr="00B06BF3">
        <w:rPr>
          <w:spacing w:val="1"/>
          <w:sz w:val="24"/>
          <w:szCs w:val="24"/>
        </w:rPr>
        <w:t>r</w:t>
      </w:r>
      <w:r w:rsidRPr="00B06BF3">
        <w:rPr>
          <w:sz w:val="24"/>
          <w:szCs w:val="24"/>
        </w:rPr>
        <w:t>us k</w:t>
      </w:r>
      <w:r w:rsidRPr="00B06BF3">
        <w:rPr>
          <w:spacing w:val="5"/>
          <w:sz w:val="24"/>
          <w:szCs w:val="24"/>
        </w:rPr>
        <w:t>o</w:t>
      </w:r>
      <w:r w:rsidRPr="00B06BF3">
        <w:rPr>
          <w:spacing w:val="-9"/>
          <w:sz w:val="24"/>
          <w:szCs w:val="24"/>
        </w:rPr>
        <w:t>m</w:t>
      </w:r>
      <w:r w:rsidRPr="00B06BF3">
        <w:rPr>
          <w:sz w:val="24"/>
          <w:szCs w:val="24"/>
        </w:rPr>
        <w:t>p</w:t>
      </w:r>
      <w:r w:rsidRPr="00B06BF3">
        <w:rPr>
          <w:spacing w:val="-1"/>
          <w:sz w:val="24"/>
          <w:szCs w:val="24"/>
        </w:rPr>
        <w:t>e</w:t>
      </w:r>
      <w:r w:rsidRPr="00B06BF3">
        <w:rPr>
          <w:spacing w:val="10"/>
          <w:sz w:val="24"/>
          <w:szCs w:val="24"/>
        </w:rPr>
        <w:t>t</w:t>
      </w:r>
      <w:r w:rsidRPr="00B06BF3">
        <w:rPr>
          <w:spacing w:val="-4"/>
          <w:sz w:val="24"/>
          <w:szCs w:val="24"/>
        </w:rPr>
        <w:t>i</w:t>
      </w:r>
      <w:r w:rsidRPr="00B06BF3">
        <w:rPr>
          <w:spacing w:val="2"/>
          <w:sz w:val="24"/>
          <w:szCs w:val="24"/>
        </w:rPr>
        <w:t>s</w:t>
      </w:r>
      <w:r w:rsidRPr="00B06BF3">
        <w:rPr>
          <w:sz w:val="24"/>
          <w:szCs w:val="24"/>
        </w:rPr>
        <w:t>i</w:t>
      </w:r>
      <w:r w:rsidRPr="00B06BF3">
        <w:rPr>
          <w:spacing w:val="-2"/>
          <w:sz w:val="24"/>
          <w:szCs w:val="24"/>
        </w:rPr>
        <w:t xml:space="preserve"> </w:t>
      </w:r>
      <w:r w:rsidRPr="00B06BF3">
        <w:rPr>
          <w:spacing w:val="-5"/>
          <w:sz w:val="24"/>
          <w:szCs w:val="24"/>
        </w:rPr>
        <w:t>y</w:t>
      </w:r>
      <w:r w:rsidRPr="00B06BF3">
        <w:rPr>
          <w:spacing w:val="4"/>
          <w:sz w:val="24"/>
          <w:szCs w:val="24"/>
        </w:rPr>
        <w:t>a</w:t>
      </w:r>
      <w:r w:rsidRPr="00B06BF3">
        <w:rPr>
          <w:sz w:val="24"/>
          <w:szCs w:val="24"/>
        </w:rPr>
        <w:t>ng</w:t>
      </w:r>
      <w:r w:rsidRPr="00B06BF3">
        <w:rPr>
          <w:spacing w:val="2"/>
          <w:sz w:val="24"/>
          <w:szCs w:val="24"/>
        </w:rPr>
        <w:t xml:space="preserve"> </w:t>
      </w:r>
      <w:r w:rsidRPr="00B06BF3">
        <w:rPr>
          <w:spacing w:val="-2"/>
          <w:sz w:val="24"/>
          <w:szCs w:val="24"/>
        </w:rPr>
        <w:t>s</w:t>
      </w:r>
      <w:r w:rsidRPr="00B06BF3">
        <w:rPr>
          <w:spacing w:val="4"/>
          <w:sz w:val="24"/>
          <w:szCs w:val="24"/>
        </w:rPr>
        <w:t>e</w:t>
      </w:r>
      <w:r w:rsidRPr="00B06BF3">
        <w:rPr>
          <w:spacing w:val="-4"/>
          <w:sz w:val="24"/>
          <w:szCs w:val="24"/>
        </w:rPr>
        <w:t>m</w:t>
      </w:r>
      <w:r w:rsidRPr="00B06BF3">
        <w:rPr>
          <w:spacing w:val="-1"/>
          <w:sz w:val="24"/>
          <w:szCs w:val="24"/>
        </w:rPr>
        <w:t>a</w:t>
      </w:r>
      <w:r w:rsidRPr="00B06BF3">
        <w:rPr>
          <w:spacing w:val="5"/>
          <w:sz w:val="24"/>
          <w:szCs w:val="24"/>
        </w:rPr>
        <w:t>k</w:t>
      </w:r>
      <w:r w:rsidRPr="00B06BF3">
        <w:rPr>
          <w:spacing w:val="-4"/>
          <w:sz w:val="24"/>
          <w:szCs w:val="24"/>
        </w:rPr>
        <w:t>i</w:t>
      </w:r>
      <w:r w:rsidRPr="00B06BF3">
        <w:rPr>
          <w:sz w:val="24"/>
          <w:szCs w:val="24"/>
        </w:rPr>
        <w:t>n</w:t>
      </w:r>
      <w:r w:rsidRPr="00B06BF3">
        <w:rPr>
          <w:spacing w:val="-3"/>
          <w:sz w:val="24"/>
          <w:szCs w:val="24"/>
        </w:rPr>
        <w:t xml:space="preserve"> </w:t>
      </w:r>
      <w:r w:rsidRPr="00B06BF3">
        <w:rPr>
          <w:sz w:val="24"/>
          <w:szCs w:val="24"/>
        </w:rPr>
        <w:t>k</w:t>
      </w:r>
      <w:r w:rsidRPr="00B06BF3">
        <w:rPr>
          <w:spacing w:val="-1"/>
          <w:sz w:val="24"/>
          <w:szCs w:val="24"/>
        </w:rPr>
        <w:t>e</w:t>
      </w:r>
      <w:r w:rsidRPr="00B06BF3">
        <w:rPr>
          <w:spacing w:val="5"/>
          <w:sz w:val="24"/>
          <w:szCs w:val="24"/>
        </w:rPr>
        <w:t>t</w:t>
      </w:r>
      <w:r w:rsidRPr="00B06BF3">
        <w:rPr>
          <w:spacing w:val="-1"/>
          <w:sz w:val="24"/>
          <w:szCs w:val="24"/>
        </w:rPr>
        <w:t>a</w:t>
      </w:r>
      <w:r w:rsidRPr="00B06BF3">
        <w:rPr>
          <w:spacing w:val="5"/>
          <w:sz w:val="24"/>
          <w:szCs w:val="24"/>
        </w:rPr>
        <w:t>t</w:t>
      </w:r>
      <w:r w:rsidRPr="00B06BF3">
        <w:rPr>
          <w:sz w:val="24"/>
          <w:szCs w:val="24"/>
        </w:rPr>
        <w:t>.</w:t>
      </w:r>
    </w:p>
    <w:p w14:paraId="43EDD6C4" w14:textId="725C731F" w:rsidR="004B6A22" w:rsidRPr="00B06BF3" w:rsidRDefault="00B87028" w:rsidP="00B06BF3">
      <w:pPr>
        <w:pStyle w:val="ListParagraph"/>
        <w:numPr>
          <w:ilvl w:val="0"/>
          <w:numId w:val="13"/>
        </w:numPr>
        <w:tabs>
          <w:tab w:val="left" w:pos="426"/>
        </w:tabs>
        <w:spacing w:line="360" w:lineRule="auto"/>
        <w:ind w:left="426" w:right="46" w:hanging="426"/>
        <w:jc w:val="both"/>
        <w:rPr>
          <w:sz w:val="24"/>
          <w:szCs w:val="24"/>
        </w:rPr>
      </w:pPr>
      <w:r w:rsidRPr="00B06BF3">
        <w:rPr>
          <w:sz w:val="24"/>
          <w:szCs w:val="24"/>
        </w:rPr>
        <w:t>K</w:t>
      </w:r>
      <w:r w:rsidRPr="00B06BF3">
        <w:rPr>
          <w:spacing w:val="-5"/>
          <w:sz w:val="24"/>
          <w:szCs w:val="24"/>
        </w:rPr>
        <w:t>h</w:t>
      </w:r>
      <w:r w:rsidRPr="00B06BF3">
        <w:rPr>
          <w:spacing w:val="5"/>
          <w:sz w:val="24"/>
          <w:szCs w:val="24"/>
        </w:rPr>
        <w:t>u</w:t>
      </w:r>
      <w:r w:rsidRPr="00B06BF3">
        <w:rPr>
          <w:spacing w:val="-2"/>
          <w:sz w:val="24"/>
          <w:szCs w:val="24"/>
        </w:rPr>
        <w:t>s</w:t>
      </w:r>
      <w:r w:rsidRPr="00B06BF3">
        <w:rPr>
          <w:sz w:val="24"/>
          <w:szCs w:val="24"/>
        </w:rPr>
        <w:t>us</w:t>
      </w:r>
      <w:r w:rsidRPr="00B06BF3">
        <w:rPr>
          <w:spacing w:val="7"/>
          <w:sz w:val="24"/>
          <w:szCs w:val="24"/>
        </w:rPr>
        <w:t xml:space="preserve"> </w:t>
      </w:r>
      <w:r w:rsidRPr="00B06BF3">
        <w:rPr>
          <w:spacing w:val="5"/>
          <w:sz w:val="24"/>
          <w:szCs w:val="24"/>
        </w:rPr>
        <w:t>d</w:t>
      </w:r>
      <w:r w:rsidRPr="00B06BF3">
        <w:rPr>
          <w:sz w:val="24"/>
          <w:szCs w:val="24"/>
        </w:rPr>
        <w:t>i</w:t>
      </w:r>
      <w:r w:rsidRPr="00B06BF3">
        <w:rPr>
          <w:spacing w:val="7"/>
          <w:sz w:val="24"/>
          <w:szCs w:val="24"/>
        </w:rPr>
        <w:t xml:space="preserve"> </w:t>
      </w:r>
      <w:r w:rsidRPr="00B06BF3">
        <w:rPr>
          <w:spacing w:val="-4"/>
          <w:sz w:val="24"/>
          <w:szCs w:val="24"/>
        </w:rPr>
        <w:t>m</w:t>
      </w:r>
      <w:r w:rsidRPr="00B06BF3">
        <w:rPr>
          <w:spacing w:val="-1"/>
          <w:sz w:val="24"/>
          <w:szCs w:val="24"/>
        </w:rPr>
        <w:t>a</w:t>
      </w:r>
      <w:r w:rsidRPr="00B06BF3">
        <w:rPr>
          <w:spacing w:val="-2"/>
          <w:sz w:val="24"/>
          <w:szCs w:val="24"/>
        </w:rPr>
        <w:t>s</w:t>
      </w:r>
      <w:r w:rsidRPr="00B06BF3">
        <w:rPr>
          <w:sz w:val="24"/>
          <w:szCs w:val="24"/>
        </w:rPr>
        <w:t>a</w:t>
      </w:r>
      <w:r w:rsidRPr="00B06BF3">
        <w:rPr>
          <w:spacing w:val="9"/>
          <w:sz w:val="24"/>
          <w:szCs w:val="24"/>
        </w:rPr>
        <w:t xml:space="preserve"> </w:t>
      </w:r>
      <w:r w:rsidRPr="00B06BF3">
        <w:rPr>
          <w:sz w:val="24"/>
          <w:szCs w:val="24"/>
        </w:rPr>
        <w:t>p</w:t>
      </w:r>
      <w:r w:rsidRPr="00B06BF3">
        <w:rPr>
          <w:spacing w:val="4"/>
          <w:sz w:val="24"/>
          <w:szCs w:val="24"/>
        </w:rPr>
        <w:t>a</w:t>
      </w:r>
      <w:r w:rsidRPr="00B06BF3">
        <w:rPr>
          <w:spacing w:val="-5"/>
          <w:sz w:val="24"/>
          <w:szCs w:val="24"/>
        </w:rPr>
        <w:t>n</w:t>
      </w:r>
      <w:r w:rsidRPr="00B06BF3">
        <w:rPr>
          <w:sz w:val="24"/>
          <w:szCs w:val="24"/>
        </w:rPr>
        <w:t>d</w:t>
      </w:r>
      <w:r w:rsidRPr="00B06BF3">
        <w:rPr>
          <w:spacing w:val="4"/>
          <w:sz w:val="24"/>
          <w:szCs w:val="24"/>
        </w:rPr>
        <w:t>e</w:t>
      </w:r>
      <w:r w:rsidRPr="00B06BF3">
        <w:rPr>
          <w:sz w:val="24"/>
          <w:szCs w:val="24"/>
        </w:rPr>
        <w:t>mi</w:t>
      </w:r>
      <w:r w:rsidRPr="00B06BF3">
        <w:rPr>
          <w:spacing w:val="6"/>
          <w:sz w:val="24"/>
          <w:szCs w:val="24"/>
        </w:rPr>
        <w:t xml:space="preserve"> </w:t>
      </w:r>
      <w:r w:rsidRPr="00B06BF3">
        <w:rPr>
          <w:spacing w:val="-4"/>
          <w:sz w:val="24"/>
          <w:szCs w:val="24"/>
        </w:rPr>
        <w:t>i</w:t>
      </w:r>
      <w:r w:rsidRPr="00B06BF3">
        <w:rPr>
          <w:spacing w:val="5"/>
          <w:sz w:val="24"/>
          <w:szCs w:val="24"/>
        </w:rPr>
        <w:t>n</w:t>
      </w:r>
      <w:r w:rsidRPr="00B06BF3">
        <w:rPr>
          <w:spacing w:val="-9"/>
          <w:sz w:val="24"/>
          <w:szCs w:val="24"/>
        </w:rPr>
        <w:t>i</w:t>
      </w:r>
      <w:r w:rsidRPr="00B06BF3">
        <w:rPr>
          <w:sz w:val="24"/>
          <w:szCs w:val="24"/>
        </w:rPr>
        <w:t>,</w:t>
      </w:r>
      <w:r w:rsidRPr="00B06BF3">
        <w:rPr>
          <w:spacing w:val="12"/>
          <w:sz w:val="24"/>
          <w:szCs w:val="24"/>
        </w:rPr>
        <w:t xml:space="preserve"> </w:t>
      </w:r>
      <w:r w:rsidRPr="00B06BF3">
        <w:rPr>
          <w:spacing w:val="-2"/>
          <w:sz w:val="24"/>
          <w:szCs w:val="24"/>
        </w:rPr>
        <w:t>J</w:t>
      </w:r>
      <w:r w:rsidRPr="00B06BF3">
        <w:rPr>
          <w:spacing w:val="4"/>
          <w:sz w:val="24"/>
          <w:szCs w:val="24"/>
        </w:rPr>
        <w:t>a</w:t>
      </w:r>
      <w:r w:rsidRPr="00B06BF3">
        <w:rPr>
          <w:sz w:val="24"/>
          <w:szCs w:val="24"/>
        </w:rPr>
        <w:t>wa</w:t>
      </w:r>
      <w:r w:rsidRPr="00B06BF3">
        <w:rPr>
          <w:spacing w:val="8"/>
          <w:sz w:val="24"/>
          <w:szCs w:val="24"/>
        </w:rPr>
        <w:t xml:space="preserve"> </w:t>
      </w:r>
      <w:r w:rsidRPr="00B06BF3">
        <w:rPr>
          <w:spacing w:val="2"/>
          <w:sz w:val="24"/>
          <w:szCs w:val="24"/>
        </w:rPr>
        <w:t>T</w:t>
      </w:r>
      <w:r w:rsidRPr="00B06BF3">
        <w:rPr>
          <w:spacing w:val="-1"/>
          <w:sz w:val="24"/>
          <w:szCs w:val="24"/>
        </w:rPr>
        <w:t>e</w:t>
      </w:r>
      <w:r w:rsidRPr="00B06BF3">
        <w:rPr>
          <w:spacing w:val="-5"/>
          <w:sz w:val="24"/>
          <w:szCs w:val="24"/>
        </w:rPr>
        <w:t>n</w:t>
      </w:r>
      <w:r w:rsidRPr="00B06BF3">
        <w:rPr>
          <w:sz w:val="24"/>
          <w:szCs w:val="24"/>
        </w:rPr>
        <w:t>g</w:t>
      </w:r>
      <w:r w:rsidRPr="00B06BF3">
        <w:rPr>
          <w:spacing w:val="4"/>
          <w:sz w:val="24"/>
          <w:szCs w:val="24"/>
        </w:rPr>
        <w:t>a</w:t>
      </w:r>
      <w:r w:rsidRPr="00B06BF3">
        <w:rPr>
          <w:sz w:val="24"/>
          <w:szCs w:val="24"/>
        </w:rPr>
        <w:t>h</w:t>
      </w:r>
      <w:r w:rsidRPr="00B06BF3">
        <w:rPr>
          <w:spacing w:val="10"/>
          <w:sz w:val="24"/>
          <w:szCs w:val="24"/>
        </w:rPr>
        <w:t xml:space="preserve"> </w:t>
      </w:r>
      <w:r w:rsidRPr="00B06BF3">
        <w:rPr>
          <w:spacing w:val="-9"/>
          <w:sz w:val="24"/>
          <w:szCs w:val="24"/>
        </w:rPr>
        <w:t>m</w:t>
      </w:r>
      <w:r w:rsidRPr="00B06BF3">
        <w:rPr>
          <w:spacing w:val="4"/>
          <w:sz w:val="24"/>
          <w:szCs w:val="24"/>
        </w:rPr>
        <w:t>e</w:t>
      </w:r>
      <w:r w:rsidRPr="00B06BF3">
        <w:rPr>
          <w:sz w:val="24"/>
          <w:szCs w:val="24"/>
        </w:rPr>
        <w:t>n</w:t>
      </w:r>
      <w:r w:rsidRPr="00B06BF3">
        <w:rPr>
          <w:spacing w:val="-1"/>
          <w:sz w:val="24"/>
          <w:szCs w:val="24"/>
        </w:rPr>
        <w:t>e</w:t>
      </w:r>
      <w:r w:rsidRPr="00B06BF3">
        <w:rPr>
          <w:spacing w:val="1"/>
          <w:sz w:val="24"/>
          <w:szCs w:val="24"/>
        </w:rPr>
        <w:t>r</w:t>
      </w:r>
      <w:r w:rsidRPr="00B06BF3">
        <w:rPr>
          <w:spacing w:val="-1"/>
          <w:sz w:val="24"/>
          <w:szCs w:val="24"/>
        </w:rPr>
        <w:t>a</w:t>
      </w:r>
      <w:r w:rsidRPr="00B06BF3">
        <w:rPr>
          <w:sz w:val="24"/>
          <w:szCs w:val="24"/>
        </w:rPr>
        <w:t>pk</w:t>
      </w:r>
      <w:r w:rsidRPr="00B06BF3">
        <w:rPr>
          <w:spacing w:val="-1"/>
          <w:sz w:val="24"/>
          <w:szCs w:val="24"/>
        </w:rPr>
        <w:t>a</w:t>
      </w:r>
      <w:r w:rsidRPr="00B06BF3">
        <w:rPr>
          <w:sz w:val="24"/>
          <w:szCs w:val="24"/>
        </w:rPr>
        <w:t>n</w:t>
      </w:r>
      <w:r w:rsidRPr="00B06BF3">
        <w:rPr>
          <w:spacing w:val="10"/>
          <w:sz w:val="24"/>
          <w:szCs w:val="24"/>
        </w:rPr>
        <w:t xml:space="preserve"> </w:t>
      </w:r>
      <w:r w:rsidRPr="00B06BF3">
        <w:rPr>
          <w:spacing w:val="-5"/>
          <w:sz w:val="24"/>
          <w:szCs w:val="24"/>
        </w:rPr>
        <w:t>b</w:t>
      </w:r>
      <w:r w:rsidRPr="00B06BF3">
        <w:rPr>
          <w:spacing w:val="-1"/>
          <w:sz w:val="24"/>
          <w:szCs w:val="24"/>
        </w:rPr>
        <w:t>e</w:t>
      </w:r>
      <w:r w:rsidRPr="00B06BF3">
        <w:rPr>
          <w:spacing w:val="1"/>
          <w:sz w:val="24"/>
          <w:szCs w:val="24"/>
        </w:rPr>
        <w:t>r</w:t>
      </w:r>
      <w:r w:rsidRPr="00B06BF3">
        <w:rPr>
          <w:sz w:val="24"/>
          <w:szCs w:val="24"/>
        </w:rPr>
        <w:t>b</w:t>
      </w:r>
      <w:r w:rsidRPr="00B06BF3">
        <w:rPr>
          <w:spacing w:val="-1"/>
          <w:sz w:val="24"/>
          <w:szCs w:val="24"/>
        </w:rPr>
        <w:t>a</w:t>
      </w:r>
      <w:r w:rsidRPr="00B06BF3">
        <w:rPr>
          <w:sz w:val="24"/>
          <w:szCs w:val="24"/>
        </w:rPr>
        <w:t>g</w:t>
      </w:r>
      <w:r w:rsidRPr="00B06BF3">
        <w:rPr>
          <w:spacing w:val="4"/>
          <w:sz w:val="24"/>
          <w:szCs w:val="24"/>
        </w:rPr>
        <w:t>a</w:t>
      </w:r>
      <w:r w:rsidRPr="00B06BF3">
        <w:rPr>
          <w:sz w:val="24"/>
          <w:szCs w:val="24"/>
        </w:rPr>
        <w:t>i k</w:t>
      </w:r>
      <w:r w:rsidRPr="00B06BF3">
        <w:rPr>
          <w:spacing w:val="4"/>
          <w:sz w:val="24"/>
          <w:szCs w:val="24"/>
        </w:rPr>
        <w:t>e</w:t>
      </w:r>
      <w:r w:rsidRPr="00B06BF3">
        <w:rPr>
          <w:sz w:val="24"/>
          <w:szCs w:val="24"/>
        </w:rPr>
        <w:t>bi</w:t>
      </w:r>
      <w:r w:rsidRPr="00B06BF3">
        <w:rPr>
          <w:spacing w:val="-4"/>
          <w:sz w:val="24"/>
          <w:szCs w:val="24"/>
        </w:rPr>
        <w:t>j</w:t>
      </w:r>
      <w:r w:rsidRPr="00B06BF3">
        <w:rPr>
          <w:spacing w:val="-1"/>
          <w:sz w:val="24"/>
          <w:szCs w:val="24"/>
        </w:rPr>
        <w:t>a</w:t>
      </w:r>
      <w:r w:rsidRPr="00B06BF3">
        <w:rPr>
          <w:sz w:val="24"/>
          <w:szCs w:val="24"/>
        </w:rPr>
        <w:t>k</w:t>
      </w:r>
      <w:r w:rsidRPr="00B06BF3">
        <w:rPr>
          <w:spacing w:val="4"/>
          <w:sz w:val="24"/>
          <w:szCs w:val="24"/>
        </w:rPr>
        <w:t>a</w:t>
      </w:r>
      <w:r w:rsidRPr="00B06BF3">
        <w:rPr>
          <w:sz w:val="24"/>
          <w:szCs w:val="24"/>
        </w:rPr>
        <w:t>n</w:t>
      </w:r>
      <w:r w:rsidRPr="00B06BF3">
        <w:rPr>
          <w:spacing w:val="5"/>
          <w:sz w:val="24"/>
          <w:szCs w:val="24"/>
        </w:rPr>
        <w:t xml:space="preserve"> </w:t>
      </w:r>
      <w:r w:rsidRPr="00B06BF3">
        <w:rPr>
          <w:sz w:val="24"/>
          <w:szCs w:val="24"/>
        </w:rPr>
        <w:t>d</w:t>
      </w:r>
      <w:r w:rsidRPr="00B06BF3">
        <w:rPr>
          <w:spacing w:val="4"/>
          <w:sz w:val="24"/>
          <w:szCs w:val="24"/>
        </w:rPr>
        <w:t>e</w:t>
      </w:r>
      <w:r w:rsidRPr="00B06BF3">
        <w:rPr>
          <w:spacing w:val="-5"/>
          <w:sz w:val="24"/>
          <w:szCs w:val="24"/>
        </w:rPr>
        <w:t>n</w:t>
      </w:r>
      <w:r w:rsidRPr="00B06BF3">
        <w:rPr>
          <w:sz w:val="24"/>
          <w:szCs w:val="24"/>
        </w:rPr>
        <w:t>g</w:t>
      </w:r>
      <w:r w:rsidRPr="00B06BF3">
        <w:rPr>
          <w:spacing w:val="4"/>
          <w:sz w:val="24"/>
          <w:szCs w:val="24"/>
        </w:rPr>
        <w:t>a</w:t>
      </w:r>
      <w:r w:rsidRPr="00B06BF3">
        <w:rPr>
          <w:sz w:val="24"/>
          <w:szCs w:val="24"/>
        </w:rPr>
        <w:t>n p</w:t>
      </w:r>
      <w:r w:rsidRPr="00B06BF3">
        <w:rPr>
          <w:spacing w:val="6"/>
          <w:sz w:val="24"/>
          <w:szCs w:val="24"/>
        </w:rPr>
        <w:t>r</w:t>
      </w:r>
      <w:r w:rsidRPr="00B06BF3">
        <w:rPr>
          <w:spacing w:val="-9"/>
          <w:sz w:val="24"/>
          <w:szCs w:val="24"/>
        </w:rPr>
        <w:t>i</w:t>
      </w:r>
      <w:r w:rsidRPr="00B06BF3">
        <w:rPr>
          <w:spacing w:val="5"/>
          <w:sz w:val="24"/>
          <w:szCs w:val="24"/>
        </w:rPr>
        <w:t>o</w:t>
      </w:r>
      <w:r w:rsidRPr="00B06BF3">
        <w:rPr>
          <w:spacing w:val="1"/>
          <w:sz w:val="24"/>
          <w:szCs w:val="24"/>
        </w:rPr>
        <w:t>r</w:t>
      </w:r>
      <w:r w:rsidRPr="00B06BF3">
        <w:rPr>
          <w:spacing w:val="-9"/>
          <w:sz w:val="24"/>
          <w:szCs w:val="24"/>
        </w:rPr>
        <w:t>i</w:t>
      </w:r>
      <w:r w:rsidRPr="00B06BF3">
        <w:rPr>
          <w:spacing w:val="5"/>
          <w:sz w:val="24"/>
          <w:szCs w:val="24"/>
        </w:rPr>
        <w:t>t</w:t>
      </w:r>
      <w:r w:rsidRPr="00B06BF3">
        <w:rPr>
          <w:spacing w:val="-1"/>
          <w:sz w:val="24"/>
          <w:szCs w:val="24"/>
        </w:rPr>
        <w:t>a</w:t>
      </w:r>
      <w:r w:rsidRPr="00B06BF3">
        <w:rPr>
          <w:sz w:val="24"/>
          <w:szCs w:val="24"/>
        </w:rPr>
        <w:t xml:space="preserve">s </w:t>
      </w:r>
      <w:r w:rsidRPr="00B06BF3">
        <w:rPr>
          <w:spacing w:val="5"/>
          <w:sz w:val="24"/>
          <w:szCs w:val="24"/>
        </w:rPr>
        <w:t>t</w:t>
      </w:r>
      <w:r w:rsidRPr="00B06BF3">
        <w:rPr>
          <w:spacing w:val="-6"/>
          <w:sz w:val="24"/>
          <w:szCs w:val="24"/>
        </w:rPr>
        <w:t>e</w:t>
      </w:r>
      <w:r w:rsidRPr="00B06BF3">
        <w:rPr>
          <w:spacing w:val="5"/>
          <w:sz w:val="24"/>
          <w:szCs w:val="24"/>
        </w:rPr>
        <w:t>t</w:t>
      </w:r>
      <w:r w:rsidRPr="00B06BF3">
        <w:rPr>
          <w:spacing w:val="-1"/>
          <w:sz w:val="24"/>
          <w:szCs w:val="24"/>
        </w:rPr>
        <w:t>a</w:t>
      </w:r>
      <w:r w:rsidRPr="00B06BF3">
        <w:rPr>
          <w:sz w:val="24"/>
          <w:szCs w:val="24"/>
        </w:rPr>
        <w:t>p</w:t>
      </w:r>
      <w:r w:rsidRPr="00B06BF3">
        <w:rPr>
          <w:spacing w:val="2"/>
          <w:sz w:val="24"/>
          <w:szCs w:val="24"/>
        </w:rPr>
        <w:t xml:space="preserve"> </w:t>
      </w:r>
      <w:r w:rsidRPr="00B06BF3">
        <w:rPr>
          <w:sz w:val="24"/>
          <w:szCs w:val="24"/>
        </w:rPr>
        <w:t>p</w:t>
      </w:r>
      <w:r w:rsidRPr="00B06BF3">
        <w:rPr>
          <w:spacing w:val="-1"/>
          <w:sz w:val="24"/>
          <w:szCs w:val="24"/>
        </w:rPr>
        <w:t>a</w:t>
      </w:r>
      <w:r w:rsidRPr="00B06BF3">
        <w:rPr>
          <w:sz w:val="24"/>
          <w:szCs w:val="24"/>
        </w:rPr>
        <w:t>da</w:t>
      </w:r>
      <w:r w:rsidRPr="00B06BF3">
        <w:rPr>
          <w:spacing w:val="1"/>
          <w:sz w:val="24"/>
          <w:szCs w:val="24"/>
        </w:rPr>
        <w:t xml:space="preserve"> </w:t>
      </w:r>
      <w:r w:rsidRPr="00B06BF3">
        <w:rPr>
          <w:sz w:val="24"/>
          <w:szCs w:val="24"/>
        </w:rPr>
        <w:t>k</w:t>
      </w:r>
      <w:r w:rsidRPr="00B06BF3">
        <w:rPr>
          <w:spacing w:val="-1"/>
          <w:sz w:val="24"/>
          <w:szCs w:val="24"/>
        </w:rPr>
        <w:t>e</w:t>
      </w:r>
      <w:r w:rsidRPr="00B06BF3">
        <w:rPr>
          <w:spacing w:val="-2"/>
          <w:sz w:val="24"/>
          <w:szCs w:val="24"/>
        </w:rPr>
        <w:t>s</w:t>
      </w:r>
      <w:r w:rsidRPr="00B06BF3">
        <w:rPr>
          <w:spacing w:val="-1"/>
          <w:sz w:val="24"/>
          <w:szCs w:val="24"/>
        </w:rPr>
        <w:t>e</w:t>
      </w:r>
      <w:r w:rsidRPr="00B06BF3">
        <w:rPr>
          <w:spacing w:val="-4"/>
          <w:sz w:val="24"/>
          <w:szCs w:val="24"/>
        </w:rPr>
        <w:t>l</w:t>
      </w:r>
      <w:r w:rsidRPr="00B06BF3">
        <w:rPr>
          <w:spacing w:val="4"/>
          <w:sz w:val="24"/>
          <w:szCs w:val="24"/>
        </w:rPr>
        <w:t>a</w:t>
      </w:r>
      <w:r w:rsidRPr="00B06BF3">
        <w:rPr>
          <w:spacing w:val="-4"/>
          <w:sz w:val="24"/>
          <w:szCs w:val="24"/>
        </w:rPr>
        <w:t>m</w:t>
      </w:r>
      <w:r w:rsidRPr="00B06BF3">
        <w:rPr>
          <w:spacing w:val="-1"/>
          <w:sz w:val="24"/>
          <w:szCs w:val="24"/>
        </w:rPr>
        <w:t>a</w:t>
      </w:r>
      <w:r w:rsidRPr="00B06BF3">
        <w:rPr>
          <w:spacing w:val="5"/>
          <w:sz w:val="24"/>
          <w:szCs w:val="24"/>
        </w:rPr>
        <w:t>t</w:t>
      </w:r>
      <w:r w:rsidRPr="00B06BF3">
        <w:rPr>
          <w:spacing w:val="-1"/>
          <w:sz w:val="24"/>
          <w:szCs w:val="24"/>
        </w:rPr>
        <w:t>a</w:t>
      </w:r>
      <w:r w:rsidRPr="00B06BF3">
        <w:rPr>
          <w:sz w:val="24"/>
          <w:szCs w:val="24"/>
        </w:rPr>
        <w:t>n</w:t>
      </w:r>
      <w:r w:rsidRPr="00B06BF3">
        <w:rPr>
          <w:spacing w:val="-3"/>
          <w:sz w:val="24"/>
          <w:szCs w:val="24"/>
        </w:rPr>
        <w:t xml:space="preserve"> </w:t>
      </w:r>
      <w:r w:rsidRPr="00B06BF3">
        <w:rPr>
          <w:sz w:val="24"/>
          <w:szCs w:val="24"/>
        </w:rPr>
        <w:t>d</w:t>
      </w:r>
      <w:r w:rsidRPr="00B06BF3">
        <w:rPr>
          <w:spacing w:val="-1"/>
          <w:sz w:val="24"/>
          <w:szCs w:val="24"/>
        </w:rPr>
        <w:t>a</w:t>
      </w:r>
      <w:r w:rsidRPr="00B06BF3">
        <w:rPr>
          <w:sz w:val="24"/>
          <w:szCs w:val="24"/>
        </w:rPr>
        <w:t>n</w:t>
      </w:r>
      <w:r w:rsidRPr="00B06BF3">
        <w:rPr>
          <w:spacing w:val="-3"/>
          <w:sz w:val="24"/>
          <w:szCs w:val="24"/>
        </w:rPr>
        <w:t xml:space="preserve"> </w:t>
      </w:r>
      <w:r w:rsidRPr="00B06BF3">
        <w:rPr>
          <w:sz w:val="24"/>
          <w:szCs w:val="24"/>
        </w:rPr>
        <w:t>k</w:t>
      </w:r>
      <w:r w:rsidRPr="00B06BF3">
        <w:rPr>
          <w:spacing w:val="-1"/>
          <w:sz w:val="24"/>
          <w:szCs w:val="24"/>
        </w:rPr>
        <w:t>e</w:t>
      </w:r>
      <w:r w:rsidRPr="00B06BF3">
        <w:rPr>
          <w:spacing w:val="2"/>
          <w:sz w:val="24"/>
          <w:szCs w:val="24"/>
        </w:rPr>
        <w:t>s</w:t>
      </w:r>
      <w:r w:rsidRPr="00B06BF3">
        <w:rPr>
          <w:spacing w:val="4"/>
          <w:sz w:val="24"/>
          <w:szCs w:val="24"/>
        </w:rPr>
        <w:t>e</w:t>
      </w:r>
      <w:r w:rsidRPr="00B06BF3">
        <w:rPr>
          <w:spacing w:val="-5"/>
          <w:sz w:val="24"/>
          <w:szCs w:val="24"/>
        </w:rPr>
        <w:t>h</w:t>
      </w:r>
      <w:r w:rsidRPr="00B06BF3">
        <w:rPr>
          <w:spacing w:val="-1"/>
          <w:sz w:val="24"/>
          <w:szCs w:val="24"/>
        </w:rPr>
        <w:t>a</w:t>
      </w:r>
      <w:r w:rsidRPr="00B06BF3">
        <w:rPr>
          <w:spacing w:val="5"/>
          <w:sz w:val="24"/>
          <w:szCs w:val="24"/>
        </w:rPr>
        <w:t>t</w:t>
      </w:r>
      <w:r w:rsidRPr="00B06BF3">
        <w:rPr>
          <w:spacing w:val="-1"/>
          <w:sz w:val="24"/>
          <w:szCs w:val="24"/>
        </w:rPr>
        <w:t>a</w:t>
      </w:r>
      <w:r w:rsidRPr="00B06BF3">
        <w:rPr>
          <w:sz w:val="24"/>
          <w:szCs w:val="24"/>
        </w:rPr>
        <w:t>n</w:t>
      </w:r>
      <w:r w:rsidRPr="00B06BF3">
        <w:rPr>
          <w:spacing w:val="-3"/>
          <w:sz w:val="24"/>
          <w:szCs w:val="24"/>
        </w:rPr>
        <w:t xml:space="preserve"> </w:t>
      </w:r>
      <w:r w:rsidRPr="00B06BF3">
        <w:rPr>
          <w:sz w:val="24"/>
          <w:szCs w:val="24"/>
        </w:rPr>
        <w:t>w</w:t>
      </w:r>
      <w:r w:rsidRPr="00B06BF3">
        <w:rPr>
          <w:spacing w:val="3"/>
          <w:sz w:val="24"/>
          <w:szCs w:val="24"/>
        </w:rPr>
        <w:t>a</w:t>
      </w:r>
      <w:r w:rsidRPr="00B06BF3">
        <w:rPr>
          <w:spacing w:val="1"/>
          <w:sz w:val="24"/>
          <w:szCs w:val="24"/>
        </w:rPr>
        <w:t>r</w:t>
      </w:r>
      <w:r w:rsidRPr="00B06BF3">
        <w:rPr>
          <w:sz w:val="24"/>
          <w:szCs w:val="24"/>
        </w:rPr>
        <w:t>ga</w:t>
      </w:r>
      <w:r w:rsidRPr="00B06BF3">
        <w:rPr>
          <w:spacing w:val="1"/>
          <w:sz w:val="24"/>
          <w:szCs w:val="24"/>
        </w:rPr>
        <w:t xml:space="preserve"> </w:t>
      </w:r>
      <w:r w:rsidRPr="00B06BF3">
        <w:rPr>
          <w:sz w:val="24"/>
          <w:szCs w:val="24"/>
        </w:rPr>
        <w:t>p</w:t>
      </w:r>
      <w:r w:rsidRPr="00B06BF3">
        <w:rPr>
          <w:spacing w:val="-1"/>
          <w:sz w:val="24"/>
          <w:szCs w:val="24"/>
        </w:rPr>
        <w:t>e</w:t>
      </w:r>
      <w:r w:rsidRPr="00B06BF3">
        <w:rPr>
          <w:spacing w:val="-5"/>
          <w:sz w:val="24"/>
          <w:szCs w:val="24"/>
        </w:rPr>
        <w:t>n</w:t>
      </w:r>
      <w:r w:rsidRPr="00B06BF3">
        <w:rPr>
          <w:spacing w:val="5"/>
          <w:sz w:val="24"/>
          <w:szCs w:val="24"/>
        </w:rPr>
        <w:t>d</w:t>
      </w:r>
      <w:r w:rsidRPr="00B06BF3">
        <w:rPr>
          <w:spacing w:val="-9"/>
          <w:sz w:val="24"/>
          <w:szCs w:val="24"/>
        </w:rPr>
        <w:t>i</w:t>
      </w:r>
      <w:r w:rsidRPr="00B06BF3">
        <w:rPr>
          <w:spacing w:val="5"/>
          <w:sz w:val="24"/>
          <w:szCs w:val="24"/>
        </w:rPr>
        <w:t>d</w:t>
      </w:r>
      <w:r w:rsidRPr="00B06BF3">
        <w:rPr>
          <w:spacing w:val="-4"/>
          <w:sz w:val="24"/>
          <w:szCs w:val="24"/>
        </w:rPr>
        <w:t>i</w:t>
      </w:r>
      <w:r w:rsidRPr="00B06BF3">
        <w:rPr>
          <w:sz w:val="24"/>
          <w:szCs w:val="24"/>
        </w:rPr>
        <w:t>k</w:t>
      </w:r>
      <w:r w:rsidRPr="00B06BF3">
        <w:rPr>
          <w:spacing w:val="4"/>
          <w:sz w:val="24"/>
          <w:szCs w:val="24"/>
        </w:rPr>
        <w:t>a</w:t>
      </w:r>
      <w:r w:rsidRPr="00B06BF3">
        <w:rPr>
          <w:spacing w:val="-5"/>
          <w:sz w:val="24"/>
          <w:szCs w:val="24"/>
        </w:rPr>
        <w:t>n</w:t>
      </w:r>
      <w:r w:rsidRPr="00B06BF3">
        <w:rPr>
          <w:sz w:val="24"/>
          <w:szCs w:val="24"/>
        </w:rPr>
        <w:t>.</w:t>
      </w:r>
    </w:p>
    <w:p w14:paraId="1654EBA8" w14:textId="4E2A0CD3" w:rsidR="004B6A22" w:rsidRPr="00B06BF3" w:rsidRDefault="00B87028" w:rsidP="00B06BF3">
      <w:pPr>
        <w:pStyle w:val="ListParagraph"/>
        <w:numPr>
          <w:ilvl w:val="0"/>
          <w:numId w:val="13"/>
        </w:numPr>
        <w:tabs>
          <w:tab w:val="left" w:pos="426"/>
        </w:tabs>
        <w:spacing w:line="360" w:lineRule="auto"/>
        <w:ind w:left="426" w:right="46" w:hanging="426"/>
        <w:jc w:val="both"/>
        <w:rPr>
          <w:sz w:val="24"/>
          <w:szCs w:val="24"/>
        </w:rPr>
      </w:pPr>
      <w:r w:rsidRPr="00B06BF3">
        <w:rPr>
          <w:spacing w:val="-5"/>
          <w:sz w:val="24"/>
          <w:szCs w:val="24"/>
        </w:rPr>
        <w:t>K</w:t>
      </w:r>
      <w:r w:rsidRPr="00B06BF3">
        <w:rPr>
          <w:spacing w:val="4"/>
          <w:sz w:val="24"/>
          <w:szCs w:val="24"/>
        </w:rPr>
        <w:t>e</w:t>
      </w:r>
      <w:r w:rsidRPr="00B06BF3">
        <w:rPr>
          <w:sz w:val="24"/>
          <w:szCs w:val="24"/>
        </w:rPr>
        <w:t>bi</w:t>
      </w:r>
      <w:r w:rsidRPr="00B06BF3">
        <w:rPr>
          <w:spacing w:val="-4"/>
          <w:sz w:val="24"/>
          <w:szCs w:val="24"/>
        </w:rPr>
        <w:t>j</w:t>
      </w:r>
      <w:r w:rsidRPr="00B06BF3">
        <w:rPr>
          <w:spacing w:val="-1"/>
          <w:sz w:val="24"/>
          <w:szCs w:val="24"/>
        </w:rPr>
        <w:t>a</w:t>
      </w:r>
      <w:r w:rsidRPr="00B06BF3">
        <w:rPr>
          <w:sz w:val="24"/>
          <w:szCs w:val="24"/>
        </w:rPr>
        <w:t>k</w:t>
      </w:r>
      <w:r w:rsidRPr="00B06BF3">
        <w:rPr>
          <w:spacing w:val="4"/>
          <w:sz w:val="24"/>
          <w:szCs w:val="24"/>
        </w:rPr>
        <w:t>a</w:t>
      </w:r>
      <w:r w:rsidRPr="00B06BF3">
        <w:rPr>
          <w:sz w:val="24"/>
          <w:szCs w:val="24"/>
        </w:rPr>
        <w:t>n</w:t>
      </w:r>
      <w:r w:rsidRPr="00B06BF3">
        <w:rPr>
          <w:spacing w:val="7"/>
          <w:sz w:val="24"/>
          <w:szCs w:val="24"/>
        </w:rPr>
        <w:t xml:space="preserve"> </w:t>
      </w:r>
      <w:r w:rsidRPr="00B06BF3">
        <w:rPr>
          <w:spacing w:val="-9"/>
          <w:sz w:val="24"/>
          <w:szCs w:val="24"/>
        </w:rPr>
        <w:t>i</w:t>
      </w:r>
      <w:r w:rsidRPr="00B06BF3">
        <w:rPr>
          <w:spacing w:val="5"/>
          <w:sz w:val="24"/>
          <w:szCs w:val="24"/>
        </w:rPr>
        <w:t>t</w:t>
      </w:r>
      <w:r w:rsidRPr="00B06BF3">
        <w:rPr>
          <w:sz w:val="24"/>
          <w:szCs w:val="24"/>
        </w:rPr>
        <w:t>u</w:t>
      </w:r>
      <w:r w:rsidRPr="00B06BF3">
        <w:rPr>
          <w:spacing w:val="7"/>
          <w:sz w:val="24"/>
          <w:szCs w:val="24"/>
        </w:rPr>
        <w:t xml:space="preserve"> </w:t>
      </w:r>
      <w:r w:rsidRPr="00B06BF3">
        <w:rPr>
          <w:spacing w:val="4"/>
          <w:sz w:val="24"/>
          <w:szCs w:val="24"/>
        </w:rPr>
        <w:t>a</w:t>
      </w:r>
      <w:r w:rsidRPr="00B06BF3">
        <w:rPr>
          <w:spacing w:val="-5"/>
          <w:sz w:val="24"/>
          <w:szCs w:val="24"/>
        </w:rPr>
        <w:t>n</w:t>
      </w:r>
      <w:r w:rsidRPr="00B06BF3">
        <w:rPr>
          <w:spacing w:val="5"/>
          <w:sz w:val="24"/>
          <w:szCs w:val="24"/>
        </w:rPr>
        <w:t>t</w:t>
      </w:r>
      <w:r w:rsidRPr="00B06BF3">
        <w:rPr>
          <w:spacing w:val="-1"/>
          <w:sz w:val="24"/>
          <w:szCs w:val="24"/>
        </w:rPr>
        <w:t>a</w:t>
      </w:r>
      <w:r w:rsidRPr="00B06BF3">
        <w:rPr>
          <w:spacing w:val="1"/>
          <w:sz w:val="24"/>
          <w:szCs w:val="24"/>
        </w:rPr>
        <w:t>r</w:t>
      </w:r>
      <w:r w:rsidRPr="00B06BF3">
        <w:rPr>
          <w:sz w:val="24"/>
          <w:szCs w:val="24"/>
        </w:rPr>
        <w:t>a</w:t>
      </w:r>
      <w:r w:rsidRPr="00B06BF3">
        <w:rPr>
          <w:spacing w:val="6"/>
          <w:sz w:val="24"/>
          <w:szCs w:val="24"/>
        </w:rPr>
        <w:t xml:space="preserve"> </w:t>
      </w:r>
      <w:r w:rsidRPr="00B06BF3">
        <w:rPr>
          <w:spacing w:val="-4"/>
          <w:sz w:val="24"/>
          <w:szCs w:val="24"/>
        </w:rPr>
        <w:t>l</w:t>
      </w:r>
      <w:r w:rsidRPr="00B06BF3">
        <w:rPr>
          <w:spacing w:val="4"/>
          <w:sz w:val="24"/>
          <w:szCs w:val="24"/>
        </w:rPr>
        <w:t>a</w:t>
      </w:r>
      <w:r w:rsidRPr="00B06BF3">
        <w:rPr>
          <w:spacing w:val="-4"/>
          <w:sz w:val="24"/>
          <w:szCs w:val="24"/>
        </w:rPr>
        <w:t>i</w:t>
      </w:r>
      <w:r w:rsidRPr="00B06BF3">
        <w:rPr>
          <w:sz w:val="24"/>
          <w:szCs w:val="24"/>
        </w:rPr>
        <w:t>n</w:t>
      </w:r>
      <w:r w:rsidRPr="00B06BF3">
        <w:rPr>
          <w:spacing w:val="2"/>
          <w:sz w:val="24"/>
          <w:szCs w:val="24"/>
        </w:rPr>
        <w:t xml:space="preserve"> </w:t>
      </w:r>
      <w:r w:rsidRPr="00B06BF3">
        <w:rPr>
          <w:sz w:val="24"/>
          <w:szCs w:val="24"/>
        </w:rPr>
        <w:t>p</w:t>
      </w:r>
      <w:r w:rsidRPr="00B06BF3">
        <w:rPr>
          <w:spacing w:val="-1"/>
          <w:sz w:val="24"/>
          <w:szCs w:val="24"/>
        </w:rPr>
        <w:t>a</w:t>
      </w:r>
      <w:r w:rsidRPr="00B06BF3">
        <w:rPr>
          <w:spacing w:val="5"/>
          <w:sz w:val="24"/>
          <w:szCs w:val="24"/>
        </w:rPr>
        <w:t>d</w:t>
      </w:r>
      <w:r w:rsidRPr="00B06BF3">
        <w:rPr>
          <w:sz w:val="24"/>
          <w:szCs w:val="24"/>
        </w:rPr>
        <w:t>a</w:t>
      </w:r>
      <w:r w:rsidRPr="00B06BF3">
        <w:rPr>
          <w:spacing w:val="6"/>
          <w:sz w:val="24"/>
          <w:szCs w:val="24"/>
        </w:rPr>
        <w:t xml:space="preserve"> </w:t>
      </w:r>
      <w:r w:rsidRPr="00B06BF3">
        <w:rPr>
          <w:spacing w:val="-2"/>
          <w:sz w:val="24"/>
          <w:szCs w:val="24"/>
        </w:rPr>
        <w:t>s</w:t>
      </w:r>
      <w:r w:rsidRPr="00B06BF3">
        <w:rPr>
          <w:spacing w:val="-1"/>
          <w:sz w:val="24"/>
          <w:szCs w:val="24"/>
        </w:rPr>
        <w:t>e</w:t>
      </w:r>
      <w:r w:rsidRPr="00B06BF3">
        <w:rPr>
          <w:sz w:val="24"/>
          <w:szCs w:val="24"/>
        </w:rPr>
        <w:t>k</w:t>
      </w:r>
      <w:r w:rsidRPr="00B06BF3">
        <w:rPr>
          <w:spacing w:val="5"/>
          <w:sz w:val="24"/>
          <w:szCs w:val="24"/>
        </w:rPr>
        <w:t>t</w:t>
      </w:r>
      <w:r w:rsidRPr="00B06BF3">
        <w:rPr>
          <w:sz w:val="24"/>
          <w:szCs w:val="24"/>
        </w:rPr>
        <w:t>or</w:t>
      </w:r>
      <w:r w:rsidRPr="00B06BF3">
        <w:rPr>
          <w:spacing w:val="14"/>
          <w:sz w:val="24"/>
          <w:szCs w:val="24"/>
        </w:rPr>
        <w:t xml:space="preserve"> </w:t>
      </w:r>
      <w:r w:rsidRPr="00B06BF3">
        <w:rPr>
          <w:sz w:val="24"/>
          <w:szCs w:val="24"/>
        </w:rPr>
        <w:t>p</w:t>
      </w:r>
      <w:r w:rsidRPr="00B06BF3">
        <w:rPr>
          <w:spacing w:val="-1"/>
          <w:sz w:val="24"/>
          <w:szCs w:val="24"/>
        </w:rPr>
        <w:t>e</w:t>
      </w:r>
      <w:r w:rsidRPr="00B06BF3">
        <w:rPr>
          <w:spacing w:val="-4"/>
          <w:sz w:val="24"/>
          <w:szCs w:val="24"/>
        </w:rPr>
        <w:t>m</w:t>
      </w:r>
      <w:r w:rsidRPr="00B06BF3">
        <w:rPr>
          <w:sz w:val="24"/>
          <w:szCs w:val="24"/>
        </w:rPr>
        <w:t>b</w:t>
      </w:r>
      <w:r w:rsidRPr="00B06BF3">
        <w:rPr>
          <w:spacing w:val="-4"/>
          <w:sz w:val="24"/>
          <w:szCs w:val="24"/>
        </w:rPr>
        <w:t>i</w:t>
      </w:r>
      <w:r w:rsidRPr="00B06BF3">
        <w:rPr>
          <w:spacing w:val="4"/>
          <w:sz w:val="24"/>
          <w:szCs w:val="24"/>
        </w:rPr>
        <w:t>a</w:t>
      </w:r>
      <w:r w:rsidRPr="00B06BF3">
        <w:rPr>
          <w:spacing w:val="-5"/>
          <w:sz w:val="24"/>
          <w:szCs w:val="24"/>
        </w:rPr>
        <w:t>y</w:t>
      </w:r>
      <w:r w:rsidRPr="00B06BF3">
        <w:rPr>
          <w:spacing w:val="4"/>
          <w:sz w:val="24"/>
          <w:szCs w:val="24"/>
        </w:rPr>
        <w:t>a</w:t>
      </w:r>
      <w:r w:rsidRPr="00B06BF3">
        <w:rPr>
          <w:spacing w:val="-1"/>
          <w:sz w:val="24"/>
          <w:szCs w:val="24"/>
        </w:rPr>
        <w:t>a</w:t>
      </w:r>
      <w:r w:rsidRPr="00B06BF3">
        <w:rPr>
          <w:sz w:val="24"/>
          <w:szCs w:val="24"/>
        </w:rPr>
        <w:t>n</w:t>
      </w:r>
      <w:r w:rsidRPr="00B06BF3">
        <w:rPr>
          <w:spacing w:val="7"/>
          <w:sz w:val="24"/>
          <w:szCs w:val="24"/>
        </w:rPr>
        <w:t xml:space="preserve"> </w:t>
      </w:r>
      <w:r w:rsidRPr="00B06BF3">
        <w:rPr>
          <w:spacing w:val="-4"/>
          <w:sz w:val="24"/>
          <w:szCs w:val="24"/>
        </w:rPr>
        <w:t>m</w:t>
      </w:r>
      <w:r w:rsidRPr="00B06BF3">
        <w:rPr>
          <w:spacing w:val="4"/>
          <w:sz w:val="24"/>
          <w:szCs w:val="24"/>
        </w:rPr>
        <w:t>e</w:t>
      </w:r>
      <w:r w:rsidRPr="00B06BF3">
        <w:rPr>
          <w:spacing w:val="-4"/>
          <w:sz w:val="24"/>
          <w:szCs w:val="24"/>
        </w:rPr>
        <w:t>l</w:t>
      </w:r>
      <w:r w:rsidRPr="00B06BF3">
        <w:rPr>
          <w:spacing w:val="4"/>
          <w:sz w:val="24"/>
          <w:szCs w:val="24"/>
        </w:rPr>
        <w:t>a</w:t>
      </w:r>
      <w:r w:rsidRPr="00B06BF3">
        <w:rPr>
          <w:spacing w:val="-4"/>
          <w:sz w:val="24"/>
          <w:szCs w:val="24"/>
        </w:rPr>
        <w:t>l</w:t>
      </w:r>
      <w:r w:rsidRPr="00B06BF3">
        <w:rPr>
          <w:spacing w:val="5"/>
          <w:sz w:val="24"/>
          <w:szCs w:val="24"/>
        </w:rPr>
        <w:t>u</w:t>
      </w:r>
      <w:r w:rsidRPr="00B06BF3">
        <w:rPr>
          <w:sz w:val="24"/>
          <w:szCs w:val="24"/>
        </w:rPr>
        <w:t>i</w:t>
      </w:r>
      <w:r w:rsidRPr="00B06BF3">
        <w:rPr>
          <w:spacing w:val="3"/>
          <w:sz w:val="24"/>
          <w:szCs w:val="24"/>
        </w:rPr>
        <w:t xml:space="preserve"> </w:t>
      </w:r>
      <w:r w:rsidRPr="00B06BF3">
        <w:rPr>
          <w:spacing w:val="-2"/>
          <w:sz w:val="24"/>
          <w:szCs w:val="24"/>
        </w:rPr>
        <w:t>s</w:t>
      </w:r>
      <w:r w:rsidRPr="00B06BF3">
        <w:rPr>
          <w:spacing w:val="-1"/>
          <w:sz w:val="24"/>
          <w:szCs w:val="24"/>
        </w:rPr>
        <w:t>e</w:t>
      </w:r>
      <w:r w:rsidRPr="00B06BF3">
        <w:rPr>
          <w:sz w:val="24"/>
          <w:szCs w:val="24"/>
        </w:rPr>
        <w:t>k</w:t>
      </w:r>
      <w:r w:rsidRPr="00B06BF3">
        <w:rPr>
          <w:spacing w:val="9"/>
          <w:sz w:val="24"/>
          <w:szCs w:val="24"/>
        </w:rPr>
        <w:t>o</w:t>
      </w:r>
      <w:r w:rsidRPr="00B06BF3">
        <w:rPr>
          <w:spacing w:val="-9"/>
          <w:sz w:val="24"/>
          <w:szCs w:val="24"/>
        </w:rPr>
        <w:t>l</w:t>
      </w:r>
      <w:r w:rsidRPr="00B06BF3">
        <w:rPr>
          <w:spacing w:val="4"/>
          <w:sz w:val="24"/>
          <w:szCs w:val="24"/>
        </w:rPr>
        <w:t>a</w:t>
      </w:r>
      <w:r w:rsidRPr="00B06BF3">
        <w:rPr>
          <w:sz w:val="24"/>
          <w:szCs w:val="24"/>
        </w:rPr>
        <w:t>h</w:t>
      </w:r>
      <w:r w:rsidRPr="00B06BF3">
        <w:rPr>
          <w:spacing w:val="2"/>
          <w:sz w:val="24"/>
          <w:szCs w:val="24"/>
        </w:rPr>
        <w:t xml:space="preserve"> </w:t>
      </w:r>
      <w:r w:rsidRPr="00B06BF3">
        <w:rPr>
          <w:spacing w:val="5"/>
          <w:sz w:val="24"/>
          <w:szCs w:val="24"/>
        </w:rPr>
        <w:t>t</w:t>
      </w:r>
      <w:r w:rsidRPr="00B06BF3">
        <w:rPr>
          <w:spacing w:val="-1"/>
          <w:sz w:val="24"/>
          <w:szCs w:val="24"/>
        </w:rPr>
        <w:t>a</w:t>
      </w:r>
      <w:r w:rsidRPr="00B06BF3">
        <w:rPr>
          <w:spacing w:val="-5"/>
          <w:sz w:val="24"/>
          <w:szCs w:val="24"/>
        </w:rPr>
        <w:t>n</w:t>
      </w:r>
      <w:r w:rsidRPr="00B06BF3">
        <w:rPr>
          <w:sz w:val="24"/>
          <w:szCs w:val="24"/>
        </w:rPr>
        <w:t>pa</w:t>
      </w:r>
      <w:r w:rsidRPr="00B06BF3">
        <w:rPr>
          <w:spacing w:val="6"/>
          <w:sz w:val="24"/>
          <w:szCs w:val="24"/>
        </w:rPr>
        <w:t xml:space="preserve"> </w:t>
      </w:r>
      <w:r w:rsidRPr="00B06BF3">
        <w:rPr>
          <w:sz w:val="24"/>
          <w:szCs w:val="24"/>
        </w:rPr>
        <w:t>p</w:t>
      </w:r>
      <w:r w:rsidRPr="00B06BF3">
        <w:rPr>
          <w:spacing w:val="5"/>
          <w:sz w:val="24"/>
          <w:szCs w:val="24"/>
        </w:rPr>
        <w:t>u</w:t>
      </w:r>
      <w:r w:rsidRPr="00B06BF3">
        <w:rPr>
          <w:spacing w:val="-5"/>
          <w:sz w:val="24"/>
          <w:szCs w:val="24"/>
        </w:rPr>
        <w:t>n</w:t>
      </w:r>
      <w:r w:rsidRPr="00B06BF3">
        <w:rPr>
          <w:sz w:val="24"/>
          <w:szCs w:val="24"/>
        </w:rPr>
        <w:t>gu</w:t>
      </w:r>
      <w:r w:rsidRPr="00B06BF3">
        <w:rPr>
          <w:spacing w:val="5"/>
          <w:sz w:val="24"/>
          <w:szCs w:val="24"/>
        </w:rPr>
        <w:t>t</w:t>
      </w:r>
      <w:r w:rsidRPr="00B06BF3">
        <w:rPr>
          <w:spacing w:val="-1"/>
          <w:sz w:val="24"/>
          <w:szCs w:val="24"/>
        </w:rPr>
        <w:t>a</w:t>
      </w:r>
      <w:r w:rsidRPr="00B06BF3">
        <w:rPr>
          <w:sz w:val="24"/>
          <w:szCs w:val="24"/>
        </w:rPr>
        <w:t xml:space="preserve">n </w:t>
      </w:r>
      <w:r w:rsidRPr="00B06BF3">
        <w:rPr>
          <w:spacing w:val="6"/>
          <w:sz w:val="24"/>
          <w:szCs w:val="24"/>
        </w:rPr>
        <w:t>(</w:t>
      </w:r>
      <w:r w:rsidRPr="00B06BF3">
        <w:rPr>
          <w:spacing w:val="-9"/>
          <w:sz w:val="24"/>
          <w:szCs w:val="24"/>
        </w:rPr>
        <w:t>m</w:t>
      </w:r>
      <w:r w:rsidRPr="00B06BF3">
        <w:rPr>
          <w:spacing w:val="-1"/>
          <w:sz w:val="24"/>
          <w:szCs w:val="24"/>
        </w:rPr>
        <w:t>a</w:t>
      </w:r>
      <w:r w:rsidRPr="00B06BF3">
        <w:rPr>
          <w:spacing w:val="2"/>
          <w:sz w:val="24"/>
          <w:szCs w:val="24"/>
        </w:rPr>
        <w:t>s</w:t>
      </w:r>
      <w:r w:rsidRPr="00B06BF3">
        <w:rPr>
          <w:spacing w:val="-4"/>
          <w:sz w:val="24"/>
          <w:szCs w:val="24"/>
        </w:rPr>
        <w:t>i</w:t>
      </w:r>
      <w:r w:rsidRPr="00B06BF3">
        <w:rPr>
          <w:sz w:val="24"/>
          <w:szCs w:val="24"/>
        </w:rPr>
        <w:t xml:space="preserve">h </w:t>
      </w:r>
      <w:r w:rsidRPr="00B06BF3">
        <w:rPr>
          <w:spacing w:val="5"/>
          <w:sz w:val="24"/>
          <w:szCs w:val="24"/>
        </w:rPr>
        <w:t>t</w:t>
      </w:r>
      <w:r w:rsidRPr="00B06BF3">
        <w:rPr>
          <w:spacing w:val="-1"/>
          <w:sz w:val="24"/>
          <w:szCs w:val="24"/>
        </w:rPr>
        <w:t>e</w:t>
      </w:r>
      <w:r w:rsidRPr="00B06BF3">
        <w:rPr>
          <w:spacing w:val="1"/>
          <w:sz w:val="24"/>
          <w:szCs w:val="24"/>
        </w:rPr>
        <w:t>r</w:t>
      </w:r>
      <w:r w:rsidRPr="00B06BF3">
        <w:rPr>
          <w:spacing w:val="-5"/>
          <w:sz w:val="24"/>
          <w:szCs w:val="24"/>
        </w:rPr>
        <w:t>b</w:t>
      </w:r>
      <w:r w:rsidRPr="00B06BF3">
        <w:rPr>
          <w:spacing w:val="-1"/>
          <w:sz w:val="24"/>
          <w:szCs w:val="24"/>
        </w:rPr>
        <w:t>a</w:t>
      </w:r>
      <w:r w:rsidRPr="00B06BF3">
        <w:rPr>
          <w:spacing w:val="5"/>
          <w:sz w:val="24"/>
          <w:szCs w:val="24"/>
        </w:rPr>
        <w:t>t</w:t>
      </w:r>
      <w:r w:rsidRPr="00B06BF3">
        <w:rPr>
          <w:spacing w:val="-1"/>
          <w:sz w:val="24"/>
          <w:szCs w:val="24"/>
        </w:rPr>
        <w:t>a</w:t>
      </w:r>
      <w:r w:rsidRPr="00B06BF3">
        <w:rPr>
          <w:sz w:val="24"/>
          <w:szCs w:val="24"/>
        </w:rPr>
        <w:t>s</w:t>
      </w:r>
      <w:r w:rsidRPr="00B06BF3">
        <w:rPr>
          <w:spacing w:val="3"/>
          <w:sz w:val="24"/>
          <w:szCs w:val="24"/>
        </w:rPr>
        <w:t xml:space="preserve"> </w:t>
      </w:r>
      <w:r w:rsidRPr="00B06BF3">
        <w:rPr>
          <w:sz w:val="24"/>
          <w:szCs w:val="24"/>
        </w:rPr>
        <w:t>p</w:t>
      </w:r>
      <w:r w:rsidRPr="00B06BF3">
        <w:rPr>
          <w:spacing w:val="-1"/>
          <w:sz w:val="24"/>
          <w:szCs w:val="24"/>
        </w:rPr>
        <w:t>a</w:t>
      </w:r>
      <w:r w:rsidRPr="00B06BF3">
        <w:rPr>
          <w:sz w:val="24"/>
          <w:szCs w:val="24"/>
        </w:rPr>
        <w:t>da</w:t>
      </w:r>
      <w:r w:rsidRPr="00B06BF3">
        <w:rPr>
          <w:spacing w:val="4"/>
          <w:sz w:val="24"/>
          <w:szCs w:val="24"/>
        </w:rPr>
        <w:t xml:space="preserve"> </w:t>
      </w:r>
      <w:r w:rsidRPr="00B06BF3">
        <w:rPr>
          <w:spacing w:val="-2"/>
          <w:sz w:val="24"/>
          <w:szCs w:val="24"/>
        </w:rPr>
        <w:t>s</w:t>
      </w:r>
      <w:r w:rsidRPr="00B06BF3">
        <w:rPr>
          <w:spacing w:val="-1"/>
          <w:sz w:val="24"/>
          <w:szCs w:val="24"/>
        </w:rPr>
        <w:t>a</w:t>
      </w:r>
      <w:r w:rsidRPr="00B06BF3">
        <w:rPr>
          <w:spacing w:val="5"/>
          <w:sz w:val="24"/>
          <w:szCs w:val="24"/>
        </w:rPr>
        <w:t>t</w:t>
      </w:r>
      <w:r w:rsidRPr="00B06BF3">
        <w:rPr>
          <w:sz w:val="24"/>
          <w:szCs w:val="24"/>
        </w:rPr>
        <w:t>u</w:t>
      </w:r>
      <w:r w:rsidRPr="00B06BF3">
        <w:rPr>
          <w:spacing w:val="-1"/>
          <w:sz w:val="24"/>
          <w:szCs w:val="24"/>
        </w:rPr>
        <w:t>a</w:t>
      </w:r>
      <w:r w:rsidRPr="00B06BF3">
        <w:rPr>
          <w:sz w:val="24"/>
          <w:szCs w:val="24"/>
        </w:rPr>
        <w:t>n p</w:t>
      </w:r>
      <w:r w:rsidRPr="00B06BF3">
        <w:rPr>
          <w:spacing w:val="-1"/>
          <w:sz w:val="24"/>
          <w:szCs w:val="24"/>
        </w:rPr>
        <w:t>e</w:t>
      </w:r>
      <w:r w:rsidRPr="00B06BF3">
        <w:rPr>
          <w:spacing w:val="-5"/>
          <w:sz w:val="24"/>
          <w:szCs w:val="24"/>
        </w:rPr>
        <w:t>n</w:t>
      </w:r>
      <w:r w:rsidRPr="00B06BF3">
        <w:rPr>
          <w:spacing w:val="5"/>
          <w:sz w:val="24"/>
          <w:szCs w:val="24"/>
        </w:rPr>
        <w:t>d</w:t>
      </w:r>
      <w:r w:rsidRPr="00B06BF3">
        <w:rPr>
          <w:spacing w:val="-9"/>
          <w:sz w:val="24"/>
          <w:szCs w:val="24"/>
        </w:rPr>
        <w:t>i</w:t>
      </w:r>
      <w:r w:rsidRPr="00B06BF3">
        <w:rPr>
          <w:spacing w:val="5"/>
          <w:sz w:val="24"/>
          <w:szCs w:val="24"/>
        </w:rPr>
        <w:t>d</w:t>
      </w:r>
      <w:r w:rsidRPr="00B06BF3">
        <w:rPr>
          <w:spacing w:val="-4"/>
          <w:sz w:val="24"/>
          <w:szCs w:val="24"/>
        </w:rPr>
        <w:t>i</w:t>
      </w:r>
      <w:r w:rsidRPr="00B06BF3">
        <w:rPr>
          <w:sz w:val="24"/>
          <w:szCs w:val="24"/>
        </w:rPr>
        <w:t>k</w:t>
      </w:r>
      <w:r w:rsidRPr="00B06BF3">
        <w:rPr>
          <w:spacing w:val="4"/>
          <w:sz w:val="24"/>
          <w:szCs w:val="24"/>
        </w:rPr>
        <w:t>a</w:t>
      </w:r>
      <w:r w:rsidRPr="00B06BF3">
        <w:rPr>
          <w:sz w:val="24"/>
          <w:szCs w:val="24"/>
        </w:rPr>
        <w:t xml:space="preserve">n </w:t>
      </w:r>
      <w:r w:rsidRPr="00B06BF3">
        <w:rPr>
          <w:spacing w:val="1"/>
          <w:sz w:val="24"/>
          <w:szCs w:val="24"/>
        </w:rPr>
        <w:t>S</w:t>
      </w:r>
      <w:r w:rsidRPr="00B06BF3">
        <w:rPr>
          <w:spacing w:val="2"/>
          <w:sz w:val="24"/>
          <w:szCs w:val="24"/>
        </w:rPr>
        <w:t>M</w:t>
      </w:r>
      <w:r w:rsidRPr="00B06BF3">
        <w:rPr>
          <w:spacing w:val="-5"/>
          <w:sz w:val="24"/>
          <w:szCs w:val="24"/>
        </w:rPr>
        <w:t>A</w:t>
      </w:r>
      <w:r w:rsidRPr="00B06BF3">
        <w:rPr>
          <w:sz w:val="24"/>
          <w:szCs w:val="24"/>
        </w:rPr>
        <w:t>,</w:t>
      </w:r>
      <w:r w:rsidRPr="00B06BF3">
        <w:rPr>
          <w:spacing w:val="13"/>
          <w:sz w:val="24"/>
          <w:szCs w:val="24"/>
        </w:rPr>
        <w:t xml:space="preserve"> </w:t>
      </w:r>
      <w:r w:rsidRPr="00B06BF3">
        <w:rPr>
          <w:spacing w:val="1"/>
          <w:sz w:val="24"/>
          <w:szCs w:val="24"/>
        </w:rPr>
        <w:t>S</w:t>
      </w:r>
      <w:r w:rsidRPr="00B06BF3">
        <w:rPr>
          <w:spacing w:val="-2"/>
          <w:sz w:val="24"/>
          <w:szCs w:val="24"/>
        </w:rPr>
        <w:t>M</w:t>
      </w:r>
      <w:r w:rsidRPr="00B06BF3">
        <w:rPr>
          <w:sz w:val="24"/>
          <w:szCs w:val="24"/>
        </w:rPr>
        <w:t>K d</w:t>
      </w:r>
      <w:r w:rsidRPr="00B06BF3">
        <w:rPr>
          <w:spacing w:val="-1"/>
          <w:sz w:val="24"/>
          <w:szCs w:val="24"/>
        </w:rPr>
        <w:t>a</w:t>
      </w:r>
      <w:r w:rsidRPr="00B06BF3">
        <w:rPr>
          <w:sz w:val="24"/>
          <w:szCs w:val="24"/>
        </w:rPr>
        <w:t xml:space="preserve">n </w:t>
      </w:r>
      <w:r w:rsidRPr="00B06BF3">
        <w:rPr>
          <w:spacing w:val="1"/>
          <w:sz w:val="24"/>
          <w:szCs w:val="24"/>
        </w:rPr>
        <w:t>S</w:t>
      </w:r>
      <w:r w:rsidRPr="00B06BF3">
        <w:rPr>
          <w:spacing w:val="-3"/>
          <w:sz w:val="24"/>
          <w:szCs w:val="24"/>
        </w:rPr>
        <w:t>L</w:t>
      </w:r>
      <w:r w:rsidRPr="00B06BF3">
        <w:rPr>
          <w:sz w:val="24"/>
          <w:szCs w:val="24"/>
        </w:rPr>
        <w:t>B</w:t>
      </w:r>
      <w:r w:rsidRPr="00B06BF3">
        <w:rPr>
          <w:spacing w:val="3"/>
          <w:sz w:val="24"/>
          <w:szCs w:val="24"/>
        </w:rPr>
        <w:t xml:space="preserve"> </w:t>
      </w:r>
      <w:r w:rsidRPr="00B06BF3">
        <w:rPr>
          <w:sz w:val="24"/>
          <w:szCs w:val="24"/>
        </w:rPr>
        <w:t>N</w:t>
      </w:r>
      <w:r w:rsidRPr="00B06BF3">
        <w:rPr>
          <w:spacing w:val="-1"/>
          <w:sz w:val="24"/>
          <w:szCs w:val="24"/>
        </w:rPr>
        <w:t>e</w:t>
      </w:r>
      <w:r w:rsidRPr="00B06BF3">
        <w:rPr>
          <w:sz w:val="24"/>
          <w:szCs w:val="24"/>
        </w:rPr>
        <w:t>g</w:t>
      </w:r>
      <w:r w:rsidRPr="00B06BF3">
        <w:rPr>
          <w:spacing w:val="-1"/>
          <w:sz w:val="24"/>
          <w:szCs w:val="24"/>
        </w:rPr>
        <w:t>e</w:t>
      </w:r>
      <w:r w:rsidRPr="00B06BF3">
        <w:rPr>
          <w:spacing w:val="6"/>
          <w:sz w:val="24"/>
          <w:szCs w:val="24"/>
        </w:rPr>
        <w:t>r</w:t>
      </w:r>
      <w:r w:rsidRPr="00B06BF3">
        <w:rPr>
          <w:spacing w:val="-9"/>
          <w:sz w:val="24"/>
          <w:szCs w:val="24"/>
        </w:rPr>
        <w:t>i</w:t>
      </w:r>
      <w:r w:rsidRPr="00B06BF3">
        <w:rPr>
          <w:sz w:val="24"/>
          <w:szCs w:val="24"/>
        </w:rPr>
        <w:t>)</w:t>
      </w:r>
      <w:r w:rsidRPr="00B06BF3">
        <w:rPr>
          <w:spacing w:val="6"/>
          <w:sz w:val="24"/>
          <w:szCs w:val="24"/>
        </w:rPr>
        <w:t xml:space="preserve"> </w:t>
      </w:r>
      <w:r w:rsidRPr="00B06BF3">
        <w:rPr>
          <w:spacing w:val="1"/>
          <w:sz w:val="24"/>
          <w:szCs w:val="24"/>
        </w:rPr>
        <w:t>r</w:t>
      </w:r>
      <w:r w:rsidRPr="00B06BF3">
        <w:rPr>
          <w:spacing w:val="-1"/>
          <w:sz w:val="24"/>
          <w:szCs w:val="24"/>
        </w:rPr>
        <w:t>e</w:t>
      </w:r>
      <w:r w:rsidRPr="00B06BF3">
        <w:rPr>
          <w:spacing w:val="-9"/>
          <w:sz w:val="24"/>
          <w:szCs w:val="24"/>
        </w:rPr>
        <w:t>l</w:t>
      </w:r>
      <w:r w:rsidRPr="00B06BF3">
        <w:rPr>
          <w:spacing w:val="-1"/>
          <w:sz w:val="24"/>
          <w:szCs w:val="24"/>
        </w:rPr>
        <w:t>a</w:t>
      </w:r>
      <w:r w:rsidRPr="00B06BF3">
        <w:rPr>
          <w:spacing w:val="5"/>
          <w:sz w:val="24"/>
          <w:szCs w:val="24"/>
        </w:rPr>
        <w:t>k</w:t>
      </w:r>
      <w:r w:rsidRPr="00B06BF3">
        <w:rPr>
          <w:spacing w:val="-2"/>
          <w:sz w:val="24"/>
          <w:szCs w:val="24"/>
        </w:rPr>
        <w:t>s</w:t>
      </w:r>
      <w:r w:rsidRPr="00B06BF3">
        <w:rPr>
          <w:spacing w:val="-1"/>
          <w:sz w:val="24"/>
          <w:szCs w:val="24"/>
        </w:rPr>
        <w:t>a</w:t>
      </w:r>
      <w:r w:rsidRPr="00B06BF3">
        <w:rPr>
          <w:spacing w:val="2"/>
          <w:sz w:val="24"/>
          <w:szCs w:val="24"/>
        </w:rPr>
        <w:t>s</w:t>
      </w:r>
      <w:r w:rsidRPr="00B06BF3">
        <w:rPr>
          <w:sz w:val="24"/>
          <w:szCs w:val="24"/>
        </w:rPr>
        <w:t>i p</w:t>
      </w:r>
      <w:r w:rsidRPr="00B06BF3">
        <w:rPr>
          <w:spacing w:val="4"/>
          <w:sz w:val="24"/>
          <w:szCs w:val="24"/>
        </w:rPr>
        <w:t>e</w:t>
      </w:r>
      <w:r w:rsidRPr="00B06BF3">
        <w:rPr>
          <w:spacing w:val="-9"/>
          <w:sz w:val="24"/>
          <w:szCs w:val="24"/>
        </w:rPr>
        <w:t>m</w:t>
      </w:r>
      <w:r w:rsidRPr="00B06BF3">
        <w:rPr>
          <w:spacing w:val="4"/>
          <w:sz w:val="24"/>
          <w:szCs w:val="24"/>
        </w:rPr>
        <w:t>a</w:t>
      </w:r>
      <w:r w:rsidRPr="00B06BF3">
        <w:rPr>
          <w:sz w:val="24"/>
          <w:szCs w:val="24"/>
        </w:rPr>
        <w:t>n</w:t>
      </w:r>
      <w:r w:rsidRPr="00B06BF3">
        <w:rPr>
          <w:spacing w:val="-3"/>
          <w:sz w:val="24"/>
          <w:szCs w:val="24"/>
        </w:rPr>
        <w:t>f</w:t>
      </w:r>
      <w:r w:rsidRPr="00B06BF3">
        <w:rPr>
          <w:spacing w:val="-1"/>
          <w:sz w:val="24"/>
          <w:szCs w:val="24"/>
        </w:rPr>
        <w:t>aa</w:t>
      </w:r>
      <w:r w:rsidRPr="00B06BF3">
        <w:rPr>
          <w:spacing w:val="5"/>
          <w:sz w:val="24"/>
          <w:szCs w:val="24"/>
        </w:rPr>
        <w:t>t</w:t>
      </w:r>
      <w:r w:rsidRPr="00B06BF3">
        <w:rPr>
          <w:spacing w:val="-1"/>
          <w:sz w:val="24"/>
          <w:szCs w:val="24"/>
        </w:rPr>
        <w:t>a</w:t>
      </w:r>
      <w:r w:rsidRPr="00B06BF3">
        <w:rPr>
          <w:sz w:val="24"/>
          <w:szCs w:val="24"/>
        </w:rPr>
        <w:t>n d</w:t>
      </w:r>
      <w:r w:rsidRPr="00B06BF3">
        <w:rPr>
          <w:spacing w:val="4"/>
          <w:sz w:val="24"/>
          <w:szCs w:val="24"/>
        </w:rPr>
        <w:t>a</w:t>
      </w:r>
      <w:r w:rsidRPr="00B06BF3">
        <w:rPr>
          <w:spacing w:val="-5"/>
          <w:sz w:val="24"/>
          <w:szCs w:val="24"/>
        </w:rPr>
        <w:t>n</w:t>
      </w:r>
      <w:r w:rsidRPr="00B06BF3">
        <w:rPr>
          <w:sz w:val="24"/>
          <w:szCs w:val="24"/>
        </w:rPr>
        <w:t>a</w:t>
      </w:r>
      <w:r w:rsidRPr="00B06BF3">
        <w:rPr>
          <w:spacing w:val="4"/>
          <w:sz w:val="24"/>
          <w:szCs w:val="24"/>
        </w:rPr>
        <w:t xml:space="preserve"> </w:t>
      </w:r>
      <w:r w:rsidRPr="00B06BF3">
        <w:rPr>
          <w:spacing w:val="-2"/>
          <w:sz w:val="24"/>
          <w:szCs w:val="24"/>
        </w:rPr>
        <w:t>B</w:t>
      </w:r>
      <w:r w:rsidRPr="00B06BF3">
        <w:rPr>
          <w:sz w:val="24"/>
          <w:szCs w:val="24"/>
        </w:rPr>
        <w:t>OS</w:t>
      </w:r>
      <w:r w:rsidRPr="00B06BF3">
        <w:rPr>
          <w:spacing w:val="5"/>
          <w:sz w:val="24"/>
          <w:szCs w:val="24"/>
        </w:rPr>
        <w:t xml:space="preserve"> </w:t>
      </w:r>
      <w:r w:rsidRPr="00B06BF3">
        <w:rPr>
          <w:spacing w:val="1"/>
          <w:sz w:val="24"/>
          <w:szCs w:val="24"/>
        </w:rPr>
        <w:t>P</w:t>
      </w:r>
      <w:r w:rsidRPr="00B06BF3">
        <w:rPr>
          <w:spacing w:val="-1"/>
          <w:sz w:val="24"/>
          <w:szCs w:val="24"/>
        </w:rPr>
        <w:t>e</w:t>
      </w:r>
      <w:r w:rsidRPr="00B06BF3">
        <w:rPr>
          <w:spacing w:val="-5"/>
          <w:sz w:val="24"/>
          <w:szCs w:val="24"/>
        </w:rPr>
        <w:t>n</w:t>
      </w:r>
      <w:r w:rsidRPr="00B06BF3">
        <w:rPr>
          <w:spacing w:val="5"/>
          <w:sz w:val="24"/>
          <w:szCs w:val="24"/>
        </w:rPr>
        <w:t>d</w:t>
      </w:r>
      <w:r w:rsidRPr="00B06BF3">
        <w:rPr>
          <w:spacing w:val="-9"/>
          <w:sz w:val="24"/>
          <w:szCs w:val="24"/>
        </w:rPr>
        <w:t>i</w:t>
      </w:r>
      <w:r w:rsidRPr="00B06BF3">
        <w:rPr>
          <w:spacing w:val="5"/>
          <w:sz w:val="24"/>
          <w:szCs w:val="24"/>
        </w:rPr>
        <w:t>d</w:t>
      </w:r>
      <w:r w:rsidRPr="00B06BF3">
        <w:rPr>
          <w:spacing w:val="-4"/>
          <w:sz w:val="24"/>
          <w:szCs w:val="24"/>
        </w:rPr>
        <w:t>i</w:t>
      </w:r>
      <w:r w:rsidRPr="00B06BF3">
        <w:rPr>
          <w:sz w:val="24"/>
          <w:szCs w:val="24"/>
        </w:rPr>
        <w:t>k</w:t>
      </w:r>
      <w:r w:rsidRPr="00B06BF3">
        <w:rPr>
          <w:spacing w:val="4"/>
          <w:sz w:val="24"/>
          <w:szCs w:val="24"/>
        </w:rPr>
        <w:t>a</w:t>
      </w:r>
      <w:r w:rsidRPr="00B06BF3">
        <w:rPr>
          <w:sz w:val="24"/>
          <w:szCs w:val="24"/>
        </w:rPr>
        <w:t>n</w:t>
      </w:r>
      <w:r w:rsidRPr="00B06BF3">
        <w:rPr>
          <w:spacing w:val="5"/>
          <w:sz w:val="24"/>
          <w:szCs w:val="24"/>
        </w:rPr>
        <w:t xml:space="preserve"> </w:t>
      </w:r>
      <w:r w:rsidRPr="00B06BF3">
        <w:rPr>
          <w:spacing w:val="-9"/>
          <w:sz w:val="24"/>
          <w:szCs w:val="24"/>
        </w:rPr>
        <w:t>m</w:t>
      </w:r>
      <w:r w:rsidRPr="00B06BF3">
        <w:rPr>
          <w:spacing w:val="-1"/>
          <w:sz w:val="24"/>
          <w:szCs w:val="24"/>
        </w:rPr>
        <w:t>e</w:t>
      </w:r>
      <w:r w:rsidRPr="00B06BF3">
        <w:rPr>
          <w:spacing w:val="1"/>
          <w:sz w:val="24"/>
          <w:szCs w:val="24"/>
        </w:rPr>
        <w:t>r</w:t>
      </w:r>
      <w:r w:rsidRPr="00B06BF3">
        <w:rPr>
          <w:sz w:val="24"/>
          <w:szCs w:val="24"/>
        </w:rPr>
        <w:t>up</w:t>
      </w:r>
      <w:r w:rsidRPr="00B06BF3">
        <w:rPr>
          <w:spacing w:val="-1"/>
          <w:sz w:val="24"/>
          <w:szCs w:val="24"/>
        </w:rPr>
        <w:t>a</w:t>
      </w:r>
      <w:r w:rsidRPr="00B06BF3">
        <w:rPr>
          <w:sz w:val="24"/>
          <w:szCs w:val="24"/>
        </w:rPr>
        <w:t>k</w:t>
      </w:r>
      <w:r w:rsidRPr="00B06BF3">
        <w:rPr>
          <w:spacing w:val="4"/>
          <w:sz w:val="24"/>
          <w:szCs w:val="24"/>
        </w:rPr>
        <w:t>a</w:t>
      </w:r>
      <w:r w:rsidRPr="00B06BF3">
        <w:rPr>
          <w:sz w:val="24"/>
          <w:szCs w:val="24"/>
        </w:rPr>
        <w:t>n</w:t>
      </w:r>
      <w:r w:rsidRPr="00B06BF3">
        <w:rPr>
          <w:spacing w:val="5"/>
          <w:sz w:val="24"/>
          <w:szCs w:val="24"/>
        </w:rPr>
        <w:t xml:space="preserve"> </w:t>
      </w:r>
      <w:r w:rsidRPr="00B06BF3">
        <w:rPr>
          <w:spacing w:val="-6"/>
          <w:sz w:val="24"/>
          <w:szCs w:val="24"/>
        </w:rPr>
        <w:t>B</w:t>
      </w:r>
      <w:r w:rsidRPr="00B06BF3">
        <w:rPr>
          <w:spacing w:val="5"/>
          <w:sz w:val="24"/>
          <w:szCs w:val="24"/>
        </w:rPr>
        <w:t>o</w:t>
      </w:r>
      <w:r w:rsidRPr="00B06BF3">
        <w:rPr>
          <w:spacing w:val="-2"/>
          <w:sz w:val="24"/>
          <w:szCs w:val="24"/>
        </w:rPr>
        <w:t>s</w:t>
      </w:r>
      <w:r w:rsidRPr="00B06BF3">
        <w:rPr>
          <w:sz w:val="24"/>
          <w:szCs w:val="24"/>
        </w:rPr>
        <w:t>d</w:t>
      </w:r>
      <w:r w:rsidRPr="00B06BF3">
        <w:rPr>
          <w:spacing w:val="-1"/>
          <w:sz w:val="24"/>
          <w:szCs w:val="24"/>
        </w:rPr>
        <w:t>a</w:t>
      </w:r>
      <w:r w:rsidRPr="00B06BF3">
        <w:rPr>
          <w:sz w:val="24"/>
          <w:szCs w:val="24"/>
        </w:rPr>
        <w:t>,</w:t>
      </w:r>
      <w:r w:rsidRPr="00B06BF3">
        <w:rPr>
          <w:spacing w:val="7"/>
          <w:sz w:val="24"/>
          <w:szCs w:val="24"/>
        </w:rPr>
        <w:t xml:space="preserve"> </w:t>
      </w:r>
      <w:r w:rsidRPr="00B06BF3">
        <w:rPr>
          <w:sz w:val="24"/>
          <w:szCs w:val="24"/>
        </w:rPr>
        <w:t>pu</w:t>
      </w:r>
      <w:r w:rsidRPr="00B06BF3">
        <w:rPr>
          <w:spacing w:val="-5"/>
          <w:sz w:val="24"/>
          <w:szCs w:val="24"/>
        </w:rPr>
        <w:t>n</w:t>
      </w:r>
      <w:r w:rsidRPr="00B06BF3">
        <w:rPr>
          <w:sz w:val="24"/>
          <w:szCs w:val="24"/>
        </w:rPr>
        <w:t>g</w:t>
      </w:r>
      <w:r w:rsidRPr="00B06BF3">
        <w:rPr>
          <w:spacing w:val="-5"/>
          <w:sz w:val="24"/>
          <w:szCs w:val="24"/>
        </w:rPr>
        <w:t>u</w:t>
      </w:r>
      <w:r w:rsidRPr="00B06BF3">
        <w:rPr>
          <w:spacing w:val="5"/>
          <w:sz w:val="24"/>
          <w:szCs w:val="24"/>
        </w:rPr>
        <w:t>t</w:t>
      </w:r>
      <w:r w:rsidRPr="00B06BF3">
        <w:rPr>
          <w:spacing w:val="-1"/>
          <w:sz w:val="24"/>
          <w:szCs w:val="24"/>
        </w:rPr>
        <w:t>a</w:t>
      </w:r>
      <w:r w:rsidRPr="00B06BF3">
        <w:rPr>
          <w:sz w:val="24"/>
          <w:szCs w:val="24"/>
        </w:rPr>
        <w:t>n k</w:t>
      </w:r>
      <w:r w:rsidRPr="00B06BF3">
        <w:rPr>
          <w:spacing w:val="-1"/>
          <w:sz w:val="24"/>
          <w:szCs w:val="24"/>
        </w:rPr>
        <w:t>a</w:t>
      </w:r>
      <w:r w:rsidRPr="00B06BF3">
        <w:rPr>
          <w:sz w:val="24"/>
          <w:szCs w:val="24"/>
        </w:rPr>
        <w:t>p</w:t>
      </w:r>
      <w:r w:rsidRPr="00B06BF3">
        <w:rPr>
          <w:spacing w:val="-1"/>
          <w:sz w:val="24"/>
          <w:szCs w:val="24"/>
        </w:rPr>
        <w:t>a</w:t>
      </w:r>
      <w:r w:rsidRPr="00B06BF3">
        <w:rPr>
          <w:spacing w:val="2"/>
          <w:sz w:val="24"/>
          <w:szCs w:val="24"/>
        </w:rPr>
        <w:t>s</w:t>
      </w:r>
      <w:r w:rsidRPr="00B06BF3">
        <w:rPr>
          <w:spacing w:val="-9"/>
          <w:sz w:val="24"/>
          <w:szCs w:val="24"/>
        </w:rPr>
        <w:t>i</w:t>
      </w:r>
      <w:r w:rsidRPr="00B06BF3">
        <w:rPr>
          <w:spacing w:val="5"/>
          <w:sz w:val="24"/>
          <w:szCs w:val="24"/>
        </w:rPr>
        <w:t>t</w:t>
      </w:r>
      <w:r w:rsidRPr="00B06BF3">
        <w:rPr>
          <w:spacing w:val="-1"/>
          <w:sz w:val="24"/>
          <w:szCs w:val="24"/>
        </w:rPr>
        <w:t>a</w:t>
      </w:r>
      <w:r w:rsidRPr="00B06BF3">
        <w:rPr>
          <w:sz w:val="24"/>
          <w:szCs w:val="24"/>
        </w:rPr>
        <w:t>s</w:t>
      </w:r>
      <w:r w:rsidRPr="00B06BF3">
        <w:rPr>
          <w:spacing w:val="3"/>
          <w:sz w:val="24"/>
          <w:szCs w:val="24"/>
        </w:rPr>
        <w:t xml:space="preserve"> </w:t>
      </w:r>
      <w:r w:rsidRPr="00B06BF3">
        <w:rPr>
          <w:sz w:val="24"/>
          <w:szCs w:val="24"/>
        </w:rPr>
        <w:t>gu</w:t>
      </w:r>
      <w:r w:rsidRPr="00B06BF3">
        <w:rPr>
          <w:spacing w:val="1"/>
          <w:sz w:val="24"/>
          <w:szCs w:val="24"/>
        </w:rPr>
        <w:t>r</w:t>
      </w:r>
      <w:r w:rsidRPr="00B06BF3">
        <w:rPr>
          <w:sz w:val="24"/>
          <w:szCs w:val="24"/>
        </w:rPr>
        <w:t>u, p</w:t>
      </w:r>
      <w:r w:rsidRPr="00B06BF3">
        <w:rPr>
          <w:spacing w:val="-1"/>
          <w:sz w:val="24"/>
          <w:szCs w:val="24"/>
        </w:rPr>
        <w:t>e</w:t>
      </w:r>
      <w:r w:rsidRPr="00B06BF3">
        <w:rPr>
          <w:sz w:val="24"/>
          <w:szCs w:val="24"/>
        </w:rPr>
        <w:t>n</w:t>
      </w:r>
      <w:r w:rsidRPr="00B06BF3">
        <w:rPr>
          <w:spacing w:val="-5"/>
          <w:sz w:val="24"/>
          <w:szCs w:val="24"/>
        </w:rPr>
        <w:t>y</w:t>
      </w:r>
      <w:r w:rsidRPr="00B06BF3">
        <w:rPr>
          <w:spacing w:val="4"/>
          <w:sz w:val="24"/>
          <w:szCs w:val="24"/>
        </w:rPr>
        <w:t>e</w:t>
      </w:r>
      <w:r w:rsidRPr="00B06BF3">
        <w:rPr>
          <w:spacing w:val="-4"/>
          <w:sz w:val="24"/>
          <w:szCs w:val="24"/>
        </w:rPr>
        <w:t>l</w:t>
      </w:r>
      <w:r w:rsidRPr="00B06BF3">
        <w:rPr>
          <w:spacing w:val="4"/>
          <w:sz w:val="24"/>
          <w:szCs w:val="24"/>
        </w:rPr>
        <w:t>e</w:t>
      </w:r>
      <w:r w:rsidRPr="00B06BF3">
        <w:rPr>
          <w:spacing w:val="-5"/>
          <w:sz w:val="24"/>
          <w:szCs w:val="24"/>
        </w:rPr>
        <w:t>n</w:t>
      </w:r>
      <w:r w:rsidRPr="00B06BF3">
        <w:rPr>
          <w:sz w:val="24"/>
          <w:szCs w:val="24"/>
        </w:rPr>
        <w:t>g</w:t>
      </w:r>
      <w:r w:rsidRPr="00B06BF3">
        <w:rPr>
          <w:spacing w:val="5"/>
          <w:sz w:val="24"/>
          <w:szCs w:val="24"/>
        </w:rPr>
        <w:t>g</w:t>
      </w:r>
      <w:r w:rsidRPr="00B06BF3">
        <w:rPr>
          <w:spacing w:val="-1"/>
          <w:sz w:val="24"/>
          <w:szCs w:val="24"/>
        </w:rPr>
        <w:t>a</w:t>
      </w:r>
      <w:r w:rsidRPr="00B06BF3">
        <w:rPr>
          <w:spacing w:val="1"/>
          <w:sz w:val="24"/>
          <w:szCs w:val="24"/>
        </w:rPr>
        <w:t>r</w:t>
      </w:r>
      <w:r w:rsidRPr="00B06BF3">
        <w:rPr>
          <w:spacing w:val="-1"/>
          <w:sz w:val="24"/>
          <w:szCs w:val="24"/>
        </w:rPr>
        <w:t>a</w:t>
      </w:r>
      <w:r w:rsidRPr="00B06BF3">
        <w:rPr>
          <w:spacing w:val="4"/>
          <w:sz w:val="24"/>
          <w:szCs w:val="24"/>
        </w:rPr>
        <w:t>a</w:t>
      </w:r>
      <w:r w:rsidRPr="00B06BF3">
        <w:rPr>
          <w:sz w:val="24"/>
          <w:szCs w:val="24"/>
        </w:rPr>
        <w:t>n</w:t>
      </w:r>
      <w:r w:rsidRPr="00B06BF3">
        <w:rPr>
          <w:spacing w:val="5"/>
          <w:sz w:val="24"/>
          <w:szCs w:val="24"/>
        </w:rPr>
        <w:t xml:space="preserve"> </w:t>
      </w:r>
      <w:r w:rsidRPr="00B06BF3">
        <w:rPr>
          <w:sz w:val="24"/>
          <w:szCs w:val="24"/>
        </w:rPr>
        <w:t>p</w:t>
      </w:r>
      <w:r w:rsidRPr="00B06BF3">
        <w:rPr>
          <w:spacing w:val="1"/>
          <w:sz w:val="24"/>
          <w:szCs w:val="24"/>
        </w:rPr>
        <w:t>r</w:t>
      </w:r>
      <w:r w:rsidRPr="00B06BF3">
        <w:rPr>
          <w:spacing w:val="5"/>
          <w:sz w:val="24"/>
          <w:szCs w:val="24"/>
        </w:rPr>
        <w:t>o</w:t>
      </w:r>
      <w:r w:rsidRPr="00B06BF3">
        <w:rPr>
          <w:sz w:val="24"/>
          <w:szCs w:val="24"/>
        </w:rPr>
        <w:t>g</w:t>
      </w:r>
      <w:r w:rsidRPr="00B06BF3">
        <w:rPr>
          <w:spacing w:val="1"/>
          <w:sz w:val="24"/>
          <w:szCs w:val="24"/>
        </w:rPr>
        <w:t>r</w:t>
      </w:r>
      <w:r w:rsidRPr="00B06BF3">
        <w:rPr>
          <w:spacing w:val="-1"/>
          <w:sz w:val="24"/>
          <w:szCs w:val="24"/>
        </w:rPr>
        <w:t>a</w:t>
      </w:r>
      <w:r w:rsidRPr="00B06BF3">
        <w:rPr>
          <w:sz w:val="24"/>
          <w:szCs w:val="24"/>
        </w:rPr>
        <w:t>m k</w:t>
      </w:r>
      <w:r w:rsidRPr="00B06BF3">
        <w:rPr>
          <w:spacing w:val="4"/>
          <w:sz w:val="24"/>
          <w:szCs w:val="24"/>
        </w:rPr>
        <w:t>e</w:t>
      </w:r>
      <w:r w:rsidRPr="00B06BF3">
        <w:rPr>
          <w:spacing w:val="-4"/>
          <w:sz w:val="24"/>
          <w:szCs w:val="24"/>
        </w:rPr>
        <w:t>l</w:t>
      </w:r>
      <w:r w:rsidRPr="00B06BF3">
        <w:rPr>
          <w:spacing w:val="-1"/>
          <w:sz w:val="24"/>
          <w:szCs w:val="24"/>
        </w:rPr>
        <w:t>a</w:t>
      </w:r>
      <w:r w:rsidRPr="00B06BF3">
        <w:rPr>
          <w:sz w:val="24"/>
          <w:szCs w:val="24"/>
        </w:rPr>
        <w:t>s</w:t>
      </w:r>
      <w:r w:rsidRPr="00B06BF3">
        <w:rPr>
          <w:spacing w:val="12"/>
          <w:sz w:val="24"/>
          <w:szCs w:val="24"/>
        </w:rPr>
        <w:t xml:space="preserve"> </w:t>
      </w:r>
      <w:r w:rsidRPr="00B06BF3">
        <w:rPr>
          <w:spacing w:val="-4"/>
          <w:sz w:val="24"/>
          <w:szCs w:val="24"/>
        </w:rPr>
        <w:t>j</w:t>
      </w:r>
      <w:r w:rsidRPr="00B06BF3">
        <w:rPr>
          <w:spacing w:val="-1"/>
          <w:sz w:val="24"/>
          <w:szCs w:val="24"/>
        </w:rPr>
        <w:t>a</w:t>
      </w:r>
      <w:r w:rsidRPr="00B06BF3">
        <w:rPr>
          <w:spacing w:val="5"/>
          <w:sz w:val="24"/>
          <w:szCs w:val="24"/>
        </w:rPr>
        <w:t>u</w:t>
      </w:r>
      <w:r w:rsidRPr="00B06BF3">
        <w:rPr>
          <w:spacing w:val="-5"/>
          <w:sz w:val="24"/>
          <w:szCs w:val="24"/>
        </w:rPr>
        <w:t>h</w:t>
      </w:r>
      <w:r w:rsidRPr="00B06BF3">
        <w:rPr>
          <w:sz w:val="24"/>
          <w:szCs w:val="24"/>
        </w:rPr>
        <w:t>,</w:t>
      </w:r>
      <w:r w:rsidRPr="00B06BF3">
        <w:rPr>
          <w:spacing w:val="12"/>
          <w:sz w:val="24"/>
          <w:szCs w:val="24"/>
        </w:rPr>
        <w:t xml:space="preserve"> </w:t>
      </w:r>
      <w:r w:rsidRPr="00B06BF3">
        <w:rPr>
          <w:sz w:val="24"/>
          <w:szCs w:val="24"/>
        </w:rPr>
        <w:t>k</w:t>
      </w:r>
      <w:r w:rsidRPr="00B06BF3">
        <w:rPr>
          <w:spacing w:val="4"/>
          <w:sz w:val="24"/>
          <w:szCs w:val="24"/>
        </w:rPr>
        <w:t>e</w:t>
      </w:r>
      <w:r w:rsidRPr="00B06BF3">
        <w:rPr>
          <w:spacing w:val="-4"/>
          <w:sz w:val="24"/>
          <w:szCs w:val="24"/>
        </w:rPr>
        <w:t>l</w:t>
      </w:r>
      <w:r w:rsidRPr="00B06BF3">
        <w:rPr>
          <w:spacing w:val="-1"/>
          <w:sz w:val="24"/>
          <w:szCs w:val="24"/>
        </w:rPr>
        <w:t>a</w:t>
      </w:r>
      <w:r w:rsidRPr="00B06BF3">
        <w:rPr>
          <w:sz w:val="24"/>
          <w:szCs w:val="24"/>
        </w:rPr>
        <w:t>s</w:t>
      </w:r>
      <w:r w:rsidRPr="00B06BF3">
        <w:rPr>
          <w:spacing w:val="12"/>
          <w:sz w:val="24"/>
          <w:szCs w:val="24"/>
        </w:rPr>
        <w:t xml:space="preserve"> </w:t>
      </w:r>
      <w:r w:rsidRPr="00B06BF3">
        <w:rPr>
          <w:sz w:val="24"/>
          <w:szCs w:val="24"/>
        </w:rPr>
        <w:t>v</w:t>
      </w:r>
      <w:r w:rsidRPr="00B06BF3">
        <w:rPr>
          <w:spacing w:val="-4"/>
          <w:sz w:val="24"/>
          <w:szCs w:val="24"/>
        </w:rPr>
        <w:t>i</w:t>
      </w:r>
      <w:r w:rsidRPr="00B06BF3">
        <w:rPr>
          <w:spacing w:val="1"/>
          <w:sz w:val="24"/>
          <w:szCs w:val="24"/>
        </w:rPr>
        <w:t>r</w:t>
      </w:r>
      <w:r w:rsidRPr="00B06BF3">
        <w:rPr>
          <w:spacing w:val="5"/>
          <w:sz w:val="24"/>
          <w:szCs w:val="24"/>
        </w:rPr>
        <w:t>t</w:t>
      </w:r>
      <w:r w:rsidRPr="00B06BF3">
        <w:rPr>
          <w:sz w:val="24"/>
          <w:szCs w:val="24"/>
        </w:rPr>
        <w:t>u</w:t>
      </w:r>
      <w:r w:rsidRPr="00B06BF3">
        <w:rPr>
          <w:spacing w:val="4"/>
          <w:sz w:val="24"/>
          <w:szCs w:val="24"/>
        </w:rPr>
        <w:t>a</w:t>
      </w:r>
      <w:r w:rsidRPr="00B06BF3">
        <w:rPr>
          <w:spacing w:val="-4"/>
          <w:sz w:val="24"/>
          <w:szCs w:val="24"/>
        </w:rPr>
        <w:t>l</w:t>
      </w:r>
      <w:r w:rsidRPr="00B06BF3">
        <w:rPr>
          <w:sz w:val="24"/>
          <w:szCs w:val="24"/>
        </w:rPr>
        <w:t>,</w:t>
      </w:r>
      <w:r w:rsidRPr="00B06BF3">
        <w:rPr>
          <w:spacing w:val="12"/>
          <w:sz w:val="24"/>
          <w:szCs w:val="24"/>
        </w:rPr>
        <w:t xml:space="preserve"> </w:t>
      </w:r>
      <w:r w:rsidRPr="00B06BF3">
        <w:rPr>
          <w:sz w:val="24"/>
          <w:szCs w:val="24"/>
        </w:rPr>
        <w:t>k</w:t>
      </w:r>
      <w:r w:rsidRPr="00B06BF3">
        <w:rPr>
          <w:spacing w:val="-1"/>
          <w:sz w:val="24"/>
          <w:szCs w:val="24"/>
        </w:rPr>
        <w:t>e</w:t>
      </w:r>
      <w:r w:rsidRPr="00B06BF3">
        <w:rPr>
          <w:spacing w:val="-4"/>
          <w:sz w:val="24"/>
          <w:szCs w:val="24"/>
        </w:rPr>
        <w:t>l</w:t>
      </w:r>
      <w:r w:rsidRPr="00B06BF3">
        <w:rPr>
          <w:spacing w:val="-1"/>
          <w:sz w:val="24"/>
          <w:szCs w:val="24"/>
        </w:rPr>
        <w:t>a</w:t>
      </w:r>
      <w:r w:rsidRPr="00B06BF3">
        <w:rPr>
          <w:sz w:val="24"/>
          <w:szCs w:val="24"/>
        </w:rPr>
        <w:t>s</w:t>
      </w:r>
      <w:r w:rsidRPr="00B06BF3">
        <w:rPr>
          <w:spacing w:val="7"/>
          <w:sz w:val="24"/>
          <w:szCs w:val="24"/>
        </w:rPr>
        <w:t xml:space="preserve"> </w:t>
      </w:r>
      <w:r w:rsidRPr="00B06BF3">
        <w:rPr>
          <w:spacing w:val="9"/>
          <w:sz w:val="24"/>
          <w:szCs w:val="24"/>
        </w:rPr>
        <w:t>o</w:t>
      </w:r>
      <w:r w:rsidRPr="00B06BF3">
        <w:rPr>
          <w:spacing w:val="-9"/>
          <w:sz w:val="24"/>
          <w:szCs w:val="24"/>
        </w:rPr>
        <w:t>l</w:t>
      </w:r>
      <w:r w:rsidRPr="00B06BF3">
        <w:rPr>
          <w:spacing w:val="4"/>
          <w:sz w:val="24"/>
          <w:szCs w:val="24"/>
        </w:rPr>
        <w:t>a</w:t>
      </w:r>
      <w:r w:rsidRPr="00B06BF3">
        <w:rPr>
          <w:spacing w:val="-5"/>
          <w:sz w:val="24"/>
          <w:szCs w:val="24"/>
        </w:rPr>
        <w:t>h</w:t>
      </w:r>
      <w:r w:rsidRPr="00B06BF3">
        <w:rPr>
          <w:spacing w:val="1"/>
          <w:sz w:val="24"/>
          <w:szCs w:val="24"/>
        </w:rPr>
        <w:t>r</w:t>
      </w:r>
      <w:r w:rsidRPr="00B06BF3">
        <w:rPr>
          <w:spacing w:val="-1"/>
          <w:sz w:val="24"/>
          <w:szCs w:val="24"/>
        </w:rPr>
        <w:t>a</w:t>
      </w:r>
      <w:r w:rsidRPr="00B06BF3">
        <w:rPr>
          <w:sz w:val="24"/>
          <w:szCs w:val="24"/>
        </w:rPr>
        <w:t>g</w:t>
      </w:r>
      <w:r w:rsidRPr="00B06BF3">
        <w:rPr>
          <w:spacing w:val="-1"/>
          <w:sz w:val="24"/>
          <w:szCs w:val="24"/>
        </w:rPr>
        <w:t>a</w:t>
      </w:r>
      <w:r w:rsidRPr="00B06BF3">
        <w:rPr>
          <w:sz w:val="24"/>
          <w:szCs w:val="24"/>
        </w:rPr>
        <w:t>,</w:t>
      </w:r>
      <w:r w:rsidRPr="00B06BF3">
        <w:rPr>
          <w:spacing w:val="17"/>
          <w:sz w:val="24"/>
          <w:szCs w:val="24"/>
        </w:rPr>
        <w:t xml:space="preserve"> </w:t>
      </w:r>
      <w:r w:rsidRPr="00B06BF3">
        <w:rPr>
          <w:spacing w:val="-9"/>
          <w:sz w:val="24"/>
          <w:szCs w:val="24"/>
        </w:rPr>
        <w:t>m</w:t>
      </w:r>
      <w:r w:rsidRPr="00B06BF3">
        <w:rPr>
          <w:spacing w:val="-1"/>
          <w:sz w:val="24"/>
          <w:szCs w:val="24"/>
        </w:rPr>
        <w:t>a</w:t>
      </w:r>
      <w:r w:rsidRPr="00B06BF3">
        <w:rPr>
          <w:sz w:val="24"/>
          <w:szCs w:val="24"/>
        </w:rPr>
        <w:t>up</w:t>
      </w:r>
      <w:r w:rsidRPr="00B06BF3">
        <w:rPr>
          <w:spacing w:val="5"/>
          <w:sz w:val="24"/>
          <w:szCs w:val="24"/>
        </w:rPr>
        <w:t>u</w:t>
      </w:r>
      <w:r w:rsidRPr="00B06BF3">
        <w:rPr>
          <w:sz w:val="24"/>
          <w:szCs w:val="24"/>
        </w:rPr>
        <w:t>n</w:t>
      </w:r>
      <w:r w:rsidRPr="00B06BF3">
        <w:rPr>
          <w:spacing w:val="5"/>
          <w:sz w:val="24"/>
          <w:szCs w:val="24"/>
        </w:rPr>
        <w:t xml:space="preserve"> </w:t>
      </w:r>
      <w:r w:rsidRPr="00B06BF3">
        <w:rPr>
          <w:sz w:val="24"/>
          <w:szCs w:val="24"/>
        </w:rPr>
        <w:t>k</w:t>
      </w:r>
      <w:r w:rsidRPr="00B06BF3">
        <w:rPr>
          <w:spacing w:val="4"/>
          <w:sz w:val="24"/>
          <w:szCs w:val="24"/>
        </w:rPr>
        <w:t>e</w:t>
      </w:r>
      <w:r w:rsidRPr="00B06BF3">
        <w:rPr>
          <w:spacing w:val="-4"/>
          <w:sz w:val="24"/>
          <w:szCs w:val="24"/>
        </w:rPr>
        <w:t>l</w:t>
      </w:r>
      <w:r w:rsidRPr="00B06BF3">
        <w:rPr>
          <w:spacing w:val="5"/>
          <w:sz w:val="24"/>
          <w:szCs w:val="24"/>
        </w:rPr>
        <w:t>u</w:t>
      </w:r>
      <w:r w:rsidRPr="00B06BF3">
        <w:rPr>
          <w:spacing w:val="-4"/>
          <w:sz w:val="24"/>
          <w:szCs w:val="24"/>
        </w:rPr>
        <w:t>l</w:t>
      </w:r>
      <w:r w:rsidRPr="00B06BF3">
        <w:rPr>
          <w:spacing w:val="5"/>
          <w:sz w:val="24"/>
          <w:szCs w:val="24"/>
        </w:rPr>
        <w:t>u</w:t>
      </w:r>
      <w:r w:rsidRPr="00B06BF3">
        <w:rPr>
          <w:spacing w:val="-2"/>
          <w:sz w:val="24"/>
          <w:szCs w:val="24"/>
        </w:rPr>
        <w:t>s</w:t>
      </w:r>
      <w:r w:rsidRPr="00B06BF3">
        <w:rPr>
          <w:spacing w:val="4"/>
          <w:sz w:val="24"/>
          <w:szCs w:val="24"/>
        </w:rPr>
        <w:t>a</w:t>
      </w:r>
      <w:r w:rsidRPr="00B06BF3">
        <w:rPr>
          <w:sz w:val="24"/>
          <w:szCs w:val="24"/>
        </w:rPr>
        <w:t xml:space="preserve">n </w:t>
      </w:r>
      <w:r w:rsidRPr="00B06BF3">
        <w:rPr>
          <w:spacing w:val="-5"/>
          <w:sz w:val="24"/>
          <w:szCs w:val="24"/>
        </w:rPr>
        <w:t>b</w:t>
      </w:r>
      <w:r w:rsidRPr="00B06BF3">
        <w:rPr>
          <w:spacing w:val="-1"/>
          <w:sz w:val="24"/>
          <w:szCs w:val="24"/>
        </w:rPr>
        <w:t>a</w:t>
      </w:r>
      <w:r w:rsidRPr="00B06BF3">
        <w:rPr>
          <w:spacing w:val="5"/>
          <w:sz w:val="24"/>
          <w:szCs w:val="24"/>
        </w:rPr>
        <w:t>g</w:t>
      </w:r>
      <w:r w:rsidRPr="00B06BF3">
        <w:rPr>
          <w:sz w:val="24"/>
          <w:szCs w:val="24"/>
        </w:rPr>
        <w:t>i</w:t>
      </w:r>
      <w:r w:rsidRPr="00B06BF3">
        <w:rPr>
          <w:spacing w:val="-2"/>
          <w:sz w:val="24"/>
          <w:szCs w:val="24"/>
        </w:rPr>
        <w:t xml:space="preserve"> s</w:t>
      </w:r>
      <w:r w:rsidRPr="00B06BF3">
        <w:rPr>
          <w:spacing w:val="-1"/>
          <w:sz w:val="24"/>
          <w:szCs w:val="24"/>
        </w:rPr>
        <w:t>a</w:t>
      </w:r>
      <w:r w:rsidRPr="00B06BF3">
        <w:rPr>
          <w:spacing w:val="5"/>
          <w:sz w:val="24"/>
          <w:szCs w:val="24"/>
        </w:rPr>
        <w:t>t</w:t>
      </w:r>
      <w:r w:rsidRPr="00B06BF3">
        <w:rPr>
          <w:sz w:val="24"/>
          <w:szCs w:val="24"/>
        </w:rPr>
        <w:t>u</w:t>
      </w:r>
      <w:r w:rsidRPr="00B06BF3">
        <w:rPr>
          <w:spacing w:val="-1"/>
          <w:sz w:val="24"/>
          <w:szCs w:val="24"/>
        </w:rPr>
        <w:t>a</w:t>
      </w:r>
      <w:r w:rsidRPr="00B06BF3">
        <w:rPr>
          <w:sz w:val="24"/>
          <w:szCs w:val="24"/>
        </w:rPr>
        <w:t>n</w:t>
      </w:r>
      <w:r w:rsidRPr="00B06BF3">
        <w:rPr>
          <w:spacing w:val="-3"/>
          <w:sz w:val="24"/>
          <w:szCs w:val="24"/>
        </w:rPr>
        <w:t xml:space="preserve"> </w:t>
      </w:r>
      <w:r w:rsidRPr="00B06BF3">
        <w:rPr>
          <w:sz w:val="24"/>
          <w:szCs w:val="24"/>
        </w:rPr>
        <w:t>p</w:t>
      </w:r>
      <w:r w:rsidRPr="00B06BF3">
        <w:rPr>
          <w:spacing w:val="4"/>
          <w:sz w:val="24"/>
          <w:szCs w:val="24"/>
        </w:rPr>
        <w:t>e</w:t>
      </w:r>
      <w:r w:rsidRPr="00B06BF3">
        <w:rPr>
          <w:spacing w:val="-5"/>
          <w:sz w:val="24"/>
          <w:szCs w:val="24"/>
        </w:rPr>
        <w:t>n</w:t>
      </w:r>
      <w:r w:rsidRPr="00B06BF3">
        <w:rPr>
          <w:spacing w:val="5"/>
          <w:sz w:val="24"/>
          <w:szCs w:val="24"/>
        </w:rPr>
        <w:t>d</w:t>
      </w:r>
      <w:r w:rsidRPr="00B06BF3">
        <w:rPr>
          <w:spacing w:val="-4"/>
          <w:sz w:val="24"/>
          <w:szCs w:val="24"/>
        </w:rPr>
        <w:t>i</w:t>
      </w:r>
      <w:r w:rsidRPr="00B06BF3">
        <w:rPr>
          <w:spacing w:val="5"/>
          <w:sz w:val="24"/>
          <w:szCs w:val="24"/>
        </w:rPr>
        <w:t>d</w:t>
      </w:r>
      <w:r w:rsidRPr="00B06BF3">
        <w:rPr>
          <w:spacing w:val="-4"/>
          <w:sz w:val="24"/>
          <w:szCs w:val="24"/>
        </w:rPr>
        <w:t>i</w:t>
      </w:r>
      <w:r w:rsidRPr="00B06BF3">
        <w:rPr>
          <w:sz w:val="24"/>
          <w:szCs w:val="24"/>
        </w:rPr>
        <w:t>k</w:t>
      </w:r>
      <w:r w:rsidRPr="00B06BF3">
        <w:rPr>
          <w:spacing w:val="4"/>
          <w:sz w:val="24"/>
          <w:szCs w:val="24"/>
        </w:rPr>
        <w:t>a</w:t>
      </w:r>
      <w:r w:rsidRPr="00B06BF3">
        <w:rPr>
          <w:sz w:val="24"/>
          <w:szCs w:val="24"/>
        </w:rPr>
        <w:t>n</w:t>
      </w:r>
      <w:r w:rsidRPr="00B06BF3">
        <w:rPr>
          <w:spacing w:val="-3"/>
          <w:sz w:val="24"/>
          <w:szCs w:val="24"/>
        </w:rPr>
        <w:t xml:space="preserve"> </w:t>
      </w:r>
      <w:r w:rsidRPr="00B06BF3">
        <w:rPr>
          <w:sz w:val="24"/>
          <w:szCs w:val="24"/>
        </w:rPr>
        <w:t>d</w:t>
      </w:r>
      <w:r w:rsidRPr="00B06BF3">
        <w:rPr>
          <w:spacing w:val="4"/>
          <w:sz w:val="24"/>
          <w:szCs w:val="24"/>
        </w:rPr>
        <w:t>a</w:t>
      </w:r>
      <w:r w:rsidRPr="00B06BF3">
        <w:rPr>
          <w:spacing w:val="-4"/>
          <w:sz w:val="24"/>
          <w:szCs w:val="24"/>
        </w:rPr>
        <w:t>l</w:t>
      </w:r>
      <w:r w:rsidRPr="00B06BF3">
        <w:rPr>
          <w:spacing w:val="4"/>
          <w:sz w:val="24"/>
          <w:szCs w:val="24"/>
        </w:rPr>
        <w:t>a</w:t>
      </w:r>
      <w:r w:rsidRPr="00B06BF3">
        <w:rPr>
          <w:sz w:val="24"/>
          <w:szCs w:val="24"/>
        </w:rPr>
        <w:t>m</w:t>
      </w:r>
      <w:r w:rsidRPr="00B06BF3">
        <w:rPr>
          <w:spacing w:val="-2"/>
          <w:sz w:val="24"/>
          <w:szCs w:val="24"/>
        </w:rPr>
        <w:t xml:space="preserve"> </w:t>
      </w:r>
      <w:r w:rsidRPr="00B06BF3">
        <w:rPr>
          <w:spacing w:val="-4"/>
          <w:sz w:val="24"/>
          <w:szCs w:val="24"/>
        </w:rPr>
        <w:t>m</w:t>
      </w:r>
      <w:r w:rsidRPr="00B06BF3">
        <w:rPr>
          <w:spacing w:val="4"/>
          <w:sz w:val="24"/>
          <w:szCs w:val="24"/>
        </w:rPr>
        <w:t>e</w:t>
      </w:r>
      <w:r w:rsidRPr="00B06BF3">
        <w:rPr>
          <w:spacing w:val="-5"/>
          <w:sz w:val="24"/>
          <w:szCs w:val="24"/>
        </w:rPr>
        <w:t>n</w:t>
      </w:r>
      <w:r w:rsidRPr="00B06BF3">
        <w:rPr>
          <w:sz w:val="24"/>
          <w:szCs w:val="24"/>
        </w:rPr>
        <w:t>g</w:t>
      </w:r>
      <w:r w:rsidRPr="00B06BF3">
        <w:rPr>
          <w:spacing w:val="4"/>
          <w:sz w:val="24"/>
          <w:szCs w:val="24"/>
        </w:rPr>
        <w:t>e</w:t>
      </w:r>
      <w:r w:rsidRPr="00B06BF3">
        <w:rPr>
          <w:spacing w:val="-4"/>
          <w:sz w:val="24"/>
          <w:szCs w:val="24"/>
        </w:rPr>
        <w:t>m</w:t>
      </w:r>
      <w:r w:rsidRPr="00B06BF3">
        <w:rPr>
          <w:sz w:val="24"/>
          <w:szCs w:val="24"/>
        </w:rPr>
        <w:t>b</w:t>
      </w:r>
      <w:r w:rsidRPr="00B06BF3">
        <w:rPr>
          <w:spacing w:val="4"/>
          <w:sz w:val="24"/>
          <w:szCs w:val="24"/>
        </w:rPr>
        <w:t>a</w:t>
      </w:r>
      <w:r w:rsidRPr="00B06BF3">
        <w:rPr>
          <w:spacing w:val="-5"/>
          <w:sz w:val="24"/>
          <w:szCs w:val="24"/>
        </w:rPr>
        <w:t>n</w:t>
      </w:r>
      <w:r w:rsidRPr="00B06BF3">
        <w:rPr>
          <w:sz w:val="24"/>
          <w:szCs w:val="24"/>
        </w:rPr>
        <w:t>g</w:t>
      </w:r>
      <w:r w:rsidRPr="00B06BF3">
        <w:rPr>
          <w:spacing w:val="5"/>
          <w:sz w:val="24"/>
          <w:szCs w:val="24"/>
        </w:rPr>
        <w:t>k</w:t>
      </w:r>
      <w:r w:rsidRPr="00B06BF3">
        <w:rPr>
          <w:spacing w:val="4"/>
          <w:sz w:val="24"/>
          <w:szCs w:val="24"/>
        </w:rPr>
        <w:t>a</w:t>
      </w:r>
      <w:r w:rsidRPr="00B06BF3">
        <w:rPr>
          <w:sz w:val="24"/>
          <w:szCs w:val="24"/>
        </w:rPr>
        <w:t>n</w:t>
      </w:r>
      <w:r w:rsidRPr="00B06BF3">
        <w:rPr>
          <w:spacing w:val="2"/>
          <w:sz w:val="24"/>
          <w:szCs w:val="24"/>
        </w:rPr>
        <w:t xml:space="preserve"> </w:t>
      </w:r>
      <w:r w:rsidRPr="00B06BF3">
        <w:rPr>
          <w:spacing w:val="-4"/>
          <w:sz w:val="24"/>
          <w:szCs w:val="24"/>
        </w:rPr>
        <w:t>i</w:t>
      </w:r>
      <w:r w:rsidRPr="00B06BF3">
        <w:rPr>
          <w:sz w:val="24"/>
          <w:szCs w:val="24"/>
        </w:rPr>
        <w:t>n</w:t>
      </w:r>
      <w:r w:rsidRPr="00B06BF3">
        <w:rPr>
          <w:spacing w:val="5"/>
          <w:sz w:val="24"/>
          <w:szCs w:val="24"/>
        </w:rPr>
        <w:t>o</w:t>
      </w:r>
      <w:r w:rsidRPr="00B06BF3">
        <w:rPr>
          <w:spacing w:val="-5"/>
          <w:sz w:val="24"/>
          <w:szCs w:val="24"/>
        </w:rPr>
        <w:t>v</w:t>
      </w:r>
      <w:r w:rsidRPr="00B06BF3">
        <w:rPr>
          <w:spacing w:val="-1"/>
          <w:sz w:val="24"/>
          <w:szCs w:val="24"/>
        </w:rPr>
        <w:t>a</w:t>
      </w:r>
      <w:r w:rsidRPr="00B06BF3">
        <w:rPr>
          <w:spacing w:val="2"/>
          <w:sz w:val="24"/>
          <w:szCs w:val="24"/>
        </w:rPr>
        <w:t>s</w:t>
      </w:r>
      <w:r w:rsidRPr="00B06BF3">
        <w:rPr>
          <w:sz w:val="24"/>
          <w:szCs w:val="24"/>
        </w:rPr>
        <w:t>i</w:t>
      </w:r>
      <w:r w:rsidRPr="00B06BF3">
        <w:rPr>
          <w:spacing w:val="-7"/>
          <w:sz w:val="24"/>
          <w:szCs w:val="24"/>
        </w:rPr>
        <w:t xml:space="preserve"> </w:t>
      </w:r>
      <w:r w:rsidRPr="00B06BF3">
        <w:rPr>
          <w:sz w:val="24"/>
          <w:szCs w:val="24"/>
        </w:rPr>
        <w:t>p</w:t>
      </w:r>
      <w:r w:rsidRPr="00B06BF3">
        <w:rPr>
          <w:spacing w:val="4"/>
          <w:sz w:val="24"/>
          <w:szCs w:val="24"/>
        </w:rPr>
        <w:t>e</w:t>
      </w:r>
      <w:r w:rsidRPr="00B06BF3">
        <w:rPr>
          <w:spacing w:val="-4"/>
          <w:sz w:val="24"/>
          <w:szCs w:val="24"/>
        </w:rPr>
        <w:t>m</w:t>
      </w:r>
      <w:r w:rsidRPr="00B06BF3">
        <w:rPr>
          <w:sz w:val="24"/>
          <w:szCs w:val="24"/>
        </w:rPr>
        <w:t>b</w:t>
      </w:r>
      <w:r w:rsidRPr="00B06BF3">
        <w:rPr>
          <w:spacing w:val="4"/>
          <w:sz w:val="24"/>
          <w:szCs w:val="24"/>
        </w:rPr>
        <w:t>e</w:t>
      </w:r>
      <w:r w:rsidRPr="00B06BF3">
        <w:rPr>
          <w:spacing w:val="-4"/>
          <w:sz w:val="24"/>
          <w:szCs w:val="24"/>
        </w:rPr>
        <w:t>l</w:t>
      </w:r>
      <w:r w:rsidRPr="00B06BF3">
        <w:rPr>
          <w:spacing w:val="4"/>
          <w:sz w:val="24"/>
          <w:szCs w:val="24"/>
        </w:rPr>
        <w:t>a</w:t>
      </w:r>
      <w:r w:rsidRPr="00B06BF3">
        <w:rPr>
          <w:spacing w:val="-4"/>
          <w:sz w:val="24"/>
          <w:szCs w:val="24"/>
        </w:rPr>
        <w:t>j</w:t>
      </w:r>
      <w:r w:rsidRPr="00B06BF3">
        <w:rPr>
          <w:spacing w:val="-1"/>
          <w:sz w:val="24"/>
          <w:szCs w:val="24"/>
        </w:rPr>
        <w:t>a</w:t>
      </w:r>
      <w:r w:rsidRPr="00B06BF3">
        <w:rPr>
          <w:spacing w:val="1"/>
          <w:sz w:val="24"/>
          <w:szCs w:val="24"/>
        </w:rPr>
        <w:t>r</w:t>
      </w:r>
      <w:r w:rsidRPr="00B06BF3">
        <w:rPr>
          <w:spacing w:val="4"/>
          <w:sz w:val="24"/>
          <w:szCs w:val="24"/>
        </w:rPr>
        <w:t>a</w:t>
      </w:r>
      <w:r w:rsidRPr="00B06BF3">
        <w:rPr>
          <w:spacing w:val="-5"/>
          <w:sz w:val="24"/>
          <w:szCs w:val="24"/>
        </w:rPr>
        <w:t>n</w:t>
      </w:r>
      <w:r w:rsidRPr="00B06BF3">
        <w:rPr>
          <w:sz w:val="24"/>
          <w:szCs w:val="24"/>
        </w:rPr>
        <w:t>.</w:t>
      </w:r>
    </w:p>
    <w:p w14:paraId="295199D0" w14:textId="77777777" w:rsidR="00B06BF3" w:rsidRDefault="00B06BF3" w:rsidP="00B06BF3">
      <w:pPr>
        <w:pStyle w:val="ListParagraph"/>
        <w:tabs>
          <w:tab w:val="left" w:pos="426"/>
        </w:tabs>
        <w:spacing w:line="360" w:lineRule="auto"/>
        <w:ind w:left="426" w:right="46"/>
        <w:jc w:val="both"/>
        <w:rPr>
          <w:b/>
          <w:sz w:val="24"/>
          <w:szCs w:val="24"/>
        </w:rPr>
      </w:pPr>
    </w:p>
    <w:p w14:paraId="34BC192B" w14:textId="77777777" w:rsidR="00137B23" w:rsidRDefault="00137B23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52E14653" w14:textId="61F2A54B" w:rsidR="004B6A22" w:rsidRPr="00B06BF3" w:rsidRDefault="00B87028" w:rsidP="00B06BF3">
      <w:pPr>
        <w:pStyle w:val="ListParagraph"/>
        <w:numPr>
          <w:ilvl w:val="0"/>
          <w:numId w:val="2"/>
        </w:numPr>
        <w:tabs>
          <w:tab w:val="left" w:pos="426"/>
        </w:tabs>
        <w:spacing w:line="360" w:lineRule="auto"/>
        <w:ind w:left="426" w:right="46" w:hanging="426"/>
        <w:jc w:val="both"/>
        <w:rPr>
          <w:b/>
          <w:sz w:val="24"/>
          <w:szCs w:val="24"/>
        </w:rPr>
      </w:pPr>
      <w:r w:rsidRPr="00B06BF3">
        <w:rPr>
          <w:b/>
          <w:sz w:val="24"/>
          <w:szCs w:val="24"/>
        </w:rPr>
        <w:lastRenderedPageBreak/>
        <w:t>K</w:t>
      </w:r>
      <w:r>
        <w:rPr>
          <w:b/>
          <w:sz w:val="24"/>
          <w:szCs w:val="24"/>
        </w:rPr>
        <w:t>o</w:t>
      </w:r>
      <w:r w:rsidRPr="00B06BF3">
        <w:rPr>
          <w:b/>
          <w:sz w:val="24"/>
          <w:szCs w:val="24"/>
        </w:rPr>
        <w:t>nd</w:t>
      </w:r>
      <w:r>
        <w:rPr>
          <w:b/>
          <w:sz w:val="24"/>
          <w:szCs w:val="24"/>
        </w:rPr>
        <w:t>i</w:t>
      </w:r>
      <w:r w:rsidRPr="00B06BF3">
        <w:rPr>
          <w:b/>
          <w:sz w:val="24"/>
          <w:szCs w:val="24"/>
        </w:rPr>
        <w:t>s</w:t>
      </w:r>
      <w:r>
        <w:rPr>
          <w:b/>
          <w:sz w:val="24"/>
          <w:szCs w:val="24"/>
        </w:rPr>
        <w:t>i</w:t>
      </w:r>
      <w:r w:rsidRPr="00B06BF3">
        <w:rPr>
          <w:b/>
          <w:sz w:val="24"/>
          <w:szCs w:val="24"/>
        </w:rPr>
        <w:t xml:space="preserve"> s</w:t>
      </w:r>
      <w:r>
        <w:rPr>
          <w:b/>
          <w:sz w:val="24"/>
          <w:szCs w:val="24"/>
        </w:rPr>
        <w:t>aat i</w:t>
      </w:r>
      <w:r w:rsidRPr="00B06BF3">
        <w:rPr>
          <w:b/>
          <w:sz w:val="24"/>
          <w:szCs w:val="24"/>
        </w:rPr>
        <w:t>n</w:t>
      </w:r>
      <w:r>
        <w:rPr>
          <w:b/>
          <w:sz w:val="24"/>
          <w:szCs w:val="24"/>
        </w:rPr>
        <w:t>i</w:t>
      </w:r>
    </w:p>
    <w:p w14:paraId="539807FE" w14:textId="0EBB6229" w:rsidR="004B6A22" w:rsidRPr="00B06BF3" w:rsidRDefault="00B87028" w:rsidP="00B06BF3">
      <w:pPr>
        <w:pStyle w:val="ListParagraph"/>
        <w:numPr>
          <w:ilvl w:val="0"/>
          <w:numId w:val="16"/>
        </w:numPr>
        <w:tabs>
          <w:tab w:val="left" w:pos="426"/>
        </w:tabs>
        <w:spacing w:line="360" w:lineRule="auto"/>
        <w:ind w:left="426" w:right="46" w:hanging="426"/>
        <w:jc w:val="both"/>
        <w:rPr>
          <w:sz w:val="24"/>
          <w:szCs w:val="24"/>
        </w:rPr>
      </w:pPr>
      <w:r w:rsidRPr="00B06BF3">
        <w:rPr>
          <w:sz w:val="24"/>
          <w:szCs w:val="24"/>
        </w:rPr>
        <w:t>Gu</w:t>
      </w:r>
      <w:r w:rsidRPr="00B06BF3">
        <w:rPr>
          <w:spacing w:val="1"/>
          <w:sz w:val="24"/>
          <w:szCs w:val="24"/>
        </w:rPr>
        <w:t>r</w:t>
      </w:r>
      <w:r w:rsidRPr="00B06BF3">
        <w:rPr>
          <w:sz w:val="24"/>
          <w:szCs w:val="24"/>
        </w:rPr>
        <w:t xml:space="preserve">u </w:t>
      </w:r>
      <w:r w:rsidRPr="00B06BF3">
        <w:rPr>
          <w:spacing w:val="-4"/>
          <w:sz w:val="24"/>
          <w:szCs w:val="24"/>
        </w:rPr>
        <w:t>m</w:t>
      </w:r>
      <w:r w:rsidRPr="00B06BF3">
        <w:rPr>
          <w:spacing w:val="4"/>
          <w:sz w:val="24"/>
          <w:szCs w:val="24"/>
        </w:rPr>
        <w:t>e</w:t>
      </w:r>
      <w:r w:rsidRPr="00B06BF3">
        <w:rPr>
          <w:spacing w:val="-5"/>
          <w:sz w:val="24"/>
          <w:szCs w:val="24"/>
        </w:rPr>
        <w:t>n</w:t>
      </w:r>
      <w:r w:rsidRPr="00B06BF3">
        <w:rPr>
          <w:spacing w:val="4"/>
          <w:sz w:val="24"/>
          <w:szCs w:val="24"/>
        </w:rPr>
        <w:t>a</w:t>
      </w:r>
      <w:r w:rsidRPr="00B06BF3">
        <w:rPr>
          <w:spacing w:val="-5"/>
          <w:sz w:val="24"/>
          <w:szCs w:val="24"/>
        </w:rPr>
        <w:t>n</w:t>
      </w:r>
      <w:r w:rsidRPr="00B06BF3">
        <w:rPr>
          <w:sz w:val="24"/>
          <w:szCs w:val="24"/>
        </w:rPr>
        <w:t>gg</w:t>
      </w:r>
      <w:r w:rsidRPr="00B06BF3">
        <w:rPr>
          <w:spacing w:val="5"/>
          <w:sz w:val="24"/>
          <w:szCs w:val="24"/>
        </w:rPr>
        <w:t>u</w:t>
      </w:r>
      <w:r w:rsidRPr="00B06BF3">
        <w:rPr>
          <w:spacing w:val="-5"/>
          <w:sz w:val="24"/>
          <w:szCs w:val="24"/>
        </w:rPr>
        <w:t>n</w:t>
      </w:r>
      <w:r w:rsidRPr="00B06BF3">
        <w:rPr>
          <w:sz w:val="24"/>
          <w:szCs w:val="24"/>
        </w:rPr>
        <w:t xml:space="preserve">g </w:t>
      </w:r>
      <w:r w:rsidRPr="00B06BF3">
        <w:rPr>
          <w:spacing w:val="-5"/>
          <w:sz w:val="24"/>
          <w:szCs w:val="24"/>
        </w:rPr>
        <w:t>b</w:t>
      </w:r>
      <w:r w:rsidRPr="00B06BF3">
        <w:rPr>
          <w:spacing w:val="4"/>
          <w:sz w:val="24"/>
          <w:szCs w:val="24"/>
        </w:rPr>
        <w:t>e</w:t>
      </w:r>
      <w:r w:rsidRPr="00B06BF3">
        <w:rPr>
          <w:spacing w:val="-5"/>
          <w:sz w:val="24"/>
          <w:szCs w:val="24"/>
        </w:rPr>
        <w:t>b</w:t>
      </w:r>
      <w:r w:rsidRPr="00B06BF3">
        <w:rPr>
          <w:spacing w:val="4"/>
          <w:sz w:val="24"/>
          <w:szCs w:val="24"/>
        </w:rPr>
        <w:t>a</w:t>
      </w:r>
      <w:r w:rsidRPr="00B06BF3">
        <w:rPr>
          <w:sz w:val="24"/>
          <w:szCs w:val="24"/>
        </w:rPr>
        <w:t>n</w:t>
      </w:r>
      <w:r w:rsidRPr="00B06BF3">
        <w:rPr>
          <w:spacing w:val="25"/>
          <w:sz w:val="24"/>
          <w:szCs w:val="24"/>
        </w:rPr>
        <w:t xml:space="preserve"> </w:t>
      </w:r>
      <w:r w:rsidRPr="00B06BF3">
        <w:rPr>
          <w:spacing w:val="-9"/>
          <w:sz w:val="24"/>
          <w:szCs w:val="24"/>
        </w:rPr>
        <w:t>m</w:t>
      </w:r>
      <w:r w:rsidRPr="00B06BF3">
        <w:rPr>
          <w:spacing w:val="4"/>
          <w:sz w:val="24"/>
          <w:szCs w:val="24"/>
        </w:rPr>
        <w:t>e</w:t>
      </w:r>
      <w:r w:rsidRPr="00B06BF3">
        <w:rPr>
          <w:spacing w:val="-5"/>
          <w:sz w:val="24"/>
          <w:szCs w:val="24"/>
        </w:rPr>
        <w:t>n</w:t>
      </w:r>
      <w:r w:rsidRPr="00B06BF3">
        <w:rPr>
          <w:sz w:val="24"/>
          <w:szCs w:val="24"/>
        </w:rPr>
        <w:t>g</w:t>
      </w:r>
      <w:r w:rsidRPr="00B06BF3">
        <w:rPr>
          <w:spacing w:val="4"/>
          <w:sz w:val="24"/>
          <w:szCs w:val="24"/>
        </w:rPr>
        <w:t>a</w:t>
      </w:r>
      <w:r w:rsidRPr="00B06BF3">
        <w:rPr>
          <w:spacing w:val="-4"/>
          <w:sz w:val="24"/>
          <w:szCs w:val="24"/>
        </w:rPr>
        <w:t>j</w:t>
      </w:r>
      <w:r w:rsidRPr="00B06BF3">
        <w:rPr>
          <w:spacing w:val="-1"/>
          <w:sz w:val="24"/>
          <w:szCs w:val="24"/>
        </w:rPr>
        <w:t>a</w:t>
      </w:r>
      <w:r w:rsidRPr="00B06BF3">
        <w:rPr>
          <w:spacing w:val="1"/>
          <w:sz w:val="24"/>
          <w:szCs w:val="24"/>
        </w:rPr>
        <w:t>r</w:t>
      </w:r>
      <w:r w:rsidRPr="00B06BF3">
        <w:rPr>
          <w:spacing w:val="2"/>
          <w:sz w:val="24"/>
          <w:szCs w:val="24"/>
        </w:rPr>
        <w:t>s</w:t>
      </w:r>
      <w:r w:rsidRPr="00B06BF3">
        <w:rPr>
          <w:spacing w:val="4"/>
          <w:sz w:val="24"/>
          <w:szCs w:val="24"/>
        </w:rPr>
        <w:t>a</w:t>
      </w:r>
      <w:r w:rsidRPr="00B06BF3">
        <w:rPr>
          <w:spacing w:val="-5"/>
          <w:sz w:val="24"/>
          <w:szCs w:val="24"/>
        </w:rPr>
        <w:t>n</w:t>
      </w:r>
      <w:r w:rsidRPr="00B06BF3">
        <w:rPr>
          <w:sz w:val="24"/>
          <w:szCs w:val="24"/>
        </w:rPr>
        <w:t>g</w:t>
      </w:r>
      <w:r w:rsidRPr="00B06BF3">
        <w:rPr>
          <w:spacing w:val="-1"/>
          <w:sz w:val="24"/>
          <w:szCs w:val="24"/>
        </w:rPr>
        <w:t>a</w:t>
      </w:r>
      <w:r w:rsidRPr="00B06BF3">
        <w:rPr>
          <w:sz w:val="24"/>
          <w:szCs w:val="24"/>
        </w:rPr>
        <w:t xml:space="preserve">t </w:t>
      </w:r>
      <w:r w:rsidRPr="00B06BF3">
        <w:rPr>
          <w:spacing w:val="-5"/>
          <w:sz w:val="24"/>
          <w:szCs w:val="24"/>
        </w:rPr>
        <w:t>b</w:t>
      </w:r>
      <w:r w:rsidRPr="00B06BF3">
        <w:rPr>
          <w:spacing w:val="-1"/>
          <w:sz w:val="24"/>
          <w:szCs w:val="24"/>
        </w:rPr>
        <w:t>a</w:t>
      </w:r>
      <w:r w:rsidRPr="00B06BF3">
        <w:rPr>
          <w:sz w:val="24"/>
          <w:szCs w:val="24"/>
        </w:rPr>
        <w:t>ny</w:t>
      </w:r>
      <w:r w:rsidRPr="00B06BF3">
        <w:rPr>
          <w:spacing w:val="-1"/>
          <w:sz w:val="24"/>
          <w:szCs w:val="24"/>
        </w:rPr>
        <w:t>a</w:t>
      </w:r>
      <w:r w:rsidRPr="00B06BF3">
        <w:rPr>
          <w:sz w:val="24"/>
          <w:szCs w:val="24"/>
        </w:rPr>
        <w:t xml:space="preserve">k. </w:t>
      </w:r>
      <w:r w:rsidRPr="00B06BF3">
        <w:rPr>
          <w:spacing w:val="-5"/>
          <w:sz w:val="24"/>
          <w:szCs w:val="24"/>
        </w:rPr>
        <w:t>A</w:t>
      </w:r>
      <w:r w:rsidRPr="00B06BF3">
        <w:rPr>
          <w:sz w:val="24"/>
          <w:szCs w:val="24"/>
        </w:rPr>
        <w:t>k</w:t>
      </w:r>
      <w:r w:rsidRPr="00B06BF3">
        <w:rPr>
          <w:spacing w:val="4"/>
          <w:sz w:val="24"/>
          <w:szCs w:val="24"/>
        </w:rPr>
        <w:t>a</w:t>
      </w:r>
      <w:r w:rsidRPr="00B06BF3">
        <w:rPr>
          <w:sz w:val="24"/>
          <w:szCs w:val="24"/>
        </w:rPr>
        <w:t xml:space="preserve">n </w:t>
      </w:r>
      <w:r w:rsidRPr="00B06BF3">
        <w:rPr>
          <w:spacing w:val="5"/>
          <w:sz w:val="24"/>
          <w:szCs w:val="24"/>
        </w:rPr>
        <w:t>t</w:t>
      </w:r>
      <w:r w:rsidRPr="00B06BF3">
        <w:rPr>
          <w:spacing w:val="-6"/>
          <w:sz w:val="24"/>
          <w:szCs w:val="24"/>
        </w:rPr>
        <w:t>e</w:t>
      </w:r>
      <w:r w:rsidRPr="00B06BF3">
        <w:rPr>
          <w:spacing w:val="5"/>
          <w:sz w:val="24"/>
          <w:szCs w:val="24"/>
        </w:rPr>
        <w:t>t</w:t>
      </w:r>
      <w:r w:rsidRPr="00B06BF3">
        <w:rPr>
          <w:spacing w:val="-1"/>
          <w:sz w:val="24"/>
          <w:szCs w:val="24"/>
        </w:rPr>
        <w:t>a</w:t>
      </w:r>
      <w:r w:rsidRPr="00B06BF3">
        <w:rPr>
          <w:sz w:val="24"/>
          <w:szCs w:val="24"/>
        </w:rPr>
        <w:t>p</w:t>
      </w:r>
      <w:r w:rsidRPr="00B06BF3">
        <w:rPr>
          <w:spacing w:val="-9"/>
          <w:sz w:val="24"/>
          <w:szCs w:val="24"/>
        </w:rPr>
        <w:t>i</w:t>
      </w:r>
      <w:r w:rsidRPr="00B06BF3">
        <w:rPr>
          <w:sz w:val="24"/>
          <w:szCs w:val="24"/>
        </w:rPr>
        <w:t xml:space="preserve">, </w:t>
      </w:r>
      <w:r w:rsidRPr="00B06BF3">
        <w:rPr>
          <w:spacing w:val="-2"/>
          <w:sz w:val="24"/>
          <w:szCs w:val="24"/>
        </w:rPr>
        <w:t>s</w:t>
      </w:r>
      <w:r w:rsidRPr="00B06BF3">
        <w:rPr>
          <w:spacing w:val="4"/>
          <w:sz w:val="24"/>
          <w:szCs w:val="24"/>
        </w:rPr>
        <w:t>a</w:t>
      </w:r>
      <w:r w:rsidRPr="00B06BF3">
        <w:rPr>
          <w:spacing w:val="-5"/>
          <w:sz w:val="24"/>
          <w:szCs w:val="24"/>
        </w:rPr>
        <w:t>n</w:t>
      </w:r>
      <w:r w:rsidRPr="00B06BF3">
        <w:rPr>
          <w:sz w:val="24"/>
          <w:szCs w:val="24"/>
        </w:rPr>
        <w:t>g</w:t>
      </w:r>
      <w:r w:rsidRPr="00B06BF3">
        <w:rPr>
          <w:spacing w:val="-1"/>
          <w:sz w:val="24"/>
          <w:szCs w:val="24"/>
        </w:rPr>
        <w:t>a</w:t>
      </w:r>
      <w:r w:rsidRPr="00B06BF3">
        <w:rPr>
          <w:sz w:val="24"/>
          <w:szCs w:val="24"/>
        </w:rPr>
        <w:t xml:space="preserve">t </w:t>
      </w:r>
      <w:r w:rsidRPr="00B06BF3">
        <w:rPr>
          <w:spacing w:val="5"/>
          <w:sz w:val="24"/>
          <w:szCs w:val="24"/>
        </w:rPr>
        <w:t>t</w:t>
      </w:r>
      <w:r w:rsidRPr="00B06BF3">
        <w:rPr>
          <w:spacing w:val="-1"/>
          <w:sz w:val="24"/>
          <w:szCs w:val="24"/>
        </w:rPr>
        <w:t>e</w:t>
      </w:r>
      <w:r w:rsidRPr="00B06BF3">
        <w:rPr>
          <w:spacing w:val="1"/>
          <w:sz w:val="24"/>
          <w:szCs w:val="24"/>
        </w:rPr>
        <w:t>r</w:t>
      </w:r>
      <w:r w:rsidRPr="00B06BF3">
        <w:rPr>
          <w:spacing w:val="-5"/>
          <w:sz w:val="24"/>
          <w:szCs w:val="24"/>
        </w:rPr>
        <w:t>b</w:t>
      </w:r>
      <w:r w:rsidRPr="00B06BF3">
        <w:rPr>
          <w:spacing w:val="-1"/>
          <w:sz w:val="24"/>
          <w:szCs w:val="24"/>
        </w:rPr>
        <w:t>a</w:t>
      </w:r>
      <w:r w:rsidRPr="00B06BF3">
        <w:rPr>
          <w:spacing w:val="-5"/>
          <w:sz w:val="24"/>
          <w:szCs w:val="24"/>
        </w:rPr>
        <w:t>n</w:t>
      </w:r>
      <w:r w:rsidRPr="00B06BF3">
        <w:rPr>
          <w:spacing w:val="5"/>
          <w:sz w:val="24"/>
          <w:szCs w:val="24"/>
        </w:rPr>
        <w:t>t</w:t>
      </w:r>
      <w:r w:rsidRPr="00B06BF3">
        <w:rPr>
          <w:sz w:val="24"/>
          <w:szCs w:val="24"/>
        </w:rPr>
        <w:t>u d</w:t>
      </w:r>
      <w:r w:rsidRPr="00B06BF3">
        <w:rPr>
          <w:spacing w:val="-1"/>
          <w:sz w:val="24"/>
          <w:szCs w:val="24"/>
        </w:rPr>
        <w:t>e</w:t>
      </w:r>
      <w:r w:rsidRPr="00B06BF3">
        <w:rPr>
          <w:spacing w:val="-5"/>
          <w:sz w:val="24"/>
          <w:szCs w:val="24"/>
        </w:rPr>
        <w:t>n</w:t>
      </w:r>
      <w:r w:rsidRPr="00B06BF3">
        <w:rPr>
          <w:sz w:val="24"/>
          <w:szCs w:val="24"/>
        </w:rPr>
        <w:t>g</w:t>
      </w:r>
      <w:r w:rsidRPr="00B06BF3">
        <w:rPr>
          <w:spacing w:val="4"/>
          <w:sz w:val="24"/>
          <w:szCs w:val="24"/>
        </w:rPr>
        <w:t>a</w:t>
      </w:r>
      <w:r w:rsidRPr="00B06BF3">
        <w:rPr>
          <w:sz w:val="24"/>
          <w:szCs w:val="24"/>
        </w:rPr>
        <w:t>n</w:t>
      </w:r>
      <w:r w:rsidRPr="00B06BF3">
        <w:rPr>
          <w:spacing w:val="-1"/>
          <w:sz w:val="24"/>
          <w:szCs w:val="24"/>
        </w:rPr>
        <w:t>a</w:t>
      </w:r>
      <w:r w:rsidRPr="00B06BF3">
        <w:rPr>
          <w:sz w:val="24"/>
          <w:szCs w:val="24"/>
        </w:rPr>
        <w:t>d</w:t>
      </w:r>
      <w:r w:rsidRPr="00B06BF3">
        <w:rPr>
          <w:spacing w:val="4"/>
          <w:sz w:val="24"/>
          <w:szCs w:val="24"/>
        </w:rPr>
        <w:t>a</w:t>
      </w:r>
      <w:r w:rsidRPr="00B06BF3">
        <w:rPr>
          <w:sz w:val="24"/>
          <w:szCs w:val="24"/>
        </w:rPr>
        <w:t>n</w:t>
      </w:r>
      <w:r w:rsidRPr="00B06BF3">
        <w:rPr>
          <w:spacing w:val="-5"/>
          <w:sz w:val="24"/>
          <w:szCs w:val="24"/>
        </w:rPr>
        <w:t>y</w:t>
      </w:r>
      <w:r w:rsidRPr="00B06BF3">
        <w:rPr>
          <w:sz w:val="24"/>
          <w:szCs w:val="24"/>
        </w:rPr>
        <w:t>a</w:t>
      </w:r>
      <w:r w:rsidRPr="00B06BF3">
        <w:rPr>
          <w:spacing w:val="2"/>
          <w:sz w:val="24"/>
          <w:szCs w:val="24"/>
        </w:rPr>
        <w:t xml:space="preserve"> </w:t>
      </w:r>
      <w:r w:rsidRPr="00B06BF3">
        <w:rPr>
          <w:spacing w:val="1"/>
          <w:sz w:val="24"/>
          <w:szCs w:val="24"/>
        </w:rPr>
        <w:t>PPP</w:t>
      </w:r>
      <w:r w:rsidRPr="00B06BF3">
        <w:rPr>
          <w:spacing w:val="-5"/>
          <w:sz w:val="24"/>
          <w:szCs w:val="24"/>
        </w:rPr>
        <w:t>K</w:t>
      </w:r>
      <w:r w:rsidRPr="00B06BF3">
        <w:rPr>
          <w:sz w:val="24"/>
          <w:szCs w:val="24"/>
        </w:rPr>
        <w:t>.</w:t>
      </w:r>
    </w:p>
    <w:p w14:paraId="0A778B98" w14:textId="4DB621C5" w:rsidR="004B6A22" w:rsidRPr="00B06BF3" w:rsidRDefault="00B87028" w:rsidP="00B06BF3">
      <w:pPr>
        <w:pStyle w:val="ListParagraph"/>
        <w:numPr>
          <w:ilvl w:val="0"/>
          <w:numId w:val="16"/>
        </w:numPr>
        <w:tabs>
          <w:tab w:val="left" w:pos="426"/>
        </w:tabs>
        <w:spacing w:line="360" w:lineRule="auto"/>
        <w:ind w:left="426" w:right="46" w:hanging="426"/>
        <w:jc w:val="both"/>
        <w:rPr>
          <w:sz w:val="24"/>
          <w:szCs w:val="24"/>
        </w:rPr>
      </w:pPr>
      <w:r w:rsidRPr="00B06BF3">
        <w:rPr>
          <w:spacing w:val="2"/>
          <w:sz w:val="24"/>
          <w:szCs w:val="24"/>
        </w:rPr>
        <w:t>T</w:t>
      </w:r>
      <w:r w:rsidRPr="00B06BF3">
        <w:rPr>
          <w:spacing w:val="-1"/>
          <w:sz w:val="24"/>
          <w:szCs w:val="24"/>
        </w:rPr>
        <w:t>e</w:t>
      </w:r>
      <w:r w:rsidRPr="00B06BF3">
        <w:rPr>
          <w:spacing w:val="1"/>
          <w:sz w:val="24"/>
          <w:szCs w:val="24"/>
        </w:rPr>
        <w:t>r</w:t>
      </w:r>
      <w:r w:rsidRPr="00B06BF3">
        <w:rPr>
          <w:spacing w:val="-9"/>
          <w:sz w:val="24"/>
          <w:szCs w:val="24"/>
        </w:rPr>
        <w:t>j</w:t>
      </w:r>
      <w:r w:rsidRPr="00B06BF3">
        <w:rPr>
          <w:spacing w:val="-1"/>
          <w:sz w:val="24"/>
          <w:szCs w:val="24"/>
        </w:rPr>
        <w:t>a</w:t>
      </w:r>
      <w:r w:rsidRPr="00B06BF3">
        <w:rPr>
          <w:spacing w:val="5"/>
          <w:sz w:val="24"/>
          <w:szCs w:val="24"/>
        </w:rPr>
        <w:t>d</w:t>
      </w:r>
      <w:r w:rsidRPr="00B06BF3">
        <w:rPr>
          <w:sz w:val="24"/>
          <w:szCs w:val="24"/>
        </w:rPr>
        <w:t>i</w:t>
      </w:r>
      <w:r w:rsidRPr="00B06BF3">
        <w:rPr>
          <w:spacing w:val="-11"/>
          <w:sz w:val="24"/>
          <w:szCs w:val="24"/>
        </w:rPr>
        <w:t xml:space="preserve"> </w:t>
      </w:r>
      <w:r w:rsidRPr="00B06BF3">
        <w:rPr>
          <w:i/>
          <w:sz w:val="24"/>
          <w:szCs w:val="24"/>
        </w:rPr>
        <w:t>lea</w:t>
      </w:r>
      <w:r w:rsidRPr="00B06BF3">
        <w:rPr>
          <w:i/>
          <w:spacing w:val="-3"/>
          <w:sz w:val="24"/>
          <w:szCs w:val="24"/>
        </w:rPr>
        <w:t>r</w:t>
      </w:r>
      <w:r w:rsidRPr="00B06BF3">
        <w:rPr>
          <w:i/>
          <w:sz w:val="24"/>
          <w:szCs w:val="24"/>
        </w:rPr>
        <w:t>ning</w:t>
      </w:r>
      <w:r w:rsidRPr="00B06BF3">
        <w:rPr>
          <w:i/>
          <w:spacing w:val="-2"/>
          <w:sz w:val="24"/>
          <w:szCs w:val="24"/>
        </w:rPr>
        <w:t xml:space="preserve"> </w:t>
      </w:r>
      <w:r w:rsidRPr="00B06BF3">
        <w:rPr>
          <w:i/>
          <w:sz w:val="24"/>
          <w:szCs w:val="24"/>
        </w:rPr>
        <w:t>lo</w:t>
      </w:r>
      <w:r w:rsidRPr="00B06BF3">
        <w:rPr>
          <w:i/>
          <w:spacing w:val="-2"/>
          <w:sz w:val="24"/>
          <w:szCs w:val="24"/>
        </w:rPr>
        <w:t>s</w:t>
      </w:r>
      <w:r w:rsidRPr="00B06BF3">
        <w:rPr>
          <w:i/>
          <w:sz w:val="24"/>
          <w:szCs w:val="24"/>
        </w:rPr>
        <w:t>t</w:t>
      </w:r>
      <w:r w:rsidRPr="00B06BF3">
        <w:rPr>
          <w:i/>
          <w:spacing w:val="-2"/>
          <w:sz w:val="24"/>
          <w:szCs w:val="24"/>
        </w:rPr>
        <w:t xml:space="preserve"> </w:t>
      </w:r>
      <w:r w:rsidRPr="00B06BF3">
        <w:rPr>
          <w:spacing w:val="-2"/>
          <w:sz w:val="24"/>
          <w:szCs w:val="24"/>
        </w:rPr>
        <w:t>s</w:t>
      </w:r>
      <w:r w:rsidRPr="00B06BF3">
        <w:rPr>
          <w:spacing w:val="4"/>
          <w:sz w:val="24"/>
          <w:szCs w:val="24"/>
        </w:rPr>
        <w:t>e</w:t>
      </w:r>
      <w:r w:rsidRPr="00B06BF3">
        <w:rPr>
          <w:spacing w:val="-4"/>
          <w:sz w:val="24"/>
          <w:szCs w:val="24"/>
        </w:rPr>
        <w:t>l</w:t>
      </w:r>
      <w:r w:rsidRPr="00B06BF3">
        <w:rPr>
          <w:spacing w:val="4"/>
          <w:sz w:val="24"/>
          <w:szCs w:val="24"/>
        </w:rPr>
        <w:t>a</w:t>
      </w:r>
      <w:r w:rsidRPr="00B06BF3">
        <w:rPr>
          <w:spacing w:val="-4"/>
          <w:sz w:val="24"/>
          <w:szCs w:val="24"/>
        </w:rPr>
        <w:t>m</w:t>
      </w:r>
      <w:r w:rsidRPr="00B06BF3">
        <w:rPr>
          <w:sz w:val="24"/>
          <w:szCs w:val="24"/>
        </w:rPr>
        <w:t>a</w:t>
      </w:r>
      <w:r w:rsidRPr="00B06BF3">
        <w:rPr>
          <w:spacing w:val="-7"/>
          <w:sz w:val="24"/>
          <w:szCs w:val="24"/>
        </w:rPr>
        <w:t xml:space="preserve"> </w:t>
      </w:r>
      <w:r w:rsidRPr="00B06BF3">
        <w:rPr>
          <w:sz w:val="24"/>
          <w:szCs w:val="24"/>
        </w:rPr>
        <w:t>p</w:t>
      </w:r>
      <w:r w:rsidRPr="00B06BF3">
        <w:rPr>
          <w:spacing w:val="4"/>
          <w:sz w:val="24"/>
          <w:szCs w:val="24"/>
        </w:rPr>
        <w:t>a</w:t>
      </w:r>
      <w:r w:rsidRPr="00B06BF3">
        <w:rPr>
          <w:spacing w:val="-5"/>
          <w:sz w:val="24"/>
          <w:szCs w:val="24"/>
        </w:rPr>
        <w:t>n</w:t>
      </w:r>
      <w:r w:rsidRPr="00B06BF3">
        <w:rPr>
          <w:sz w:val="24"/>
          <w:szCs w:val="24"/>
        </w:rPr>
        <w:t>d</w:t>
      </w:r>
      <w:r w:rsidRPr="00B06BF3">
        <w:rPr>
          <w:spacing w:val="4"/>
          <w:sz w:val="24"/>
          <w:szCs w:val="24"/>
        </w:rPr>
        <w:t>e</w:t>
      </w:r>
      <w:r w:rsidRPr="00B06BF3">
        <w:rPr>
          <w:sz w:val="24"/>
          <w:szCs w:val="24"/>
        </w:rPr>
        <w:t>m</w:t>
      </w:r>
      <w:r w:rsidRPr="00B06BF3">
        <w:rPr>
          <w:spacing w:val="-4"/>
          <w:sz w:val="24"/>
          <w:szCs w:val="24"/>
        </w:rPr>
        <w:t>i</w:t>
      </w:r>
      <w:r w:rsidRPr="00B06BF3">
        <w:rPr>
          <w:sz w:val="24"/>
          <w:szCs w:val="24"/>
        </w:rPr>
        <w:t>.</w:t>
      </w:r>
    </w:p>
    <w:p w14:paraId="27330469" w14:textId="77777777" w:rsidR="004B6A22" w:rsidRDefault="004B6A22" w:rsidP="00B06BF3">
      <w:pPr>
        <w:tabs>
          <w:tab w:val="left" w:pos="426"/>
        </w:tabs>
        <w:spacing w:line="360" w:lineRule="auto"/>
        <w:ind w:left="426" w:right="46" w:hanging="426"/>
        <w:jc w:val="both"/>
        <w:rPr>
          <w:sz w:val="13"/>
          <w:szCs w:val="13"/>
        </w:rPr>
      </w:pPr>
    </w:p>
    <w:p w14:paraId="793081AE" w14:textId="77777777" w:rsidR="00B06BF3" w:rsidRDefault="00B87028" w:rsidP="005F2596">
      <w:pPr>
        <w:pStyle w:val="ListParagraph"/>
        <w:numPr>
          <w:ilvl w:val="0"/>
          <w:numId w:val="16"/>
        </w:numPr>
        <w:tabs>
          <w:tab w:val="left" w:pos="426"/>
        </w:tabs>
        <w:spacing w:line="360" w:lineRule="auto"/>
        <w:ind w:left="426" w:right="46" w:hanging="426"/>
        <w:jc w:val="both"/>
        <w:rPr>
          <w:sz w:val="24"/>
          <w:szCs w:val="24"/>
        </w:rPr>
      </w:pPr>
      <w:r w:rsidRPr="00B06BF3">
        <w:rPr>
          <w:spacing w:val="2"/>
          <w:sz w:val="24"/>
          <w:szCs w:val="24"/>
        </w:rPr>
        <w:t>T</w:t>
      </w:r>
      <w:r w:rsidRPr="00B06BF3">
        <w:rPr>
          <w:spacing w:val="-1"/>
          <w:sz w:val="24"/>
          <w:szCs w:val="24"/>
        </w:rPr>
        <w:t>a</w:t>
      </w:r>
      <w:r w:rsidRPr="00B06BF3">
        <w:rPr>
          <w:spacing w:val="-5"/>
          <w:sz w:val="24"/>
          <w:szCs w:val="24"/>
        </w:rPr>
        <w:t>n</w:t>
      </w:r>
      <w:r w:rsidRPr="00B06BF3">
        <w:rPr>
          <w:spacing w:val="5"/>
          <w:sz w:val="24"/>
          <w:szCs w:val="24"/>
        </w:rPr>
        <w:t>t</w:t>
      </w:r>
      <w:r w:rsidRPr="00B06BF3">
        <w:rPr>
          <w:spacing w:val="-1"/>
          <w:sz w:val="24"/>
          <w:szCs w:val="24"/>
        </w:rPr>
        <w:t>a</w:t>
      </w:r>
      <w:r w:rsidRPr="00B06BF3">
        <w:rPr>
          <w:spacing w:val="-5"/>
          <w:sz w:val="24"/>
          <w:szCs w:val="24"/>
        </w:rPr>
        <w:t>n</w:t>
      </w:r>
      <w:r w:rsidRPr="00B06BF3">
        <w:rPr>
          <w:sz w:val="24"/>
          <w:szCs w:val="24"/>
        </w:rPr>
        <w:t>g</w:t>
      </w:r>
      <w:r w:rsidRPr="00B06BF3">
        <w:rPr>
          <w:spacing w:val="4"/>
          <w:sz w:val="24"/>
          <w:szCs w:val="24"/>
        </w:rPr>
        <w:t>a</w:t>
      </w:r>
      <w:r w:rsidRPr="00B06BF3">
        <w:rPr>
          <w:sz w:val="24"/>
          <w:szCs w:val="24"/>
        </w:rPr>
        <w:t>n</w:t>
      </w:r>
      <w:r w:rsidRPr="00B06BF3">
        <w:rPr>
          <w:spacing w:val="-11"/>
          <w:sz w:val="24"/>
          <w:szCs w:val="24"/>
        </w:rPr>
        <w:t xml:space="preserve"> </w:t>
      </w:r>
      <w:r w:rsidRPr="00B06BF3">
        <w:rPr>
          <w:sz w:val="24"/>
          <w:szCs w:val="24"/>
        </w:rPr>
        <w:t>p</w:t>
      </w:r>
      <w:r w:rsidRPr="00B06BF3">
        <w:rPr>
          <w:spacing w:val="4"/>
          <w:sz w:val="24"/>
          <w:szCs w:val="24"/>
        </w:rPr>
        <w:t>e</w:t>
      </w:r>
      <w:r w:rsidRPr="00B06BF3">
        <w:rPr>
          <w:spacing w:val="-4"/>
          <w:sz w:val="24"/>
          <w:szCs w:val="24"/>
        </w:rPr>
        <w:t>m</w:t>
      </w:r>
      <w:r w:rsidRPr="00B06BF3">
        <w:rPr>
          <w:sz w:val="24"/>
          <w:szCs w:val="24"/>
        </w:rPr>
        <w:t>b</w:t>
      </w:r>
      <w:r w:rsidRPr="00B06BF3">
        <w:rPr>
          <w:spacing w:val="4"/>
          <w:sz w:val="24"/>
          <w:szCs w:val="24"/>
        </w:rPr>
        <w:t>e</w:t>
      </w:r>
      <w:r w:rsidRPr="00B06BF3">
        <w:rPr>
          <w:spacing w:val="-4"/>
          <w:sz w:val="24"/>
          <w:szCs w:val="24"/>
        </w:rPr>
        <w:t>l</w:t>
      </w:r>
      <w:r w:rsidRPr="00B06BF3">
        <w:rPr>
          <w:spacing w:val="4"/>
          <w:sz w:val="24"/>
          <w:szCs w:val="24"/>
        </w:rPr>
        <w:t>a</w:t>
      </w:r>
      <w:r w:rsidRPr="00B06BF3">
        <w:rPr>
          <w:spacing w:val="-4"/>
          <w:sz w:val="24"/>
          <w:szCs w:val="24"/>
        </w:rPr>
        <w:t>j</w:t>
      </w:r>
      <w:r w:rsidRPr="00B06BF3">
        <w:rPr>
          <w:spacing w:val="-1"/>
          <w:sz w:val="24"/>
          <w:szCs w:val="24"/>
        </w:rPr>
        <w:t>a</w:t>
      </w:r>
      <w:r w:rsidRPr="00B06BF3">
        <w:rPr>
          <w:spacing w:val="1"/>
          <w:sz w:val="24"/>
          <w:szCs w:val="24"/>
        </w:rPr>
        <w:t>r</w:t>
      </w:r>
      <w:r w:rsidRPr="00B06BF3">
        <w:rPr>
          <w:spacing w:val="4"/>
          <w:sz w:val="24"/>
          <w:szCs w:val="24"/>
        </w:rPr>
        <w:t>a</w:t>
      </w:r>
      <w:r w:rsidRPr="00B06BF3">
        <w:rPr>
          <w:spacing w:val="-5"/>
          <w:sz w:val="24"/>
          <w:szCs w:val="24"/>
        </w:rPr>
        <w:t>n</w:t>
      </w:r>
      <w:r w:rsidRPr="00B06BF3">
        <w:rPr>
          <w:sz w:val="24"/>
          <w:szCs w:val="24"/>
        </w:rPr>
        <w:t>:</w:t>
      </w:r>
      <w:r w:rsidRPr="00B06BF3">
        <w:rPr>
          <w:spacing w:val="5"/>
          <w:sz w:val="24"/>
          <w:szCs w:val="24"/>
        </w:rPr>
        <w:t xml:space="preserve"> d</w:t>
      </w:r>
      <w:r w:rsidRPr="00B06BF3">
        <w:rPr>
          <w:spacing w:val="-9"/>
          <w:sz w:val="24"/>
          <w:szCs w:val="24"/>
        </w:rPr>
        <w:t>i</w:t>
      </w:r>
      <w:r w:rsidRPr="00B06BF3">
        <w:rPr>
          <w:spacing w:val="-2"/>
          <w:sz w:val="24"/>
          <w:szCs w:val="24"/>
        </w:rPr>
        <w:t>s</w:t>
      </w:r>
      <w:r w:rsidRPr="00B06BF3">
        <w:rPr>
          <w:spacing w:val="5"/>
          <w:sz w:val="24"/>
          <w:szCs w:val="24"/>
        </w:rPr>
        <w:t>t</w:t>
      </w:r>
      <w:r w:rsidRPr="00B06BF3">
        <w:rPr>
          <w:spacing w:val="1"/>
          <w:sz w:val="24"/>
          <w:szCs w:val="24"/>
        </w:rPr>
        <w:t>r</w:t>
      </w:r>
      <w:r w:rsidRPr="00B06BF3">
        <w:rPr>
          <w:sz w:val="24"/>
          <w:szCs w:val="24"/>
        </w:rPr>
        <w:t>uk</w:t>
      </w:r>
      <w:r w:rsidRPr="00B06BF3">
        <w:rPr>
          <w:spacing w:val="2"/>
          <w:sz w:val="24"/>
          <w:szCs w:val="24"/>
        </w:rPr>
        <w:t>s</w:t>
      </w:r>
      <w:r w:rsidRPr="00B06BF3">
        <w:rPr>
          <w:sz w:val="24"/>
          <w:szCs w:val="24"/>
        </w:rPr>
        <w:t>i</w:t>
      </w:r>
      <w:r w:rsidRPr="00B06BF3">
        <w:rPr>
          <w:spacing w:val="-20"/>
          <w:sz w:val="24"/>
          <w:szCs w:val="24"/>
        </w:rPr>
        <w:t xml:space="preserve"> </w:t>
      </w:r>
      <w:r w:rsidRPr="00B06BF3">
        <w:rPr>
          <w:sz w:val="24"/>
          <w:szCs w:val="24"/>
        </w:rPr>
        <w:t>p</w:t>
      </w:r>
      <w:r w:rsidRPr="00B06BF3">
        <w:rPr>
          <w:spacing w:val="4"/>
          <w:sz w:val="24"/>
          <w:szCs w:val="24"/>
        </w:rPr>
        <w:t>e</w:t>
      </w:r>
      <w:r w:rsidRPr="00B06BF3">
        <w:rPr>
          <w:spacing w:val="-4"/>
          <w:sz w:val="24"/>
          <w:szCs w:val="24"/>
        </w:rPr>
        <w:t>m</w:t>
      </w:r>
      <w:r w:rsidRPr="00B06BF3">
        <w:rPr>
          <w:sz w:val="24"/>
          <w:szCs w:val="24"/>
        </w:rPr>
        <w:t>b</w:t>
      </w:r>
      <w:r w:rsidRPr="00B06BF3">
        <w:rPr>
          <w:spacing w:val="4"/>
          <w:sz w:val="24"/>
          <w:szCs w:val="24"/>
        </w:rPr>
        <w:t>e</w:t>
      </w:r>
      <w:r w:rsidRPr="00B06BF3">
        <w:rPr>
          <w:spacing w:val="-4"/>
          <w:sz w:val="24"/>
          <w:szCs w:val="24"/>
        </w:rPr>
        <w:t>l</w:t>
      </w:r>
      <w:r w:rsidRPr="00B06BF3">
        <w:rPr>
          <w:spacing w:val="4"/>
          <w:sz w:val="24"/>
          <w:szCs w:val="24"/>
        </w:rPr>
        <w:t>a</w:t>
      </w:r>
      <w:r w:rsidRPr="00B06BF3">
        <w:rPr>
          <w:spacing w:val="-4"/>
          <w:sz w:val="24"/>
          <w:szCs w:val="24"/>
        </w:rPr>
        <w:t>j</w:t>
      </w:r>
      <w:r w:rsidRPr="00B06BF3">
        <w:rPr>
          <w:spacing w:val="-1"/>
          <w:sz w:val="24"/>
          <w:szCs w:val="24"/>
        </w:rPr>
        <w:t>a</w:t>
      </w:r>
      <w:r w:rsidRPr="00B06BF3">
        <w:rPr>
          <w:spacing w:val="1"/>
          <w:sz w:val="24"/>
          <w:szCs w:val="24"/>
        </w:rPr>
        <w:t>r</w:t>
      </w:r>
      <w:r w:rsidRPr="00B06BF3">
        <w:rPr>
          <w:spacing w:val="4"/>
          <w:sz w:val="24"/>
          <w:szCs w:val="24"/>
        </w:rPr>
        <w:t>a</w:t>
      </w:r>
      <w:r w:rsidRPr="00B06BF3">
        <w:rPr>
          <w:spacing w:val="-5"/>
          <w:sz w:val="24"/>
          <w:szCs w:val="24"/>
        </w:rPr>
        <w:t>n</w:t>
      </w:r>
      <w:r w:rsidRPr="00B06BF3">
        <w:rPr>
          <w:sz w:val="24"/>
          <w:szCs w:val="24"/>
        </w:rPr>
        <w:t>,</w:t>
      </w:r>
      <w:r w:rsidRPr="00B06BF3">
        <w:rPr>
          <w:spacing w:val="7"/>
          <w:sz w:val="24"/>
          <w:szCs w:val="24"/>
        </w:rPr>
        <w:t xml:space="preserve"> </w:t>
      </w:r>
      <w:r w:rsidRPr="00B06BF3">
        <w:rPr>
          <w:spacing w:val="-3"/>
          <w:sz w:val="24"/>
          <w:szCs w:val="24"/>
        </w:rPr>
        <w:t>r</w:t>
      </w:r>
      <w:r w:rsidRPr="00B06BF3">
        <w:rPr>
          <w:spacing w:val="-1"/>
          <w:sz w:val="24"/>
          <w:szCs w:val="24"/>
        </w:rPr>
        <w:t>e</w:t>
      </w:r>
      <w:r w:rsidRPr="00B06BF3">
        <w:rPr>
          <w:spacing w:val="-5"/>
          <w:sz w:val="24"/>
          <w:szCs w:val="24"/>
        </w:rPr>
        <w:t>v</w:t>
      </w:r>
      <w:r w:rsidRPr="00B06BF3">
        <w:rPr>
          <w:spacing w:val="9"/>
          <w:sz w:val="24"/>
          <w:szCs w:val="24"/>
        </w:rPr>
        <w:t>o</w:t>
      </w:r>
      <w:r w:rsidRPr="00B06BF3">
        <w:rPr>
          <w:spacing w:val="-9"/>
          <w:sz w:val="24"/>
          <w:szCs w:val="24"/>
        </w:rPr>
        <w:t>l</w:t>
      </w:r>
      <w:r w:rsidRPr="00B06BF3">
        <w:rPr>
          <w:spacing w:val="5"/>
          <w:sz w:val="24"/>
          <w:szCs w:val="24"/>
        </w:rPr>
        <w:t>u</w:t>
      </w:r>
      <w:r w:rsidRPr="00B06BF3">
        <w:rPr>
          <w:spacing w:val="2"/>
          <w:sz w:val="24"/>
          <w:szCs w:val="24"/>
        </w:rPr>
        <w:t>s</w:t>
      </w:r>
      <w:r w:rsidRPr="00B06BF3">
        <w:rPr>
          <w:sz w:val="24"/>
          <w:szCs w:val="24"/>
        </w:rPr>
        <w:t>i</w:t>
      </w:r>
      <w:r w:rsidRPr="00B06BF3">
        <w:rPr>
          <w:spacing w:val="-11"/>
          <w:sz w:val="24"/>
          <w:szCs w:val="24"/>
        </w:rPr>
        <w:t xml:space="preserve"> </w:t>
      </w:r>
      <w:r w:rsidRPr="00B06BF3">
        <w:rPr>
          <w:spacing w:val="-4"/>
          <w:sz w:val="24"/>
          <w:szCs w:val="24"/>
        </w:rPr>
        <w:t>i</w:t>
      </w:r>
      <w:r w:rsidRPr="00B06BF3">
        <w:rPr>
          <w:sz w:val="24"/>
          <w:szCs w:val="24"/>
        </w:rPr>
        <w:t>nd</w:t>
      </w:r>
      <w:r w:rsidRPr="00B06BF3">
        <w:rPr>
          <w:spacing w:val="5"/>
          <w:sz w:val="24"/>
          <w:szCs w:val="24"/>
        </w:rPr>
        <w:t>u</w:t>
      </w:r>
      <w:r w:rsidRPr="00B06BF3">
        <w:rPr>
          <w:spacing w:val="-2"/>
          <w:sz w:val="24"/>
          <w:szCs w:val="24"/>
        </w:rPr>
        <w:t>s</w:t>
      </w:r>
      <w:r w:rsidRPr="00B06BF3">
        <w:rPr>
          <w:spacing w:val="5"/>
          <w:sz w:val="24"/>
          <w:szCs w:val="24"/>
        </w:rPr>
        <w:t>t</w:t>
      </w:r>
      <w:r w:rsidRPr="00B06BF3">
        <w:rPr>
          <w:spacing w:val="1"/>
          <w:sz w:val="24"/>
          <w:szCs w:val="24"/>
        </w:rPr>
        <w:t>r</w:t>
      </w:r>
      <w:r w:rsidRPr="00B06BF3">
        <w:rPr>
          <w:spacing w:val="-9"/>
          <w:sz w:val="24"/>
          <w:szCs w:val="24"/>
        </w:rPr>
        <w:t>i</w:t>
      </w:r>
      <w:r w:rsidRPr="00B06BF3">
        <w:rPr>
          <w:sz w:val="24"/>
          <w:szCs w:val="24"/>
        </w:rPr>
        <w:t>,</w:t>
      </w:r>
      <w:r w:rsidRPr="00B06BF3">
        <w:rPr>
          <w:spacing w:val="6"/>
          <w:sz w:val="24"/>
          <w:szCs w:val="24"/>
        </w:rPr>
        <w:t xml:space="preserve"> </w:t>
      </w:r>
      <w:r w:rsidRPr="00B06BF3">
        <w:rPr>
          <w:sz w:val="24"/>
          <w:szCs w:val="24"/>
        </w:rPr>
        <w:t>d</w:t>
      </w:r>
      <w:r w:rsidRPr="00B06BF3">
        <w:rPr>
          <w:spacing w:val="-1"/>
          <w:sz w:val="24"/>
          <w:szCs w:val="24"/>
        </w:rPr>
        <w:t>a</w:t>
      </w:r>
      <w:r w:rsidRPr="00B06BF3">
        <w:rPr>
          <w:sz w:val="24"/>
          <w:szCs w:val="24"/>
        </w:rPr>
        <w:t>n</w:t>
      </w:r>
      <w:r w:rsidRPr="00B06BF3">
        <w:rPr>
          <w:spacing w:val="-12"/>
          <w:sz w:val="24"/>
          <w:szCs w:val="24"/>
        </w:rPr>
        <w:t xml:space="preserve"> </w:t>
      </w:r>
      <w:r w:rsidRPr="00B06BF3">
        <w:rPr>
          <w:sz w:val="24"/>
          <w:szCs w:val="24"/>
        </w:rPr>
        <w:t>p</w:t>
      </w:r>
      <w:r w:rsidRPr="00B06BF3">
        <w:rPr>
          <w:spacing w:val="-1"/>
          <w:sz w:val="24"/>
          <w:szCs w:val="24"/>
        </w:rPr>
        <w:t>a</w:t>
      </w:r>
      <w:r w:rsidRPr="00B06BF3">
        <w:rPr>
          <w:spacing w:val="-5"/>
          <w:sz w:val="24"/>
          <w:szCs w:val="24"/>
        </w:rPr>
        <w:t>n</w:t>
      </w:r>
      <w:r w:rsidRPr="00B06BF3">
        <w:rPr>
          <w:spacing w:val="5"/>
          <w:sz w:val="24"/>
          <w:szCs w:val="24"/>
        </w:rPr>
        <w:t>d</w:t>
      </w:r>
      <w:r w:rsidRPr="00B06BF3">
        <w:rPr>
          <w:spacing w:val="4"/>
          <w:sz w:val="24"/>
          <w:szCs w:val="24"/>
        </w:rPr>
        <w:t>e</w:t>
      </w:r>
      <w:r w:rsidRPr="00B06BF3">
        <w:rPr>
          <w:spacing w:val="-4"/>
          <w:sz w:val="24"/>
          <w:szCs w:val="24"/>
        </w:rPr>
        <w:t>mi</w:t>
      </w:r>
      <w:r w:rsidRPr="00B06BF3">
        <w:rPr>
          <w:sz w:val="24"/>
          <w:szCs w:val="24"/>
        </w:rPr>
        <w:t>c</w:t>
      </w:r>
    </w:p>
    <w:p w14:paraId="54EBE70C" w14:textId="77777777" w:rsidR="00B06BF3" w:rsidRPr="00B06BF3" w:rsidRDefault="00B06BF3" w:rsidP="00B06BF3">
      <w:pPr>
        <w:pStyle w:val="ListParagraph"/>
        <w:rPr>
          <w:b/>
          <w:sz w:val="24"/>
          <w:szCs w:val="24"/>
        </w:rPr>
      </w:pPr>
    </w:p>
    <w:p w14:paraId="1E562A00" w14:textId="5718C1A8" w:rsidR="004B6A22" w:rsidRPr="00B06BF3" w:rsidRDefault="00B87028" w:rsidP="00B06BF3">
      <w:pPr>
        <w:pStyle w:val="ListParagraph"/>
        <w:numPr>
          <w:ilvl w:val="0"/>
          <w:numId w:val="2"/>
        </w:numPr>
        <w:tabs>
          <w:tab w:val="left" w:pos="426"/>
        </w:tabs>
        <w:spacing w:line="360" w:lineRule="auto"/>
        <w:ind w:left="426" w:right="46" w:hanging="426"/>
        <w:jc w:val="both"/>
        <w:rPr>
          <w:b/>
          <w:sz w:val="24"/>
          <w:szCs w:val="24"/>
        </w:rPr>
      </w:pPr>
      <w:r w:rsidRPr="00B06BF3">
        <w:rPr>
          <w:b/>
          <w:sz w:val="24"/>
          <w:szCs w:val="24"/>
        </w:rPr>
        <w:t>Inti pendidikan</w:t>
      </w:r>
    </w:p>
    <w:p w14:paraId="168114CA" w14:textId="4E44D03E" w:rsidR="004B6A22" w:rsidRPr="00B06BF3" w:rsidRDefault="00B87028" w:rsidP="00B06BF3">
      <w:pPr>
        <w:pStyle w:val="ListParagraph"/>
        <w:numPr>
          <w:ilvl w:val="0"/>
          <w:numId w:val="18"/>
        </w:numPr>
        <w:tabs>
          <w:tab w:val="left" w:pos="426"/>
        </w:tabs>
        <w:spacing w:line="360" w:lineRule="auto"/>
        <w:ind w:left="426" w:right="46" w:hanging="426"/>
        <w:jc w:val="both"/>
        <w:rPr>
          <w:sz w:val="24"/>
          <w:szCs w:val="24"/>
        </w:rPr>
      </w:pPr>
      <w:r w:rsidRPr="00B06BF3">
        <w:rPr>
          <w:spacing w:val="1"/>
          <w:sz w:val="24"/>
          <w:szCs w:val="24"/>
        </w:rPr>
        <w:t>P</w:t>
      </w:r>
      <w:r w:rsidRPr="00B06BF3">
        <w:rPr>
          <w:spacing w:val="-1"/>
          <w:sz w:val="24"/>
          <w:szCs w:val="24"/>
        </w:rPr>
        <w:t>e</w:t>
      </w:r>
      <w:r w:rsidRPr="00B06BF3">
        <w:rPr>
          <w:spacing w:val="-5"/>
          <w:sz w:val="24"/>
          <w:szCs w:val="24"/>
        </w:rPr>
        <w:t>n</w:t>
      </w:r>
      <w:r w:rsidRPr="00B06BF3">
        <w:rPr>
          <w:spacing w:val="5"/>
          <w:sz w:val="24"/>
          <w:szCs w:val="24"/>
        </w:rPr>
        <w:t>d</w:t>
      </w:r>
      <w:r w:rsidRPr="00B06BF3">
        <w:rPr>
          <w:spacing w:val="-4"/>
          <w:sz w:val="24"/>
          <w:szCs w:val="24"/>
        </w:rPr>
        <w:t>i</w:t>
      </w:r>
      <w:r w:rsidRPr="00B06BF3">
        <w:rPr>
          <w:spacing w:val="5"/>
          <w:sz w:val="24"/>
          <w:szCs w:val="24"/>
        </w:rPr>
        <w:t>d</w:t>
      </w:r>
      <w:r w:rsidRPr="00B06BF3">
        <w:rPr>
          <w:spacing w:val="-4"/>
          <w:sz w:val="24"/>
          <w:szCs w:val="24"/>
        </w:rPr>
        <w:t>i</w:t>
      </w:r>
      <w:r w:rsidRPr="00B06BF3">
        <w:rPr>
          <w:sz w:val="24"/>
          <w:szCs w:val="24"/>
        </w:rPr>
        <w:t>k</w:t>
      </w:r>
      <w:r w:rsidRPr="00B06BF3">
        <w:rPr>
          <w:spacing w:val="4"/>
          <w:sz w:val="24"/>
          <w:szCs w:val="24"/>
        </w:rPr>
        <w:t>a</w:t>
      </w:r>
      <w:r w:rsidRPr="00B06BF3">
        <w:rPr>
          <w:sz w:val="24"/>
          <w:szCs w:val="24"/>
        </w:rPr>
        <w:t>n h</w:t>
      </w:r>
      <w:r w:rsidRPr="00B06BF3">
        <w:rPr>
          <w:spacing w:val="-1"/>
          <w:sz w:val="24"/>
          <w:szCs w:val="24"/>
        </w:rPr>
        <w:t>a</w:t>
      </w:r>
      <w:r w:rsidRPr="00B06BF3">
        <w:rPr>
          <w:spacing w:val="1"/>
          <w:sz w:val="24"/>
          <w:szCs w:val="24"/>
        </w:rPr>
        <w:t>r</w:t>
      </w:r>
      <w:r w:rsidRPr="00B06BF3">
        <w:rPr>
          <w:sz w:val="24"/>
          <w:szCs w:val="24"/>
        </w:rPr>
        <w:t xml:space="preserve">us </w:t>
      </w:r>
      <w:r w:rsidRPr="00B06BF3">
        <w:rPr>
          <w:spacing w:val="-5"/>
          <w:sz w:val="24"/>
          <w:szCs w:val="24"/>
        </w:rPr>
        <w:t>b</w:t>
      </w:r>
      <w:r w:rsidRPr="00B06BF3">
        <w:rPr>
          <w:spacing w:val="-1"/>
          <w:sz w:val="24"/>
          <w:szCs w:val="24"/>
        </w:rPr>
        <w:t>e</w:t>
      </w:r>
      <w:r w:rsidRPr="00B06BF3">
        <w:rPr>
          <w:spacing w:val="1"/>
          <w:sz w:val="24"/>
          <w:szCs w:val="24"/>
        </w:rPr>
        <w:t>r</w:t>
      </w:r>
      <w:r w:rsidRPr="00B06BF3">
        <w:rPr>
          <w:spacing w:val="5"/>
          <w:sz w:val="24"/>
          <w:szCs w:val="24"/>
        </w:rPr>
        <w:t>u</w:t>
      </w:r>
      <w:r w:rsidRPr="00B06BF3">
        <w:rPr>
          <w:spacing w:val="-5"/>
          <w:sz w:val="24"/>
          <w:szCs w:val="24"/>
        </w:rPr>
        <w:t>b</w:t>
      </w:r>
      <w:r w:rsidRPr="00B06BF3">
        <w:rPr>
          <w:spacing w:val="4"/>
          <w:sz w:val="24"/>
          <w:szCs w:val="24"/>
        </w:rPr>
        <w:t>a</w:t>
      </w:r>
      <w:r w:rsidRPr="00B06BF3">
        <w:rPr>
          <w:spacing w:val="-5"/>
          <w:sz w:val="24"/>
          <w:szCs w:val="24"/>
        </w:rPr>
        <w:t>h</w:t>
      </w:r>
      <w:r w:rsidRPr="00B06BF3">
        <w:rPr>
          <w:sz w:val="24"/>
          <w:szCs w:val="24"/>
        </w:rPr>
        <w:t xml:space="preserve">, </w:t>
      </w:r>
      <w:r w:rsidRPr="00B06BF3">
        <w:rPr>
          <w:spacing w:val="-5"/>
          <w:sz w:val="24"/>
          <w:szCs w:val="24"/>
        </w:rPr>
        <w:t>y</w:t>
      </w:r>
      <w:r w:rsidRPr="00B06BF3">
        <w:rPr>
          <w:spacing w:val="4"/>
          <w:sz w:val="24"/>
          <w:szCs w:val="24"/>
        </w:rPr>
        <w:t>a</w:t>
      </w:r>
      <w:r w:rsidRPr="00B06BF3">
        <w:rPr>
          <w:spacing w:val="-9"/>
          <w:sz w:val="24"/>
          <w:szCs w:val="24"/>
        </w:rPr>
        <w:t>i</w:t>
      </w:r>
      <w:r w:rsidRPr="00B06BF3">
        <w:rPr>
          <w:spacing w:val="5"/>
          <w:sz w:val="24"/>
          <w:szCs w:val="24"/>
        </w:rPr>
        <w:t>t</w:t>
      </w:r>
      <w:r w:rsidRPr="00B06BF3">
        <w:rPr>
          <w:sz w:val="24"/>
          <w:szCs w:val="24"/>
        </w:rPr>
        <w:t xml:space="preserve">u </w:t>
      </w:r>
      <w:r w:rsidRPr="00B06BF3">
        <w:rPr>
          <w:spacing w:val="-9"/>
          <w:sz w:val="24"/>
          <w:szCs w:val="24"/>
        </w:rPr>
        <w:t>m</w:t>
      </w:r>
      <w:r w:rsidRPr="00B06BF3">
        <w:rPr>
          <w:spacing w:val="-1"/>
          <w:sz w:val="24"/>
          <w:szCs w:val="24"/>
        </w:rPr>
        <w:t>e</w:t>
      </w:r>
      <w:r w:rsidRPr="00B06BF3">
        <w:rPr>
          <w:spacing w:val="5"/>
          <w:sz w:val="24"/>
          <w:szCs w:val="24"/>
        </w:rPr>
        <w:t>to</w:t>
      </w:r>
      <w:r w:rsidRPr="00B06BF3">
        <w:rPr>
          <w:sz w:val="24"/>
          <w:szCs w:val="24"/>
        </w:rPr>
        <w:t>d</w:t>
      </w:r>
      <w:r w:rsidRPr="00B06BF3">
        <w:rPr>
          <w:spacing w:val="-1"/>
          <w:sz w:val="24"/>
          <w:szCs w:val="24"/>
        </w:rPr>
        <w:t>e</w:t>
      </w:r>
      <w:r w:rsidRPr="00B06BF3">
        <w:rPr>
          <w:spacing w:val="2"/>
          <w:sz w:val="24"/>
          <w:szCs w:val="24"/>
        </w:rPr>
        <w:t>,</w:t>
      </w:r>
      <w:r w:rsidRPr="00B06BF3">
        <w:rPr>
          <w:spacing w:val="-1"/>
          <w:sz w:val="24"/>
          <w:szCs w:val="24"/>
        </w:rPr>
        <w:t>ca</w:t>
      </w:r>
      <w:r w:rsidRPr="00B06BF3">
        <w:rPr>
          <w:spacing w:val="-3"/>
          <w:sz w:val="24"/>
          <w:szCs w:val="24"/>
        </w:rPr>
        <w:t>r</w:t>
      </w:r>
      <w:r w:rsidRPr="00B06BF3">
        <w:rPr>
          <w:spacing w:val="-1"/>
          <w:sz w:val="24"/>
          <w:szCs w:val="24"/>
        </w:rPr>
        <w:t>a</w:t>
      </w:r>
      <w:r w:rsidRPr="00B06BF3">
        <w:rPr>
          <w:sz w:val="24"/>
          <w:szCs w:val="24"/>
        </w:rPr>
        <w:t>, d</w:t>
      </w:r>
      <w:r w:rsidRPr="00B06BF3">
        <w:rPr>
          <w:spacing w:val="-1"/>
          <w:sz w:val="24"/>
          <w:szCs w:val="24"/>
        </w:rPr>
        <w:t>a</w:t>
      </w:r>
      <w:r w:rsidRPr="00B06BF3">
        <w:rPr>
          <w:sz w:val="24"/>
          <w:szCs w:val="24"/>
        </w:rPr>
        <w:t>n k</w:t>
      </w:r>
      <w:r w:rsidRPr="00B06BF3">
        <w:rPr>
          <w:spacing w:val="1"/>
          <w:sz w:val="24"/>
          <w:szCs w:val="24"/>
        </w:rPr>
        <w:t>r</w:t>
      </w:r>
      <w:r w:rsidRPr="00B06BF3">
        <w:rPr>
          <w:spacing w:val="-1"/>
          <w:sz w:val="24"/>
          <w:szCs w:val="24"/>
        </w:rPr>
        <w:t>ea</w:t>
      </w:r>
      <w:r w:rsidRPr="00B06BF3">
        <w:rPr>
          <w:spacing w:val="5"/>
          <w:sz w:val="24"/>
          <w:szCs w:val="24"/>
        </w:rPr>
        <w:t>t</w:t>
      </w:r>
      <w:r w:rsidRPr="00B06BF3">
        <w:rPr>
          <w:spacing w:val="-4"/>
          <w:sz w:val="24"/>
          <w:szCs w:val="24"/>
        </w:rPr>
        <w:t>i</w:t>
      </w:r>
      <w:r w:rsidRPr="00B06BF3">
        <w:rPr>
          <w:sz w:val="24"/>
          <w:szCs w:val="24"/>
        </w:rPr>
        <w:t>v</w:t>
      </w:r>
      <w:r w:rsidRPr="00B06BF3">
        <w:rPr>
          <w:spacing w:val="-9"/>
          <w:sz w:val="24"/>
          <w:szCs w:val="24"/>
        </w:rPr>
        <w:t>i</w:t>
      </w:r>
      <w:r w:rsidRPr="00B06BF3">
        <w:rPr>
          <w:spacing w:val="5"/>
          <w:sz w:val="24"/>
          <w:szCs w:val="24"/>
        </w:rPr>
        <w:t>t</w:t>
      </w:r>
      <w:r w:rsidRPr="00B06BF3">
        <w:rPr>
          <w:spacing w:val="-1"/>
          <w:sz w:val="24"/>
          <w:szCs w:val="24"/>
        </w:rPr>
        <w:t>a</w:t>
      </w:r>
      <w:r w:rsidRPr="00B06BF3">
        <w:rPr>
          <w:sz w:val="24"/>
          <w:szCs w:val="24"/>
        </w:rPr>
        <w:t>s gu</w:t>
      </w:r>
      <w:r w:rsidRPr="00B06BF3">
        <w:rPr>
          <w:spacing w:val="1"/>
          <w:sz w:val="24"/>
          <w:szCs w:val="24"/>
        </w:rPr>
        <w:t>r</w:t>
      </w:r>
      <w:r w:rsidRPr="00B06BF3">
        <w:rPr>
          <w:sz w:val="24"/>
          <w:szCs w:val="24"/>
        </w:rPr>
        <w:t>u</w:t>
      </w:r>
      <w:r w:rsidRPr="00B06BF3">
        <w:rPr>
          <w:spacing w:val="41"/>
          <w:sz w:val="24"/>
          <w:szCs w:val="24"/>
        </w:rPr>
        <w:t xml:space="preserve"> </w:t>
      </w:r>
      <w:r w:rsidRPr="00B06BF3">
        <w:rPr>
          <w:sz w:val="24"/>
          <w:szCs w:val="24"/>
        </w:rPr>
        <w:t>h</w:t>
      </w:r>
      <w:r w:rsidRPr="00B06BF3">
        <w:rPr>
          <w:spacing w:val="-1"/>
          <w:sz w:val="24"/>
          <w:szCs w:val="24"/>
        </w:rPr>
        <w:t>a</w:t>
      </w:r>
      <w:r w:rsidRPr="00B06BF3">
        <w:rPr>
          <w:spacing w:val="1"/>
          <w:sz w:val="24"/>
          <w:szCs w:val="24"/>
        </w:rPr>
        <w:t>r</w:t>
      </w:r>
      <w:r w:rsidRPr="00B06BF3">
        <w:rPr>
          <w:sz w:val="24"/>
          <w:szCs w:val="24"/>
        </w:rPr>
        <w:t xml:space="preserve">us </w:t>
      </w:r>
      <w:r w:rsidRPr="00B06BF3">
        <w:rPr>
          <w:spacing w:val="5"/>
          <w:sz w:val="24"/>
          <w:szCs w:val="24"/>
        </w:rPr>
        <w:t>d</w:t>
      </w:r>
      <w:r w:rsidRPr="00B06BF3">
        <w:rPr>
          <w:spacing w:val="-9"/>
          <w:sz w:val="24"/>
          <w:szCs w:val="24"/>
        </w:rPr>
        <w:t>i</w:t>
      </w:r>
      <w:r w:rsidRPr="00B06BF3">
        <w:rPr>
          <w:spacing w:val="2"/>
          <w:sz w:val="24"/>
          <w:szCs w:val="24"/>
        </w:rPr>
        <w:t>s</w:t>
      </w:r>
      <w:r w:rsidRPr="00B06BF3">
        <w:rPr>
          <w:spacing w:val="-1"/>
          <w:sz w:val="24"/>
          <w:szCs w:val="24"/>
        </w:rPr>
        <w:t>e</w:t>
      </w:r>
      <w:r w:rsidRPr="00B06BF3">
        <w:rPr>
          <w:spacing w:val="-2"/>
          <w:sz w:val="24"/>
          <w:szCs w:val="24"/>
        </w:rPr>
        <w:t>s</w:t>
      </w:r>
      <w:r w:rsidRPr="00B06BF3">
        <w:rPr>
          <w:sz w:val="24"/>
          <w:szCs w:val="24"/>
        </w:rPr>
        <w:t>u</w:t>
      </w:r>
      <w:r w:rsidRPr="00B06BF3">
        <w:rPr>
          <w:spacing w:val="4"/>
          <w:sz w:val="24"/>
          <w:szCs w:val="24"/>
        </w:rPr>
        <w:t>a</w:t>
      </w:r>
      <w:r w:rsidRPr="00B06BF3">
        <w:rPr>
          <w:spacing w:val="-4"/>
          <w:sz w:val="24"/>
          <w:szCs w:val="24"/>
        </w:rPr>
        <w:t>i</w:t>
      </w:r>
      <w:r w:rsidRPr="00B06BF3">
        <w:rPr>
          <w:sz w:val="24"/>
          <w:szCs w:val="24"/>
        </w:rPr>
        <w:t>k</w:t>
      </w:r>
      <w:r w:rsidRPr="00B06BF3">
        <w:rPr>
          <w:spacing w:val="4"/>
          <w:sz w:val="24"/>
          <w:szCs w:val="24"/>
        </w:rPr>
        <w:t>a</w:t>
      </w:r>
      <w:r w:rsidRPr="00B06BF3">
        <w:rPr>
          <w:spacing w:val="1"/>
          <w:sz w:val="24"/>
          <w:szCs w:val="24"/>
        </w:rPr>
        <w:t>n</w:t>
      </w:r>
      <w:r w:rsidR="00B06BF3" w:rsidRPr="00B06BF3">
        <w:rPr>
          <w:spacing w:val="1"/>
          <w:sz w:val="24"/>
          <w:szCs w:val="24"/>
        </w:rPr>
        <w:t xml:space="preserve"> </w:t>
      </w:r>
      <w:r w:rsidRPr="00B06BF3">
        <w:rPr>
          <w:sz w:val="24"/>
          <w:szCs w:val="24"/>
        </w:rPr>
        <w:t>d</w:t>
      </w:r>
      <w:r w:rsidRPr="00B06BF3">
        <w:rPr>
          <w:spacing w:val="4"/>
          <w:sz w:val="24"/>
          <w:szCs w:val="24"/>
        </w:rPr>
        <w:t>e</w:t>
      </w:r>
      <w:r w:rsidRPr="00B06BF3">
        <w:rPr>
          <w:spacing w:val="-5"/>
          <w:sz w:val="24"/>
          <w:szCs w:val="24"/>
        </w:rPr>
        <w:t>n</w:t>
      </w:r>
      <w:r w:rsidRPr="00B06BF3">
        <w:rPr>
          <w:sz w:val="24"/>
          <w:szCs w:val="24"/>
        </w:rPr>
        <w:t>g</w:t>
      </w:r>
      <w:r w:rsidRPr="00B06BF3">
        <w:rPr>
          <w:spacing w:val="4"/>
          <w:sz w:val="24"/>
          <w:szCs w:val="24"/>
        </w:rPr>
        <w:t>a</w:t>
      </w:r>
      <w:r w:rsidRPr="00B06BF3">
        <w:rPr>
          <w:sz w:val="24"/>
          <w:szCs w:val="24"/>
        </w:rPr>
        <w:t>n</w:t>
      </w:r>
      <w:r w:rsidRPr="00B06BF3">
        <w:rPr>
          <w:spacing w:val="-7"/>
          <w:sz w:val="24"/>
          <w:szCs w:val="24"/>
        </w:rPr>
        <w:t xml:space="preserve"> </w:t>
      </w:r>
      <w:r w:rsidRPr="00B06BF3">
        <w:rPr>
          <w:sz w:val="24"/>
          <w:szCs w:val="24"/>
        </w:rPr>
        <w:t>k</w:t>
      </w:r>
      <w:r w:rsidRPr="00B06BF3">
        <w:rPr>
          <w:spacing w:val="5"/>
          <w:sz w:val="24"/>
          <w:szCs w:val="24"/>
        </w:rPr>
        <w:t>o</w:t>
      </w:r>
      <w:r w:rsidRPr="00B06BF3">
        <w:rPr>
          <w:spacing w:val="-5"/>
          <w:sz w:val="24"/>
          <w:szCs w:val="24"/>
        </w:rPr>
        <w:t>n</w:t>
      </w:r>
      <w:r w:rsidRPr="00B06BF3">
        <w:rPr>
          <w:spacing w:val="5"/>
          <w:sz w:val="24"/>
          <w:szCs w:val="24"/>
        </w:rPr>
        <w:t>d</w:t>
      </w:r>
      <w:r w:rsidRPr="00B06BF3">
        <w:rPr>
          <w:spacing w:val="-4"/>
          <w:sz w:val="24"/>
          <w:szCs w:val="24"/>
        </w:rPr>
        <w:t>i</w:t>
      </w:r>
      <w:r w:rsidRPr="00B06BF3">
        <w:rPr>
          <w:spacing w:val="2"/>
          <w:sz w:val="24"/>
          <w:szCs w:val="24"/>
        </w:rPr>
        <w:t>s</w:t>
      </w:r>
      <w:r w:rsidRPr="00B06BF3">
        <w:rPr>
          <w:sz w:val="24"/>
          <w:szCs w:val="24"/>
        </w:rPr>
        <w:t>i</w:t>
      </w:r>
      <w:r w:rsidRPr="00B06BF3">
        <w:rPr>
          <w:spacing w:val="-5"/>
          <w:sz w:val="24"/>
          <w:szCs w:val="24"/>
        </w:rPr>
        <w:t xml:space="preserve"> </w:t>
      </w:r>
      <w:r w:rsidRPr="00B06BF3">
        <w:rPr>
          <w:spacing w:val="2"/>
          <w:sz w:val="24"/>
          <w:szCs w:val="24"/>
        </w:rPr>
        <w:t>s</w:t>
      </w:r>
      <w:r w:rsidRPr="00B06BF3">
        <w:rPr>
          <w:spacing w:val="-1"/>
          <w:sz w:val="24"/>
          <w:szCs w:val="24"/>
        </w:rPr>
        <w:t>aa</w:t>
      </w:r>
      <w:r w:rsidRPr="00B06BF3">
        <w:rPr>
          <w:sz w:val="24"/>
          <w:szCs w:val="24"/>
        </w:rPr>
        <w:t>t</w:t>
      </w:r>
      <w:r w:rsidRPr="00B06BF3">
        <w:rPr>
          <w:spacing w:val="22"/>
          <w:sz w:val="24"/>
          <w:szCs w:val="24"/>
        </w:rPr>
        <w:t xml:space="preserve"> </w:t>
      </w:r>
      <w:r w:rsidRPr="00B06BF3">
        <w:rPr>
          <w:spacing w:val="-4"/>
          <w:sz w:val="24"/>
          <w:szCs w:val="24"/>
        </w:rPr>
        <w:t>i</w:t>
      </w:r>
      <w:r w:rsidRPr="00B06BF3">
        <w:rPr>
          <w:sz w:val="24"/>
          <w:szCs w:val="24"/>
        </w:rPr>
        <w:t>n</w:t>
      </w:r>
      <w:r w:rsidRPr="00B06BF3">
        <w:rPr>
          <w:spacing w:val="-9"/>
          <w:sz w:val="24"/>
          <w:szCs w:val="24"/>
        </w:rPr>
        <w:t>i</w:t>
      </w:r>
      <w:r w:rsidRPr="00B06BF3">
        <w:rPr>
          <w:sz w:val="24"/>
          <w:szCs w:val="24"/>
        </w:rPr>
        <w:t>.</w:t>
      </w:r>
    </w:p>
    <w:p w14:paraId="71073669" w14:textId="3B528EA2" w:rsidR="004B6A22" w:rsidRPr="00B06BF3" w:rsidRDefault="00B87028" w:rsidP="00B06BF3">
      <w:pPr>
        <w:pStyle w:val="ListParagraph"/>
        <w:numPr>
          <w:ilvl w:val="0"/>
          <w:numId w:val="18"/>
        </w:numPr>
        <w:tabs>
          <w:tab w:val="left" w:pos="426"/>
        </w:tabs>
        <w:spacing w:line="360" w:lineRule="auto"/>
        <w:ind w:left="426" w:right="46" w:hanging="426"/>
        <w:jc w:val="both"/>
        <w:rPr>
          <w:sz w:val="24"/>
          <w:szCs w:val="24"/>
        </w:rPr>
      </w:pPr>
      <w:r w:rsidRPr="00B06BF3">
        <w:rPr>
          <w:spacing w:val="1"/>
          <w:sz w:val="24"/>
          <w:szCs w:val="24"/>
        </w:rPr>
        <w:t>P</w:t>
      </w:r>
      <w:r w:rsidRPr="00B06BF3">
        <w:rPr>
          <w:spacing w:val="-1"/>
          <w:sz w:val="24"/>
          <w:szCs w:val="24"/>
        </w:rPr>
        <w:t>e</w:t>
      </w:r>
      <w:r w:rsidRPr="00B06BF3">
        <w:rPr>
          <w:spacing w:val="-5"/>
          <w:sz w:val="24"/>
          <w:szCs w:val="24"/>
        </w:rPr>
        <w:t>n</w:t>
      </w:r>
      <w:r w:rsidRPr="00B06BF3">
        <w:rPr>
          <w:spacing w:val="5"/>
          <w:sz w:val="24"/>
          <w:szCs w:val="24"/>
        </w:rPr>
        <w:t>d</w:t>
      </w:r>
      <w:r w:rsidRPr="00B06BF3">
        <w:rPr>
          <w:spacing w:val="-4"/>
          <w:sz w:val="24"/>
          <w:szCs w:val="24"/>
        </w:rPr>
        <w:t>i</w:t>
      </w:r>
      <w:r w:rsidRPr="00B06BF3">
        <w:rPr>
          <w:spacing w:val="5"/>
          <w:sz w:val="24"/>
          <w:szCs w:val="24"/>
        </w:rPr>
        <w:t>d</w:t>
      </w:r>
      <w:r w:rsidRPr="00B06BF3">
        <w:rPr>
          <w:spacing w:val="-4"/>
          <w:sz w:val="24"/>
          <w:szCs w:val="24"/>
        </w:rPr>
        <w:t>i</w:t>
      </w:r>
      <w:r w:rsidRPr="00B06BF3">
        <w:rPr>
          <w:sz w:val="24"/>
          <w:szCs w:val="24"/>
        </w:rPr>
        <w:t>k</w:t>
      </w:r>
      <w:r w:rsidRPr="00B06BF3">
        <w:rPr>
          <w:spacing w:val="4"/>
          <w:sz w:val="24"/>
          <w:szCs w:val="24"/>
        </w:rPr>
        <w:t>a</w:t>
      </w:r>
      <w:r w:rsidRPr="00B06BF3">
        <w:rPr>
          <w:sz w:val="24"/>
          <w:szCs w:val="24"/>
        </w:rPr>
        <w:t>n</w:t>
      </w:r>
      <w:r w:rsidRPr="00B06BF3">
        <w:rPr>
          <w:spacing w:val="-6"/>
          <w:sz w:val="24"/>
          <w:szCs w:val="24"/>
        </w:rPr>
        <w:t xml:space="preserve"> </w:t>
      </w:r>
      <w:r w:rsidRPr="00B06BF3">
        <w:rPr>
          <w:spacing w:val="-5"/>
          <w:sz w:val="24"/>
          <w:szCs w:val="24"/>
        </w:rPr>
        <w:t>h</w:t>
      </w:r>
      <w:r w:rsidRPr="00B06BF3">
        <w:rPr>
          <w:spacing w:val="-1"/>
          <w:sz w:val="24"/>
          <w:szCs w:val="24"/>
        </w:rPr>
        <w:t>a</w:t>
      </w:r>
      <w:r w:rsidRPr="00B06BF3">
        <w:rPr>
          <w:spacing w:val="1"/>
          <w:sz w:val="24"/>
          <w:szCs w:val="24"/>
        </w:rPr>
        <w:t>r</w:t>
      </w:r>
      <w:r w:rsidRPr="00B06BF3">
        <w:rPr>
          <w:sz w:val="24"/>
          <w:szCs w:val="24"/>
        </w:rPr>
        <w:t>us</w:t>
      </w:r>
      <w:r w:rsidRPr="00B06BF3">
        <w:rPr>
          <w:spacing w:val="5"/>
          <w:sz w:val="24"/>
          <w:szCs w:val="24"/>
        </w:rPr>
        <w:t xml:space="preserve"> </w:t>
      </w:r>
      <w:r w:rsidRPr="00B06BF3">
        <w:rPr>
          <w:spacing w:val="-4"/>
          <w:sz w:val="24"/>
          <w:szCs w:val="24"/>
        </w:rPr>
        <w:t>m</w:t>
      </w:r>
      <w:r w:rsidRPr="00B06BF3">
        <w:rPr>
          <w:spacing w:val="4"/>
          <w:sz w:val="24"/>
          <w:szCs w:val="24"/>
        </w:rPr>
        <w:t>e</w:t>
      </w:r>
      <w:r w:rsidRPr="00B06BF3">
        <w:rPr>
          <w:sz w:val="24"/>
          <w:szCs w:val="24"/>
        </w:rPr>
        <w:t>n</w:t>
      </w:r>
      <w:r w:rsidRPr="00B06BF3">
        <w:rPr>
          <w:spacing w:val="-5"/>
          <w:sz w:val="24"/>
          <w:szCs w:val="24"/>
        </w:rPr>
        <w:t>y</w:t>
      </w:r>
      <w:r w:rsidRPr="00B06BF3">
        <w:rPr>
          <w:spacing w:val="-1"/>
          <w:sz w:val="24"/>
          <w:szCs w:val="24"/>
        </w:rPr>
        <w:t>e</w:t>
      </w:r>
      <w:r w:rsidRPr="00B06BF3">
        <w:rPr>
          <w:spacing w:val="-2"/>
          <w:sz w:val="24"/>
          <w:szCs w:val="24"/>
        </w:rPr>
        <w:t>s</w:t>
      </w:r>
      <w:r w:rsidRPr="00B06BF3">
        <w:rPr>
          <w:spacing w:val="5"/>
          <w:sz w:val="24"/>
          <w:szCs w:val="24"/>
        </w:rPr>
        <w:t>u</w:t>
      </w:r>
      <w:r w:rsidRPr="00B06BF3">
        <w:rPr>
          <w:spacing w:val="4"/>
          <w:sz w:val="24"/>
          <w:szCs w:val="24"/>
        </w:rPr>
        <w:t>a</w:t>
      </w:r>
      <w:r w:rsidRPr="00B06BF3">
        <w:rPr>
          <w:spacing w:val="-4"/>
          <w:sz w:val="24"/>
          <w:szCs w:val="24"/>
        </w:rPr>
        <w:t>i</w:t>
      </w:r>
      <w:r w:rsidRPr="00B06BF3">
        <w:rPr>
          <w:sz w:val="24"/>
          <w:szCs w:val="24"/>
        </w:rPr>
        <w:t>k</w:t>
      </w:r>
      <w:r w:rsidRPr="00B06BF3">
        <w:rPr>
          <w:spacing w:val="4"/>
          <w:sz w:val="24"/>
          <w:szCs w:val="24"/>
        </w:rPr>
        <w:t>a</w:t>
      </w:r>
      <w:r w:rsidRPr="00B06BF3">
        <w:rPr>
          <w:sz w:val="24"/>
          <w:szCs w:val="24"/>
        </w:rPr>
        <w:t>n</w:t>
      </w:r>
      <w:r w:rsidRPr="00B06BF3">
        <w:rPr>
          <w:spacing w:val="-10"/>
          <w:sz w:val="24"/>
          <w:szCs w:val="24"/>
        </w:rPr>
        <w:t xml:space="preserve"> </w:t>
      </w:r>
      <w:r w:rsidRPr="00B06BF3">
        <w:rPr>
          <w:sz w:val="24"/>
          <w:szCs w:val="24"/>
        </w:rPr>
        <w:t>d</w:t>
      </w:r>
      <w:r w:rsidRPr="00B06BF3">
        <w:rPr>
          <w:spacing w:val="4"/>
          <w:sz w:val="24"/>
          <w:szCs w:val="24"/>
        </w:rPr>
        <w:t>e</w:t>
      </w:r>
      <w:r w:rsidRPr="00B06BF3">
        <w:rPr>
          <w:spacing w:val="-5"/>
          <w:sz w:val="24"/>
          <w:szCs w:val="24"/>
        </w:rPr>
        <w:t>n</w:t>
      </w:r>
      <w:r w:rsidRPr="00B06BF3">
        <w:rPr>
          <w:sz w:val="24"/>
          <w:szCs w:val="24"/>
        </w:rPr>
        <w:t>g</w:t>
      </w:r>
      <w:r w:rsidRPr="00B06BF3">
        <w:rPr>
          <w:spacing w:val="4"/>
          <w:sz w:val="24"/>
          <w:szCs w:val="24"/>
        </w:rPr>
        <w:t>a</w:t>
      </w:r>
      <w:r w:rsidRPr="00B06BF3">
        <w:rPr>
          <w:sz w:val="24"/>
          <w:szCs w:val="24"/>
        </w:rPr>
        <w:t>n</w:t>
      </w:r>
      <w:r w:rsidRPr="00B06BF3">
        <w:rPr>
          <w:spacing w:val="-6"/>
          <w:sz w:val="24"/>
          <w:szCs w:val="24"/>
        </w:rPr>
        <w:t xml:space="preserve"> </w:t>
      </w:r>
      <w:r w:rsidRPr="00B06BF3">
        <w:rPr>
          <w:spacing w:val="5"/>
          <w:sz w:val="24"/>
          <w:szCs w:val="24"/>
        </w:rPr>
        <w:t>t</w:t>
      </w:r>
      <w:r w:rsidRPr="00B06BF3">
        <w:rPr>
          <w:spacing w:val="-1"/>
          <w:sz w:val="24"/>
          <w:szCs w:val="24"/>
        </w:rPr>
        <w:t>a</w:t>
      </w:r>
      <w:r w:rsidRPr="00B06BF3">
        <w:rPr>
          <w:spacing w:val="-5"/>
          <w:sz w:val="24"/>
          <w:szCs w:val="24"/>
        </w:rPr>
        <w:t>n</w:t>
      </w:r>
      <w:r w:rsidRPr="00B06BF3">
        <w:rPr>
          <w:spacing w:val="5"/>
          <w:sz w:val="24"/>
          <w:szCs w:val="24"/>
        </w:rPr>
        <w:t>t</w:t>
      </w:r>
      <w:r w:rsidRPr="00B06BF3">
        <w:rPr>
          <w:spacing w:val="-1"/>
          <w:sz w:val="24"/>
          <w:szCs w:val="24"/>
        </w:rPr>
        <w:t>a</w:t>
      </w:r>
      <w:r w:rsidRPr="00B06BF3">
        <w:rPr>
          <w:spacing w:val="-5"/>
          <w:sz w:val="24"/>
          <w:szCs w:val="24"/>
        </w:rPr>
        <w:t>n</w:t>
      </w:r>
      <w:r w:rsidRPr="00B06BF3">
        <w:rPr>
          <w:sz w:val="24"/>
          <w:szCs w:val="24"/>
        </w:rPr>
        <w:t>g</w:t>
      </w:r>
      <w:r w:rsidRPr="00B06BF3">
        <w:rPr>
          <w:spacing w:val="-1"/>
          <w:sz w:val="24"/>
          <w:szCs w:val="24"/>
        </w:rPr>
        <w:t>a</w:t>
      </w:r>
      <w:r w:rsidRPr="00B06BF3">
        <w:rPr>
          <w:sz w:val="24"/>
          <w:szCs w:val="24"/>
        </w:rPr>
        <w:t>n</w:t>
      </w:r>
      <w:r w:rsidRPr="00B06BF3">
        <w:rPr>
          <w:spacing w:val="-2"/>
          <w:sz w:val="24"/>
          <w:szCs w:val="24"/>
        </w:rPr>
        <w:t xml:space="preserve"> </w:t>
      </w:r>
      <w:r w:rsidRPr="00B06BF3">
        <w:rPr>
          <w:spacing w:val="-4"/>
          <w:sz w:val="24"/>
          <w:szCs w:val="24"/>
        </w:rPr>
        <w:t>m</w:t>
      </w:r>
      <w:r w:rsidRPr="00B06BF3">
        <w:rPr>
          <w:spacing w:val="4"/>
          <w:sz w:val="24"/>
          <w:szCs w:val="24"/>
        </w:rPr>
        <w:t>a</w:t>
      </w:r>
      <w:r w:rsidRPr="00B06BF3">
        <w:rPr>
          <w:spacing w:val="-2"/>
          <w:sz w:val="24"/>
          <w:szCs w:val="24"/>
        </w:rPr>
        <w:t>s</w:t>
      </w:r>
      <w:r w:rsidRPr="00B06BF3">
        <w:rPr>
          <w:sz w:val="24"/>
          <w:szCs w:val="24"/>
        </w:rPr>
        <w:t>a</w:t>
      </w:r>
      <w:r w:rsidRPr="00B06BF3">
        <w:rPr>
          <w:spacing w:val="-3"/>
          <w:sz w:val="24"/>
          <w:szCs w:val="24"/>
        </w:rPr>
        <w:t xml:space="preserve"> </w:t>
      </w:r>
      <w:r w:rsidRPr="00B06BF3">
        <w:rPr>
          <w:sz w:val="24"/>
          <w:szCs w:val="24"/>
        </w:rPr>
        <w:t>d</w:t>
      </w:r>
      <w:r w:rsidRPr="00B06BF3">
        <w:rPr>
          <w:spacing w:val="-1"/>
          <w:sz w:val="24"/>
          <w:szCs w:val="24"/>
        </w:rPr>
        <w:t>e</w:t>
      </w:r>
      <w:r w:rsidRPr="00B06BF3">
        <w:rPr>
          <w:sz w:val="24"/>
          <w:szCs w:val="24"/>
        </w:rPr>
        <w:t>p</w:t>
      </w:r>
      <w:r w:rsidRPr="00B06BF3">
        <w:rPr>
          <w:spacing w:val="4"/>
          <w:sz w:val="24"/>
          <w:szCs w:val="24"/>
        </w:rPr>
        <w:t>a</w:t>
      </w:r>
      <w:r w:rsidRPr="00B06BF3">
        <w:rPr>
          <w:spacing w:val="-5"/>
          <w:sz w:val="24"/>
          <w:szCs w:val="24"/>
        </w:rPr>
        <w:t>n</w:t>
      </w:r>
      <w:r w:rsidRPr="00B06BF3">
        <w:rPr>
          <w:sz w:val="24"/>
          <w:szCs w:val="24"/>
        </w:rPr>
        <w:t>.</w:t>
      </w:r>
    </w:p>
    <w:p w14:paraId="14EE2F04" w14:textId="5BF39E83" w:rsidR="004B6A22" w:rsidRPr="00B06BF3" w:rsidRDefault="00B87028" w:rsidP="00B06BF3">
      <w:pPr>
        <w:pStyle w:val="ListParagraph"/>
        <w:numPr>
          <w:ilvl w:val="0"/>
          <w:numId w:val="18"/>
        </w:numPr>
        <w:tabs>
          <w:tab w:val="left" w:pos="426"/>
        </w:tabs>
        <w:spacing w:line="360" w:lineRule="auto"/>
        <w:ind w:left="426" w:right="46" w:hanging="426"/>
        <w:jc w:val="both"/>
        <w:rPr>
          <w:sz w:val="24"/>
          <w:szCs w:val="24"/>
        </w:rPr>
      </w:pPr>
      <w:r w:rsidRPr="00B06BF3">
        <w:rPr>
          <w:spacing w:val="-2"/>
          <w:sz w:val="24"/>
          <w:szCs w:val="24"/>
        </w:rPr>
        <w:t>M</w:t>
      </w:r>
      <w:r w:rsidRPr="00B06BF3">
        <w:rPr>
          <w:spacing w:val="4"/>
          <w:sz w:val="24"/>
          <w:szCs w:val="24"/>
        </w:rPr>
        <w:t>e</w:t>
      </w:r>
      <w:r w:rsidRPr="00B06BF3">
        <w:rPr>
          <w:sz w:val="24"/>
          <w:szCs w:val="24"/>
        </w:rPr>
        <w:t>n</w:t>
      </w:r>
      <w:r w:rsidRPr="00B06BF3">
        <w:rPr>
          <w:spacing w:val="-5"/>
          <w:sz w:val="24"/>
          <w:szCs w:val="24"/>
        </w:rPr>
        <w:t>y</w:t>
      </w:r>
      <w:r w:rsidRPr="00B06BF3">
        <w:rPr>
          <w:spacing w:val="-1"/>
          <w:sz w:val="24"/>
          <w:szCs w:val="24"/>
        </w:rPr>
        <w:t>e</w:t>
      </w:r>
      <w:r w:rsidRPr="00B06BF3">
        <w:rPr>
          <w:spacing w:val="-2"/>
          <w:sz w:val="24"/>
          <w:szCs w:val="24"/>
        </w:rPr>
        <w:t>s</w:t>
      </w:r>
      <w:r w:rsidRPr="00B06BF3">
        <w:rPr>
          <w:sz w:val="24"/>
          <w:szCs w:val="24"/>
        </w:rPr>
        <w:t>u</w:t>
      </w:r>
      <w:r w:rsidRPr="00B06BF3">
        <w:rPr>
          <w:spacing w:val="4"/>
          <w:sz w:val="24"/>
          <w:szCs w:val="24"/>
        </w:rPr>
        <w:t>a</w:t>
      </w:r>
      <w:r w:rsidRPr="00B06BF3">
        <w:rPr>
          <w:spacing w:val="-4"/>
          <w:sz w:val="24"/>
          <w:szCs w:val="24"/>
        </w:rPr>
        <w:t>i</w:t>
      </w:r>
      <w:r w:rsidRPr="00B06BF3">
        <w:rPr>
          <w:spacing w:val="5"/>
          <w:sz w:val="24"/>
          <w:szCs w:val="24"/>
        </w:rPr>
        <w:t>k</w:t>
      </w:r>
      <w:r w:rsidRPr="00B06BF3">
        <w:rPr>
          <w:spacing w:val="4"/>
          <w:sz w:val="24"/>
          <w:szCs w:val="24"/>
        </w:rPr>
        <w:t>a</w:t>
      </w:r>
      <w:r w:rsidRPr="00B06BF3">
        <w:rPr>
          <w:sz w:val="24"/>
          <w:szCs w:val="24"/>
        </w:rPr>
        <w:t>n</w:t>
      </w:r>
      <w:r w:rsidRPr="00B06BF3">
        <w:rPr>
          <w:spacing w:val="-6"/>
          <w:sz w:val="24"/>
          <w:szCs w:val="24"/>
        </w:rPr>
        <w:t xml:space="preserve"> </w:t>
      </w:r>
      <w:r w:rsidRPr="00B06BF3">
        <w:rPr>
          <w:sz w:val="24"/>
          <w:szCs w:val="24"/>
        </w:rPr>
        <w:t>p</w:t>
      </w:r>
      <w:r w:rsidRPr="00B06BF3">
        <w:rPr>
          <w:spacing w:val="-1"/>
          <w:sz w:val="24"/>
          <w:szCs w:val="24"/>
        </w:rPr>
        <w:t>e</w:t>
      </w:r>
      <w:r w:rsidRPr="00B06BF3">
        <w:rPr>
          <w:spacing w:val="-5"/>
          <w:sz w:val="24"/>
          <w:szCs w:val="24"/>
        </w:rPr>
        <w:t>n</w:t>
      </w:r>
      <w:r w:rsidRPr="00B06BF3">
        <w:rPr>
          <w:spacing w:val="5"/>
          <w:sz w:val="24"/>
          <w:szCs w:val="24"/>
        </w:rPr>
        <w:t>d</w:t>
      </w:r>
      <w:r w:rsidRPr="00B06BF3">
        <w:rPr>
          <w:spacing w:val="-4"/>
          <w:sz w:val="24"/>
          <w:szCs w:val="24"/>
        </w:rPr>
        <w:t>i</w:t>
      </w:r>
      <w:r w:rsidRPr="00B06BF3">
        <w:rPr>
          <w:spacing w:val="5"/>
          <w:sz w:val="24"/>
          <w:szCs w:val="24"/>
        </w:rPr>
        <w:t>d</w:t>
      </w:r>
      <w:r w:rsidRPr="00B06BF3">
        <w:rPr>
          <w:spacing w:val="-4"/>
          <w:sz w:val="24"/>
          <w:szCs w:val="24"/>
        </w:rPr>
        <w:t>i</w:t>
      </w:r>
      <w:r w:rsidRPr="00B06BF3">
        <w:rPr>
          <w:sz w:val="24"/>
          <w:szCs w:val="24"/>
        </w:rPr>
        <w:t>k</w:t>
      </w:r>
      <w:r w:rsidRPr="00B06BF3">
        <w:rPr>
          <w:spacing w:val="4"/>
          <w:sz w:val="24"/>
          <w:szCs w:val="24"/>
        </w:rPr>
        <w:t>a</w:t>
      </w:r>
      <w:r w:rsidRPr="00B06BF3">
        <w:rPr>
          <w:sz w:val="24"/>
          <w:szCs w:val="24"/>
        </w:rPr>
        <w:t>n</w:t>
      </w:r>
      <w:r w:rsidRPr="00B06BF3">
        <w:rPr>
          <w:spacing w:val="-11"/>
          <w:sz w:val="24"/>
          <w:szCs w:val="24"/>
        </w:rPr>
        <w:t xml:space="preserve"> </w:t>
      </w:r>
      <w:r w:rsidRPr="00B06BF3">
        <w:rPr>
          <w:spacing w:val="-2"/>
          <w:sz w:val="24"/>
          <w:szCs w:val="24"/>
        </w:rPr>
        <w:t>s</w:t>
      </w:r>
      <w:r w:rsidRPr="00B06BF3">
        <w:rPr>
          <w:spacing w:val="4"/>
          <w:sz w:val="24"/>
          <w:szCs w:val="24"/>
        </w:rPr>
        <w:t>e</w:t>
      </w:r>
      <w:r w:rsidRPr="00B06BF3">
        <w:rPr>
          <w:spacing w:val="-2"/>
          <w:sz w:val="24"/>
          <w:szCs w:val="24"/>
        </w:rPr>
        <w:t>s</w:t>
      </w:r>
      <w:r w:rsidRPr="00B06BF3">
        <w:rPr>
          <w:sz w:val="24"/>
          <w:szCs w:val="24"/>
        </w:rPr>
        <w:t>u</w:t>
      </w:r>
      <w:r w:rsidRPr="00B06BF3">
        <w:rPr>
          <w:spacing w:val="4"/>
          <w:sz w:val="24"/>
          <w:szCs w:val="24"/>
        </w:rPr>
        <w:t>a</w:t>
      </w:r>
      <w:r w:rsidRPr="00B06BF3">
        <w:rPr>
          <w:sz w:val="24"/>
          <w:szCs w:val="24"/>
        </w:rPr>
        <w:t>i</w:t>
      </w:r>
      <w:r w:rsidRPr="00B06BF3">
        <w:rPr>
          <w:spacing w:val="-16"/>
          <w:sz w:val="24"/>
          <w:szCs w:val="24"/>
        </w:rPr>
        <w:t xml:space="preserve"> </w:t>
      </w:r>
      <w:r w:rsidRPr="00B06BF3">
        <w:rPr>
          <w:sz w:val="24"/>
          <w:szCs w:val="24"/>
        </w:rPr>
        <w:t>d</w:t>
      </w:r>
      <w:r w:rsidRPr="00B06BF3">
        <w:rPr>
          <w:spacing w:val="4"/>
          <w:sz w:val="24"/>
          <w:szCs w:val="24"/>
        </w:rPr>
        <w:t>e</w:t>
      </w:r>
      <w:r w:rsidRPr="00B06BF3">
        <w:rPr>
          <w:spacing w:val="-5"/>
          <w:sz w:val="24"/>
          <w:szCs w:val="24"/>
        </w:rPr>
        <w:t>n</w:t>
      </w:r>
      <w:r w:rsidRPr="00B06BF3">
        <w:rPr>
          <w:sz w:val="24"/>
          <w:szCs w:val="24"/>
        </w:rPr>
        <w:t>g</w:t>
      </w:r>
      <w:r w:rsidRPr="00B06BF3">
        <w:rPr>
          <w:spacing w:val="4"/>
          <w:sz w:val="24"/>
          <w:szCs w:val="24"/>
        </w:rPr>
        <w:t>a</w:t>
      </w:r>
      <w:r w:rsidRPr="00B06BF3">
        <w:rPr>
          <w:sz w:val="24"/>
          <w:szCs w:val="24"/>
        </w:rPr>
        <w:t>n</w:t>
      </w:r>
      <w:r w:rsidRPr="00B06BF3">
        <w:rPr>
          <w:spacing w:val="-2"/>
          <w:sz w:val="24"/>
          <w:szCs w:val="24"/>
        </w:rPr>
        <w:t xml:space="preserve"> </w:t>
      </w:r>
      <w:r w:rsidRPr="00B06BF3">
        <w:rPr>
          <w:spacing w:val="2"/>
          <w:sz w:val="24"/>
          <w:szCs w:val="24"/>
        </w:rPr>
        <w:t>T</w:t>
      </w:r>
      <w:r w:rsidRPr="00B06BF3">
        <w:rPr>
          <w:spacing w:val="-1"/>
          <w:sz w:val="24"/>
          <w:szCs w:val="24"/>
        </w:rPr>
        <w:t>e</w:t>
      </w:r>
      <w:r w:rsidRPr="00B06BF3">
        <w:rPr>
          <w:sz w:val="24"/>
          <w:szCs w:val="24"/>
        </w:rPr>
        <w:t>k</w:t>
      </w:r>
      <w:r w:rsidRPr="00B06BF3">
        <w:rPr>
          <w:spacing w:val="-5"/>
          <w:sz w:val="24"/>
          <w:szCs w:val="24"/>
        </w:rPr>
        <w:t>n</w:t>
      </w:r>
      <w:r w:rsidRPr="00B06BF3">
        <w:rPr>
          <w:spacing w:val="9"/>
          <w:sz w:val="24"/>
          <w:szCs w:val="24"/>
        </w:rPr>
        <w:t>o</w:t>
      </w:r>
      <w:r w:rsidRPr="00B06BF3">
        <w:rPr>
          <w:spacing w:val="-9"/>
          <w:sz w:val="24"/>
          <w:szCs w:val="24"/>
        </w:rPr>
        <w:t>l</w:t>
      </w:r>
      <w:r w:rsidRPr="00B06BF3">
        <w:rPr>
          <w:spacing w:val="5"/>
          <w:sz w:val="24"/>
          <w:szCs w:val="24"/>
        </w:rPr>
        <w:t>o</w:t>
      </w:r>
      <w:r w:rsidRPr="00B06BF3">
        <w:rPr>
          <w:sz w:val="24"/>
          <w:szCs w:val="24"/>
        </w:rPr>
        <w:t>gi</w:t>
      </w:r>
      <w:r w:rsidRPr="00B06BF3">
        <w:rPr>
          <w:spacing w:val="-15"/>
          <w:sz w:val="24"/>
          <w:szCs w:val="24"/>
        </w:rPr>
        <w:t xml:space="preserve"> </w:t>
      </w:r>
      <w:r w:rsidRPr="00B06BF3">
        <w:rPr>
          <w:sz w:val="24"/>
          <w:szCs w:val="24"/>
        </w:rPr>
        <w:t>p</w:t>
      </w:r>
      <w:r w:rsidRPr="00B06BF3">
        <w:rPr>
          <w:spacing w:val="4"/>
          <w:sz w:val="24"/>
          <w:szCs w:val="24"/>
        </w:rPr>
        <w:t>e</w:t>
      </w:r>
      <w:r w:rsidRPr="00B06BF3">
        <w:rPr>
          <w:spacing w:val="-2"/>
          <w:sz w:val="24"/>
          <w:szCs w:val="24"/>
        </w:rPr>
        <w:t>s</w:t>
      </w:r>
      <w:r w:rsidRPr="00B06BF3">
        <w:rPr>
          <w:spacing w:val="-1"/>
          <w:sz w:val="24"/>
          <w:szCs w:val="24"/>
        </w:rPr>
        <w:t>a</w:t>
      </w:r>
      <w:r w:rsidRPr="00B06BF3">
        <w:rPr>
          <w:sz w:val="24"/>
          <w:szCs w:val="24"/>
        </w:rPr>
        <w:t>t</w:t>
      </w:r>
      <w:r w:rsidRPr="00B06BF3">
        <w:rPr>
          <w:spacing w:val="22"/>
          <w:sz w:val="24"/>
          <w:szCs w:val="24"/>
        </w:rPr>
        <w:t xml:space="preserve"> </w:t>
      </w:r>
      <w:r w:rsidRPr="00B06BF3">
        <w:rPr>
          <w:spacing w:val="-10"/>
          <w:sz w:val="24"/>
          <w:szCs w:val="24"/>
        </w:rPr>
        <w:t>y</w:t>
      </w:r>
      <w:r w:rsidRPr="00B06BF3">
        <w:rPr>
          <w:sz w:val="24"/>
          <w:szCs w:val="24"/>
        </w:rPr>
        <w:t>g</w:t>
      </w:r>
      <w:r w:rsidRPr="00B06BF3">
        <w:rPr>
          <w:spacing w:val="-2"/>
          <w:sz w:val="24"/>
          <w:szCs w:val="24"/>
        </w:rPr>
        <w:t xml:space="preserve"> </w:t>
      </w:r>
      <w:r w:rsidRPr="00B06BF3">
        <w:rPr>
          <w:spacing w:val="5"/>
          <w:sz w:val="24"/>
          <w:szCs w:val="24"/>
        </w:rPr>
        <w:t>t</w:t>
      </w:r>
      <w:r w:rsidRPr="00B06BF3">
        <w:rPr>
          <w:sz w:val="24"/>
          <w:szCs w:val="24"/>
        </w:rPr>
        <w:t>dk</w:t>
      </w:r>
      <w:r w:rsidRPr="00B06BF3">
        <w:rPr>
          <w:spacing w:val="-6"/>
          <w:sz w:val="24"/>
          <w:szCs w:val="24"/>
        </w:rPr>
        <w:t xml:space="preserve"> </w:t>
      </w:r>
      <w:r w:rsidRPr="00B06BF3">
        <w:rPr>
          <w:sz w:val="24"/>
          <w:szCs w:val="24"/>
        </w:rPr>
        <w:t>d</w:t>
      </w:r>
      <w:r w:rsidRPr="00B06BF3">
        <w:rPr>
          <w:spacing w:val="-1"/>
          <w:sz w:val="24"/>
          <w:szCs w:val="24"/>
        </w:rPr>
        <w:t>a</w:t>
      </w:r>
      <w:r w:rsidRPr="00B06BF3">
        <w:rPr>
          <w:sz w:val="24"/>
          <w:szCs w:val="24"/>
        </w:rPr>
        <w:t>p</w:t>
      </w:r>
      <w:r w:rsidRPr="00B06BF3">
        <w:rPr>
          <w:spacing w:val="-6"/>
          <w:sz w:val="24"/>
          <w:szCs w:val="24"/>
        </w:rPr>
        <w:t>a</w:t>
      </w:r>
      <w:r w:rsidRPr="00B06BF3">
        <w:rPr>
          <w:sz w:val="24"/>
          <w:szCs w:val="24"/>
        </w:rPr>
        <w:t>t</w:t>
      </w:r>
      <w:r w:rsidRPr="00B06BF3">
        <w:rPr>
          <w:spacing w:val="8"/>
          <w:sz w:val="24"/>
          <w:szCs w:val="24"/>
        </w:rPr>
        <w:t xml:space="preserve"> </w:t>
      </w:r>
      <w:r w:rsidRPr="00B06BF3">
        <w:rPr>
          <w:sz w:val="24"/>
          <w:szCs w:val="24"/>
        </w:rPr>
        <w:t>d</w:t>
      </w:r>
      <w:r w:rsidRPr="00B06BF3">
        <w:rPr>
          <w:spacing w:val="-9"/>
          <w:sz w:val="24"/>
          <w:szCs w:val="24"/>
        </w:rPr>
        <w:t>i</w:t>
      </w:r>
      <w:r w:rsidRPr="00B06BF3">
        <w:rPr>
          <w:sz w:val="24"/>
          <w:szCs w:val="24"/>
        </w:rPr>
        <w:t>b</w:t>
      </w:r>
      <w:r w:rsidRPr="00B06BF3">
        <w:rPr>
          <w:spacing w:val="4"/>
          <w:sz w:val="24"/>
          <w:szCs w:val="24"/>
        </w:rPr>
        <w:t>e</w:t>
      </w:r>
      <w:r w:rsidRPr="00B06BF3">
        <w:rPr>
          <w:spacing w:val="-5"/>
          <w:sz w:val="24"/>
          <w:szCs w:val="24"/>
        </w:rPr>
        <w:t>n</w:t>
      </w:r>
      <w:r w:rsidRPr="00B06BF3">
        <w:rPr>
          <w:sz w:val="24"/>
          <w:szCs w:val="24"/>
        </w:rPr>
        <w:t>d</w:t>
      </w:r>
      <w:r w:rsidRPr="00B06BF3">
        <w:rPr>
          <w:spacing w:val="5"/>
          <w:sz w:val="24"/>
          <w:szCs w:val="24"/>
        </w:rPr>
        <w:t>u</w:t>
      </w:r>
      <w:r w:rsidRPr="00B06BF3">
        <w:rPr>
          <w:spacing w:val="-5"/>
          <w:sz w:val="24"/>
          <w:szCs w:val="24"/>
        </w:rPr>
        <w:t>n</w:t>
      </w:r>
      <w:r w:rsidRPr="00B06BF3">
        <w:rPr>
          <w:sz w:val="24"/>
          <w:szCs w:val="24"/>
        </w:rPr>
        <w:t>g</w:t>
      </w:r>
    </w:p>
    <w:p w14:paraId="40312893" w14:textId="315183C7" w:rsidR="004B6A22" w:rsidRPr="00B06BF3" w:rsidRDefault="00B87028" w:rsidP="00B06BF3">
      <w:pPr>
        <w:pStyle w:val="ListParagraph"/>
        <w:numPr>
          <w:ilvl w:val="0"/>
          <w:numId w:val="18"/>
        </w:numPr>
        <w:tabs>
          <w:tab w:val="left" w:pos="426"/>
        </w:tabs>
        <w:spacing w:line="360" w:lineRule="auto"/>
        <w:ind w:left="426" w:right="46" w:hanging="426"/>
        <w:jc w:val="both"/>
        <w:rPr>
          <w:sz w:val="24"/>
          <w:szCs w:val="24"/>
        </w:rPr>
      </w:pPr>
      <w:r w:rsidRPr="00B06BF3">
        <w:rPr>
          <w:spacing w:val="-2"/>
          <w:sz w:val="24"/>
          <w:szCs w:val="24"/>
        </w:rPr>
        <w:t>M</w:t>
      </w:r>
      <w:r w:rsidRPr="00B06BF3">
        <w:rPr>
          <w:spacing w:val="4"/>
          <w:sz w:val="24"/>
          <w:szCs w:val="24"/>
        </w:rPr>
        <w:t>e</w:t>
      </w:r>
      <w:r w:rsidRPr="00B06BF3">
        <w:rPr>
          <w:spacing w:val="-4"/>
          <w:sz w:val="24"/>
          <w:szCs w:val="24"/>
        </w:rPr>
        <w:t>m</w:t>
      </w:r>
      <w:r w:rsidRPr="00B06BF3">
        <w:rPr>
          <w:spacing w:val="4"/>
          <w:sz w:val="24"/>
          <w:szCs w:val="24"/>
        </w:rPr>
        <w:t>a</w:t>
      </w:r>
      <w:r w:rsidRPr="00B06BF3">
        <w:rPr>
          <w:sz w:val="24"/>
          <w:szCs w:val="24"/>
        </w:rPr>
        <w:t>n</w:t>
      </w:r>
      <w:r w:rsidRPr="00B06BF3">
        <w:rPr>
          <w:spacing w:val="-3"/>
          <w:sz w:val="24"/>
          <w:szCs w:val="24"/>
        </w:rPr>
        <w:t>f</w:t>
      </w:r>
      <w:r w:rsidRPr="00B06BF3">
        <w:rPr>
          <w:spacing w:val="-1"/>
          <w:sz w:val="24"/>
          <w:szCs w:val="24"/>
        </w:rPr>
        <w:t>a</w:t>
      </w:r>
      <w:r w:rsidRPr="00B06BF3">
        <w:rPr>
          <w:spacing w:val="5"/>
          <w:sz w:val="24"/>
          <w:szCs w:val="24"/>
        </w:rPr>
        <w:t>t</w:t>
      </w:r>
      <w:r w:rsidRPr="00B06BF3">
        <w:rPr>
          <w:sz w:val="24"/>
          <w:szCs w:val="24"/>
        </w:rPr>
        <w:t>k</w:t>
      </w:r>
      <w:r w:rsidRPr="00B06BF3">
        <w:rPr>
          <w:spacing w:val="-1"/>
          <w:sz w:val="24"/>
          <w:szCs w:val="24"/>
        </w:rPr>
        <w:t>a</w:t>
      </w:r>
      <w:r w:rsidRPr="00B06BF3">
        <w:rPr>
          <w:sz w:val="24"/>
          <w:szCs w:val="24"/>
        </w:rPr>
        <w:t>n</w:t>
      </w:r>
      <w:r w:rsidRPr="00B06BF3">
        <w:rPr>
          <w:spacing w:val="-11"/>
          <w:sz w:val="24"/>
          <w:szCs w:val="24"/>
        </w:rPr>
        <w:t xml:space="preserve"> </w:t>
      </w:r>
      <w:r w:rsidRPr="00B06BF3">
        <w:rPr>
          <w:spacing w:val="5"/>
          <w:sz w:val="24"/>
          <w:szCs w:val="24"/>
        </w:rPr>
        <w:t>t</w:t>
      </w:r>
      <w:r w:rsidRPr="00B06BF3">
        <w:rPr>
          <w:spacing w:val="-1"/>
          <w:sz w:val="24"/>
          <w:szCs w:val="24"/>
        </w:rPr>
        <w:t>e</w:t>
      </w:r>
      <w:r w:rsidRPr="00B06BF3">
        <w:rPr>
          <w:sz w:val="24"/>
          <w:szCs w:val="24"/>
        </w:rPr>
        <w:t>k</w:t>
      </w:r>
      <w:r w:rsidRPr="00B06BF3">
        <w:rPr>
          <w:spacing w:val="-5"/>
          <w:sz w:val="24"/>
          <w:szCs w:val="24"/>
        </w:rPr>
        <w:t>n</w:t>
      </w:r>
      <w:r w:rsidRPr="00B06BF3">
        <w:rPr>
          <w:spacing w:val="5"/>
          <w:sz w:val="24"/>
          <w:szCs w:val="24"/>
        </w:rPr>
        <w:t>o</w:t>
      </w:r>
      <w:r w:rsidRPr="00B06BF3">
        <w:rPr>
          <w:spacing w:val="-9"/>
          <w:sz w:val="24"/>
          <w:szCs w:val="24"/>
        </w:rPr>
        <w:t>l</w:t>
      </w:r>
      <w:r w:rsidRPr="00B06BF3">
        <w:rPr>
          <w:spacing w:val="5"/>
          <w:sz w:val="24"/>
          <w:szCs w:val="24"/>
        </w:rPr>
        <w:t>og</w:t>
      </w:r>
      <w:r w:rsidRPr="00B06BF3">
        <w:rPr>
          <w:sz w:val="24"/>
          <w:szCs w:val="24"/>
        </w:rPr>
        <w:t>i</w:t>
      </w:r>
      <w:r w:rsidRPr="00B06BF3">
        <w:rPr>
          <w:spacing w:val="-10"/>
          <w:sz w:val="24"/>
          <w:szCs w:val="24"/>
        </w:rPr>
        <w:t xml:space="preserve"> </w:t>
      </w:r>
      <w:r w:rsidRPr="00B06BF3">
        <w:rPr>
          <w:sz w:val="24"/>
          <w:szCs w:val="24"/>
        </w:rPr>
        <w:t>u</w:t>
      </w:r>
      <w:r w:rsidRPr="00B06BF3">
        <w:rPr>
          <w:spacing w:val="-5"/>
          <w:sz w:val="24"/>
          <w:szCs w:val="24"/>
        </w:rPr>
        <w:t>n</w:t>
      </w:r>
      <w:r w:rsidRPr="00B06BF3">
        <w:rPr>
          <w:spacing w:val="5"/>
          <w:sz w:val="24"/>
          <w:szCs w:val="24"/>
        </w:rPr>
        <w:t>t</w:t>
      </w:r>
      <w:r w:rsidRPr="00B06BF3">
        <w:rPr>
          <w:sz w:val="24"/>
          <w:szCs w:val="24"/>
        </w:rPr>
        <w:t>uk</w:t>
      </w:r>
      <w:r w:rsidRPr="00B06BF3">
        <w:rPr>
          <w:spacing w:val="3"/>
          <w:sz w:val="24"/>
          <w:szCs w:val="24"/>
        </w:rPr>
        <w:t xml:space="preserve"> </w:t>
      </w:r>
      <w:r w:rsidRPr="00B06BF3">
        <w:rPr>
          <w:spacing w:val="-1"/>
          <w:sz w:val="24"/>
          <w:szCs w:val="24"/>
        </w:rPr>
        <w:t>e</w:t>
      </w:r>
      <w:r w:rsidRPr="00B06BF3">
        <w:rPr>
          <w:spacing w:val="-8"/>
          <w:sz w:val="24"/>
          <w:szCs w:val="24"/>
        </w:rPr>
        <w:t>f</w:t>
      </w:r>
      <w:r w:rsidRPr="00B06BF3">
        <w:rPr>
          <w:spacing w:val="-1"/>
          <w:sz w:val="24"/>
          <w:szCs w:val="24"/>
        </w:rPr>
        <w:t>e</w:t>
      </w:r>
      <w:r w:rsidRPr="00B06BF3">
        <w:rPr>
          <w:sz w:val="24"/>
          <w:szCs w:val="24"/>
        </w:rPr>
        <w:t>k</w:t>
      </w:r>
      <w:r w:rsidRPr="00B06BF3">
        <w:rPr>
          <w:spacing w:val="10"/>
          <w:sz w:val="24"/>
          <w:szCs w:val="24"/>
        </w:rPr>
        <w:t>t</w:t>
      </w:r>
      <w:r w:rsidRPr="00B06BF3">
        <w:rPr>
          <w:spacing w:val="-4"/>
          <w:sz w:val="24"/>
          <w:szCs w:val="24"/>
        </w:rPr>
        <w:t>i</w:t>
      </w:r>
      <w:r w:rsidRPr="00B06BF3">
        <w:rPr>
          <w:sz w:val="24"/>
          <w:szCs w:val="24"/>
        </w:rPr>
        <w:t>v</w:t>
      </w:r>
      <w:r w:rsidRPr="00B06BF3">
        <w:rPr>
          <w:spacing w:val="-9"/>
          <w:sz w:val="24"/>
          <w:szCs w:val="24"/>
        </w:rPr>
        <w:t>i</w:t>
      </w:r>
      <w:r w:rsidRPr="00B06BF3">
        <w:rPr>
          <w:spacing w:val="5"/>
          <w:sz w:val="24"/>
          <w:szCs w:val="24"/>
        </w:rPr>
        <w:t>t</w:t>
      </w:r>
      <w:r w:rsidRPr="00B06BF3">
        <w:rPr>
          <w:spacing w:val="4"/>
          <w:sz w:val="24"/>
          <w:szCs w:val="24"/>
        </w:rPr>
        <w:t>a</w:t>
      </w:r>
      <w:r w:rsidRPr="00B06BF3">
        <w:rPr>
          <w:sz w:val="24"/>
          <w:szCs w:val="24"/>
        </w:rPr>
        <w:t>s</w:t>
      </w:r>
      <w:r w:rsidRPr="00B06BF3">
        <w:rPr>
          <w:spacing w:val="-3"/>
          <w:sz w:val="24"/>
          <w:szCs w:val="24"/>
        </w:rPr>
        <w:t xml:space="preserve"> </w:t>
      </w:r>
      <w:r w:rsidRPr="00B06BF3">
        <w:rPr>
          <w:sz w:val="24"/>
          <w:szCs w:val="24"/>
        </w:rPr>
        <w:t>d</w:t>
      </w:r>
      <w:r w:rsidRPr="00B06BF3">
        <w:rPr>
          <w:spacing w:val="-1"/>
          <w:sz w:val="24"/>
          <w:szCs w:val="24"/>
        </w:rPr>
        <w:t>a</w:t>
      </w:r>
      <w:r w:rsidRPr="00B06BF3">
        <w:rPr>
          <w:sz w:val="24"/>
          <w:szCs w:val="24"/>
        </w:rPr>
        <w:t>n</w:t>
      </w:r>
      <w:r w:rsidRPr="00B06BF3">
        <w:rPr>
          <w:spacing w:val="-2"/>
          <w:sz w:val="24"/>
          <w:szCs w:val="24"/>
        </w:rPr>
        <w:t xml:space="preserve"> </w:t>
      </w:r>
      <w:r w:rsidRPr="00B06BF3">
        <w:rPr>
          <w:spacing w:val="-4"/>
          <w:sz w:val="24"/>
          <w:szCs w:val="24"/>
        </w:rPr>
        <w:t>m</w:t>
      </w:r>
      <w:r w:rsidRPr="00B06BF3">
        <w:rPr>
          <w:sz w:val="24"/>
          <w:szCs w:val="24"/>
        </w:rPr>
        <w:t>u</w:t>
      </w:r>
      <w:r w:rsidRPr="00B06BF3">
        <w:rPr>
          <w:spacing w:val="5"/>
          <w:sz w:val="24"/>
          <w:szCs w:val="24"/>
        </w:rPr>
        <w:t>t</w:t>
      </w:r>
      <w:r w:rsidRPr="00B06BF3">
        <w:rPr>
          <w:sz w:val="24"/>
          <w:szCs w:val="24"/>
        </w:rPr>
        <w:t>u</w:t>
      </w:r>
      <w:r w:rsidRPr="00B06BF3">
        <w:rPr>
          <w:spacing w:val="3"/>
          <w:sz w:val="24"/>
          <w:szCs w:val="24"/>
        </w:rPr>
        <w:t xml:space="preserve"> </w:t>
      </w:r>
      <w:r w:rsidRPr="00B06BF3">
        <w:rPr>
          <w:sz w:val="24"/>
          <w:szCs w:val="24"/>
        </w:rPr>
        <w:t>p</w:t>
      </w:r>
      <w:r w:rsidRPr="00B06BF3">
        <w:rPr>
          <w:spacing w:val="-1"/>
          <w:sz w:val="24"/>
          <w:szCs w:val="24"/>
        </w:rPr>
        <w:t>e</w:t>
      </w:r>
      <w:r w:rsidRPr="00B06BF3">
        <w:rPr>
          <w:spacing w:val="-5"/>
          <w:sz w:val="24"/>
          <w:szCs w:val="24"/>
        </w:rPr>
        <w:t>n</w:t>
      </w:r>
      <w:r w:rsidRPr="00B06BF3">
        <w:rPr>
          <w:spacing w:val="5"/>
          <w:sz w:val="24"/>
          <w:szCs w:val="24"/>
        </w:rPr>
        <w:t>d</w:t>
      </w:r>
      <w:r w:rsidRPr="00B06BF3">
        <w:rPr>
          <w:spacing w:val="-9"/>
          <w:sz w:val="24"/>
          <w:szCs w:val="24"/>
        </w:rPr>
        <w:t>i</w:t>
      </w:r>
      <w:r w:rsidRPr="00B06BF3">
        <w:rPr>
          <w:spacing w:val="5"/>
          <w:sz w:val="24"/>
          <w:szCs w:val="24"/>
        </w:rPr>
        <w:t>d</w:t>
      </w:r>
      <w:r w:rsidRPr="00B06BF3">
        <w:rPr>
          <w:spacing w:val="-4"/>
          <w:sz w:val="24"/>
          <w:szCs w:val="24"/>
        </w:rPr>
        <w:t>i</w:t>
      </w:r>
      <w:r w:rsidRPr="00B06BF3">
        <w:rPr>
          <w:sz w:val="24"/>
          <w:szCs w:val="24"/>
        </w:rPr>
        <w:t>k</w:t>
      </w:r>
      <w:r w:rsidRPr="00B06BF3">
        <w:rPr>
          <w:spacing w:val="4"/>
          <w:sz w:val="24"/>
          <w:szCs w:val="24"/>
        </w:rPr>
        <w:t>a</w:t>
      </w:r>
      <w:r w:rsidRPr="00B06BF3">
        <w:rPr>
          <w:spacing w:val="-5"/>
          <w:sz w:val="24"/>
          <w:szCs w:val="24"/>
        </w:rPr>
        <w:t>n</w:t>
      </w:r>
      <w:r w:rsidRPr="00B06BF3">
        <w:rPr>
          <w:sz w:val="24"/>
          <w:szCs w:val="24"/>
        </w:rPr>
        <w:t>.</w:t>
      </w:r>
    </w:p>
    <w:p w14:paraId="38EE62B9" w14:textId="77777777" w:rsidR="004B6A22" w:rsidRDefault="004B6A22" w:rsidP="005F2596">
      <w:pPr>
        <w:spacing w:line="360" w:lineRule="auto"/>
        <w:ind w:right="46"/>
        <w:jc w:val="both"/>
        <w:rPr>
          <w:sz w:val="13"/>
          <w:szCs w:val="13"/>
        </w:rPr>
      </w:pPr>
    </w:p>
    <w:p w14:paraId="3C38782C" w14:textId="17B16A76" w:rsidR="004B6A22" w:rsidRDefault="00B87028" w:rsidP="008C627C">
      <w:pPr>
        <w:spacing w:line="360" w:lineRule="auto"/>
        <w:ind w:right="46" w:firstLine="426"/>
        <w:jc w:val="both"/>
        <w:rPr>
          <w:sz w:val="24"/>
          <w:szCs w:val="24"/>
        </w:rPr>
      </w:pPr>
      <w:r>
        <w:rPr>
          <w:spacing w:val="-5"/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pacing w:val="4"/>
          <w:sz w:val="24"/>
          <w:szCs w:val="24"/>
        </w:rPr>
        <w:t>e</w:t>
      </w:r>
      <w:r>
        <w:rPr>
          <w:spacing w:val="-4"/>
          <w:sz w:val="24"/>
          <w:szCs w:val="24"/>
        </w:rPr>
        <w:t>m</w:t>
      </w:r>
      <w:r>
        <w:rPr>
          <w:spacing w:val="5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2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i</w:t>
      </w:r>
      <w:r>
        <w:rPr>
          <w:spacing w:val="-5"/>
          <w:sz w:val="24"/>
          <w:szCs w:val="24"/>
        </w:rPr>
        <w:t>n</w:t>
      </w:r>
      <w:r>
        <w:rPr>
          <w:spacing w:val="5"/>
          <w:sz w:val="24"/>
          <w:szCs w:val="24"/>
        </w:rPr>
        <w:t>t</w:t>
      </w:r>
      <w:r>
        <w:rPr>
          <w:sz w:val="24"/>
          <w:szCs w:val="24"/>
        </w:rPr>
        <w:t>i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4"/>
          <w:sz w:val="24"/>
          <w:szCs w:val="24"/>
        </w:rPr>
        <w:t>e</w:t>
      </w:r>
      <w:r>
        <w:rPr>
          <w:spacing w:val="-5"/>
          <w:sz w:val="24"/>
          <w:szCs w:val="24"/>
        </w:rPr>
        <w:t>n</w:t>
      </w:r>
      <w:r>
        <w:rPr>
          <w:spacing w:val="5"/>
          <w:sz w:val="24"/>
          <w:szCs w:val="24"/>
        </w:rPr>
        <w:t>d</w:t>
      </w:r>
      <w:r>
        <w:rPr>
          <w:spacing w:val="-4"/>
          <w:sz w:val="24"/>
          <w:szCs w:val="24"/>
        </w:rPr>
        <w:t>i</w:t>
      </w:r>
      <w:r>
        <w:rPr>
          <w:spacing w:val="5"/>
          <w:sz w:val="24"/>
          <w:szCs w:val="24"/>
        </w:rPr>
        <w:t>d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ut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6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4"/>
          <w:sz w:val="24"/>
          <w:szCs w:val="24"/>
        </w:rPr>
        <w:t>ij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d</w:t>
      </w:r>
      <w:r>
        <w:rPr>
          <w:spacing w:val="-9"/>
          <w:sz w:val="24"/>
          <w:szCs w:val="24"/>
        </w:rPr>
        <w:t>i</w:t>
      </w:r>
      <w:r>
        <w:rPr>
          <w:spacing w:val="5"/>
          <w:sz w:val="24"/>
          <w:szCs w:val="24"/>
        </w:rPr>
        <w:t>k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4"/>
          <w:sz w:val="24"/>
          <w:szCs w:val="24"/>
        </w:rPr>
        <w:t>e</w:t>
      </w:r>
      <w:r>
        <w:rPr>
          <w:spacing w:val="-9"/>
          <w:sz w:val="24"/>
          <w:szCs w:val="24"/>
        </w:rPr>
        <w:t>m</w:t>
      </w:r>
      <w:r>
        <w:rPr>
          <w:sz w:val="24"/>
          <w:szCs w:val="24"/>
        </w:rPr>
        <w:t>a</w:t>
      </w:r>
      <w:r>
        <w:rPr>
          <w:spacing w:val="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u</w:t>
      </w:r>
      <w:r>
        <w:rPr>
          <w:spacing w:val="7"/>
          <w:sz w:val="24"/>
          <w:szCs w:val="24"/>
        </w:rPr>
        <w:t xml:space="preserve"> </w:t>
      </w:r>
      <w:r>
        <w:rPr>
          <w:spacing w:val="-9"/>
          <w:sz w:val="24"/>
          <w:szCs w:val="24"/>
        </w:rPr>
        <w:t>i</w:t>
      </w:r>
      <w:r>
        <w:rPr>
          <w:sz w:val="24"/>
          <w:szCs w:val="24"/>
        </w:rPr>
        <w:t>de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4"/>
          <w:sz w:val="24"/>
          <w:szCs w:val="24"/>
        </w:rPr>
        <w:t>a</w:t>
      </w:r>
      <w:r>
        <w:rPr>
          <w:spacing w:val="-4"/>
          <w:sz w:val="24"/>
          <w:szCs w:val="24"/>
        </w:rPr>
        <w:t>l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m</w:t>
      </w:r>
      <w:r>
        <w:rPr>
          <w:spacing w:val="4"/>
          <w:sz w:val="24"/>
          <w:szCs w:val="24"/>
        </w:rPr>
        <w:t>e</w:t>
      </w:r>
      <w:r>
        <w:rPr>
          <w:spacing w:val="-4"/>
          <w:sz w:val="24"/>
          <w:szCs w:val="24"/>
        </w:rPr>
        <w:t>m</w:t>
      </w:r>
      <w:r>
        <w:rPr>
          <w:sz w:val="24"/>
          <w:szCs w:val="24"/>
        </w:rPr>
        <w:t>bu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7"/>
          <w:sz w:val="24"/>
          <w:szCs w:val="24"/>
        </w:rPr>
        <w:t xml:space="preserve"> </w:t>
      </w:r>
      <w:r>
        <w:rPr>
          <w:spacing w:val="-9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5"/>
          <w:sz w:val="24"/>
          <w:szCs w:val="24"/>
        </w:rPr>
        <w:t>o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 w:rsidR="00B06BF3">
        <w:rPr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“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r</w:t>
      </w:r>
      <w:r>
        <w:rPr>
          <w:spacing w:val="9"/>
          <w:sz w:val="24"/>
          <w:szCs w:val="24"/>
        </w:rPr>
        <w:t>o</w:t>
      </w:r>
      <w:r>
        <w:rPr>
          <w:spacing w:val="-9"/>
          <w:sz w:val="24"/>
          <w:szCs w:val="24"/>
        </w:rPr>
        <w:t>j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u</w:t>
      </w:r>
      <w:r>
        <w:rPr>
          <w:spacing w:val="-5"/>
          <w:sz w:val="24"/>
          <w:szCs w:val="24"/>
        </w:rPr>
        <w:t>b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h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 xml:space="preserve"> a</w:t>
      </w:r>
      <w:r>
        <w:rPr>
          <w:spacing w:val="5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i</w:t>
      </w:r>
      <w:r>
        <w:rPr>
          <w:spacing w:val="-5"/>
          <w:sz w:val="24"/>
          <w:szCs w:val="24"/>
        </w:rPr>
        <w:t>n</w:t>
      </w:r>
      <w:r>
        <w:rPr>
          <w:spacing w:val="5"/>
          <w:sz w:val="24"/>
          <w:szCs w:val="24"/>
        </w:rPr>
        <w:t>o</w:t>
      </w:r>
      <w:r>
        <w:rPr>
          <w:spacing w:val="-5"/>
          <w:sz w:val="24"/>
          <w:szCs w:val="24"/>
        </w:rPr>
        <w:t>v</w:t>
      </w:r>
      <w:r>
        <w:rPr>
          <w:spacing w:val="4"/>
          <w:sz w:val="24"/>
          <w:szCs w:val="24"/>
        </w:rPr>
        <w:t>a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g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d</w:t>
      </w:r>
      <w:r>
        <w:rPr>
          <w:spacing w:val="-4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4"/>
          <w:sz w:val="24"/>
          <w:szCs w:val="24"/>
        </w:rPr>
        <w:t>a</w:t>
      </w:r>
      <w:r>
        <w:rPr>
          <w:spacing w:val="-9"/>
          <w:sz w:val="24"/>
          <w:szCs w:val="24"/>
        </w:rPr>
        <w:t>l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5"/>
          <w:sz w:val="24"/>
          <w:szCs w:val="24"/>
        </w:rPr>
        <w:t>u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4"/>
          <w:sz w:val="24"/>
          <w:szCs w:val="24"/>
        </w:rPr>
        <w:t>e</w:t>
      </w:r>
      <w:r>
        <w:rPr>
          <w:spacing w:val="-5"/>
          <w:sz w:val="24"/>
          <w:szCs w:val="24"/>
        </w:rPr>
        <w:t>n</w:t>
      </w:r>
      <w:r>
        <w:rPr>
          <w:spacing w:val="5"/>
          <w:sz w:val="24"/>
          <w:szCs w:val="24"/>
        </w:rPr>
        <w:t>d</w:t>
      </w:r>
      <w:r>
        <w:rPr>
          <w:spacing w:val="-9"/>
          <w:sz w:val="24"/>
          <w:szCs w:val="24"/>
        </w:rPr>
        <w:t>i</w:t>
      </w:r>
      <w:r>
        <w:rPr>
          <w:spacing w:val="5"/>
          <w:sz w:val="24"/>
          <w:szCs w:val="24"/>
        </w:rPr>
        <w:t>d</w:t>
      </w:r>
      <w:r>
        <w:rPr>
          <w:spacing w:val="-4"/>
          <w:sz w:val="24"/>
          <w:szCs w:val="24"/>
        </w:rPr>
        <w:t>i</w:t>
      </w:r>
      <w:r>
        <w:rPr>
          <w:spacing w:val="5"/>
          <w:sz w:val="24"/>
          <w:szCs w:val="24"/>
        </w:rPr>
        <w:t>k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n“</w:t>
      </w:r>
    </w:p>
    <w:p w14:paraId="5D66FB36" w14:textId="77777777" w:rsidR="004B6A22" w:rsidRDefault="004B6A22" w:rsidP="005F2596">
      <w:pPr>
        <w:spacing w:line="360" w:lineRule="auto"/>
        <w:ind w:right="46"/>
        <w:jc w:val="both"/>
        <w:rPr>
          <w:sz w:val="14"/>
          <w:szCs w:val="14"/>
        </w:rPr>
      </w:pPr>
    </w:p>
    <w:p w14:paraId="52C02E8B" w14:textId="05FA2A98" w:rsidR="004B6A22" w:rsidRPr="008C627C" w:rsidRDefault="00B87028" w:rsidP="008C627C">
      <w:pPr>
        <w:pStyle w:val="ListParagraph"/>
        <w:numPr>
          <w:ilvl w:val="0"/>
          <w:numId w:val="2"/>
        </w:numPr>
        <w:tabs>
          <w:tab w:val="left" w:pos="426"/>
        </w:tabs>
        <w:spacing w:line="360" w:lineRule="auto"/>
        <w:ind w:left="426" w:right="46" w:hanging="426"/>
        <w:jc w:val="both"/>
        <w:rPr>
          <w:b/>
          <w:sz w:val="24"/>
          <w:szCs w:val="24"/>
        </w:rPr>
      </w:pPr>
      <w:r w:rsidRPr="008C627C">
        <w:rPr>
          <w:b/>
          <w:sz w:val="24"/>
          <w:szCs w:val="24"/>
        </w:rPr>
        <w:t>Tar</w:t>
      </w:r>
      <w:r>
        <w:rPr>
          <w:b/>
          <w:sz w:val="24"/>
          <w:szCs w:val="24"/>
        </w:rPr>
        <w:t>g</w:t>
      </w:r>
      <w:r w:rsidRPr="008C627C">
        <w:rPr>
          <w:b/>
          <w:sz w:val="24"/>
          <w:szCs w:val="24"/>
        </w:rPr>
        <w:t>et</w:t>
      </w:r>
      <w:r>
        <w:rPr>
          <w:b/>
          <w:sz w:val="24"/>
          <w:szCs w:val="24"/>
        </w:rPr>
        <w:t>/</w:t>
      </w:r>
      <w:r w:rsidRPr="008C627C">
        <w:rPr>
          <w:b/>
          <w:sz w:val="24"/>
          <w:szCs w:val="24"/>
        </w:rPr>
        <w:t xml:space="preserve"> S</w:t>
      </w:r>
      <w:r>
        <w:rPr>
          <w:b/>
          <w:sz w:val="24"/>
          <w:szCs w:val="24"/>
        </w:rPr>
        <w:t>a</w:t>
      </w:r>
      <w:r w:rsidRPr="008C627C">
        <w:rPr>
          <w:b/>
          <w:sz w:val="24"/>
          <w:szCs w:val="24"/>
        </w:rPr>
        <w:t>s</w:t>
      </w:r>
      <w:r>
        <w:rPr>
          <w:b/>
          <w:sz w:val="24"/>
          <w:szCs w:val="24"/>
        </w:rPr>
        <w:t>a</w:t>
      </w:r>
      <w:r w:rsidRPr="008C627C">
        <w:rPr>
          <w:b/>
          <w:sz w:val="24"/>
          <w:szCs w:val="24"/>
        </w:rPr>
        <w:t>r</w:t>
      </w:r>
      <w:r>
        <w:rPr>
          <w:b/>
          <w:sz w:val="24"/>
          <w:szCs w:val="24"/>
        </w:rPr>
        <w:t>a</w:t>
      </w:r>
      <w:r w:rsidRPr="008C627C">
        <w:rPr>
          <w:b/>
          <w:sz w:val="24"/>
          <w:szCs w:val="24"/>
        </w:rPr>
        <w:t>n</w:t>
      </w:r>
      <w:r>
        <w:rPr>
          <w:b/>
          <w:sz w:val="24"/>
          <w:szCs w:val="24"/>
        </w:rPr>
        <w:t>/</w:t>
      </w:r>
      <w:r w:rsidRPr="008C627C">
        <w:rPr>
          <w:b/>
          <w:sz w:val="24"/>
          <w:szCs w:val="24"/>
        </w:rPr>
        <w:t xml:space="preserve"> Tuju</w:t>
      </w:r>
      <w:r>
        <w:rPr>
          <w:b/>
          <w:sz w:val="24"/>
          <w:szCs w:val="24"/>
        </w:rPr>
        <w:t>a</w:t>
      </w:r>
      <w:r w:rsidRPr="008C627C">
        <w:rPr>
          <w:b/>
          <w:sz w:val="24"/>
          <w:szCs w:val="24"/>
        </w:rPr>
        <w:t>n</w:t>
      </w:r>
      <w:r>
        <w:rPr>
          <w:b/>
          <w:sz w:val="24"/>
          <w:szCs w:val="24"/>
        </w:rPr>
        <w:t>:</w:t>
      </w:r>
      <w:r w:rsidRPr="008C627C">
        <w:rPr>
          <w:b/>
          <w:sz w:val="24"/>
          <w:szCs w:val="24"/>
        </w:rPr>
        <w:t xml:space="preserve"> Me</w:t>
      </w:r>
      <w:r>
        <w:rPr>
          <w:b/>
          <w:sz w:val="24"/>
          <w:szCs w:val="24"/>
        </w:rPr>
        <w:t>w</w:t>
      </w:r>
      <w:r w:rsidRPr="008C627C">
        <w:rPr>
          <w:b/>
          <w:sz w:val="24"/>
          <w:szCs w:val="24"/>
        </w:rPr>
        <w:t>ujudk</w:t>
      </w:r>
      <w:r>
        <w:rPr>
          <w:b/>
          <w:sz w:val="24"/>
          <w:szCs w:val="24"/>
        </w:rPr>
        <w:t>an</w:t>
      </w:r>
      <w:r w:rsidRPr="008C627C">
        <w:rPr>
          <w:b/>
          <w:sz w:val="24"/>
          <w:szCs w:val="24"/>
        </w:rPr>
        <w:t xml:space="preserve"> Sek</w:t>
      </w:r>
      <w:r>
        <w:rPr>
          <w:b/>
          <w:sz w:val="24"/>
          <w:szCs w:val="24"/>
        </w:rPr>
        <w:t>o</w:t>
      </w:r>
      <w:r w:rsidRPr="008C627C">
        <w:rPr>
          <w:b/>
          <w:sz w:val="24"/>
          <w:szCs w:val="24"/>
        </w:rPr>
        <w:t>l</w:t>
      </w:r>
      <w:r>
        <w:rPr>
          <w:b/>
          <w:sz w:val="24"/>
          <w:szCs w:val="24"/>
        </w:rPr>
        <w:t>a</w:t>
      </w:r>
      <w:r w:rsidRPr="008C627C">
        <w:rPr>
          <w:b/>
          <w:sz w:val="24"/>
          <w:szCs w:val="24"/>
        </w:rPr>
        <w:t>hk</w:t>
      </w:r>
      <w:r>
        <w:rPr>
          <w:b/>
          <w:sz w:val="24"/>
          <w:szCs w:val="24"/>
        </w:rPr>
        <w:t>u</w:t>
      </w:r>
      <w:r w:rsidRPr="008C627C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Hebat</w:t>
      </w:r>
    </w:p>
    <w:p w14:paraId="22A52D2F" w14:textId="77777777" w:rsidR="004B6A22" w:rsidRDefault="00B87028" w:rsidP="008C627C">
      <w:pPr>
        <w:spacing w:line="360" w:lineRule="auto"/>
        <w:ind w:right="46" w:firstLine="426"/>
        <w:jc w:val="both"/>
        <w:rPr>
          <w:sz w:val="24"/>
          <w:szCs w:val="24"/>
        </w:rPr>
      </w:pPr>
      <w:r>
        <w:rPr>
          <w:b/>
          <w:sz w:val="24"/>
          <w:szCs w:val="24"/>
        </w:rPr>
        <w:t>Gene</w:t>
      </w:r>
      <w:r>
        <w:rPr>
          <w:b/>
          <w:spacing w:val="-6"/>
          <w:sz w:val="24"/>
          <w:szCs w:val="24"/>
        </w:rPr>
        <w:t>r</w:t>
      </w:r>
      <w:r>
        <w:rPr>
          <w:b/>
          <w:spacing w:val="5"/>
          <w:sz w:val="24"/>
          <w:szCs w:val="24"/>
        </w:rPr>
        <w:t>a</w:t>
      </w:r>
      <w:r>
        <w:rPr>
          <w:b/>
          <w:spacing w:val="-2"/>
          <w:sz w:val="24"/>
          <w:szCs w:val="24"/>
        </w:rPr>
        <w:t>s</w:t>
      </w:r>
      <w:r>
        <w:rPr>
          <w:b/>
          <w:sz w:val="24"/>
          <w:szCs w:val="24"/>
        </w:rPr>
        <w:t>i</w:t>
      </w:r>
      <w:r>
        <w:rPr>
          <w:b/>
          <w:spacing w:val="21"/>
          <w:sz w:val="24"/>
          <w:szCs w:val="24"/>
        </w:rPr>
        <w:t xml:space="preserve"> </w:t>
      </w:r>
      <w:r>
        <w:rPr>
          <w:b/>
          <w:spacing w:val="-2"/>
          <w:sz w:val="24"/>
          <w:szCs w:val="24"/>
        </w:rPr>
        <w:t>E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5"/>
          <w:sz w:val="24"/>
          <w:szCs w:val="24"/>
        </w:rPr>
        <w:t>a</w:t>
      </w:r>
      <w:r>
        <w:rPr>
          <w:b/>
          <w:sz w:val="24"/>
          <w:szCs w:val="24"/>
        </w:rPr>
        <w:t>s</w:t>
      </w:r>
      <w:r>
        <w:rPr>
          <w:b/>
          <w:spacing w:val="19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d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pacing w:val="5"/>
          <w:sz w:val="24"/>
          <w:szCs w:val="24"/>
        </w:rPr>
        <w:t>d</w:t>
      </w:r>
      <w:r>
        <w:rPr>
          <w:spacing w:val="-9"/>
          <w:sz w:val="24"/>
          <w:szCs w:val="24"/>
        </w:rPr>
        <w:t>i</w:t>
      </w:r>
      <w:r>
        <w:rPr>
          <w:spacing w:val="5"/>
          <w:sz w:val="24"/>
          <w:szCs w:val="24"/>
        </w:rPr>
        <w:t>k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6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pacing w:val="6"/>
          <w:sz w:val="24"/>
          <w:szCs w:val="24"/>
        </w:rPr>
        <w:t>r</w:t>
      </w:r>
      <w:r>
        <w:rPr>
          <w:spacing w:val="-9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d</w:t>
      </w:r>
      <w:r>
        <w:rPr>
          <w:sz w:val="24"/>
          <w:szCs w:val="24"/>
        </w:rPr>
        <w:t>i</w:t>
      </w:r>
      <w:r>
        <w:rPr>
          <w:spacing w:val="6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14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pacing w:val="-5"/>
          <w:sz w:val="24"/>
          <w:szCs w:val="24"/>
        </w:rPr>
        <w:t>h</w:t>
      </w:r>
      <w:r>
        <w:rPr>
          <w:sz w:val="24"/>
          <w:szCs w:val="24"/>
        </w:rPr>
        <w:t>un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20</w:t>
      </w:r>
      <w:r>
        <w:rPr>
          <w:spacing w:val="5"/>
          <w:sz w:val="24"/>
          <w:szCs w:val="24"/>
        </w:rPr>
        <w:t>2</w:t>
      </w:r>
      <w:r>
        <w:rPr>
          <w:sz w:val="24"/>
          <w:szCs w:val="24"/>
        </w:rPr>
        <w:t>4.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Gu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u</w:t>
      </w:r>
      <w:r>
        <w:rPr>
          <w:spacing w:val="11"/>
          <w:sz w:val="24"/>
          <w:szCs w:val="24"/>
        </w:rPr>
        <w:t xml:space="preserve"> </w:t>
      </w:r>
      <w:r>
        <w:rPr>
          <w:spacing w:val="-9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up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3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u</w:t>
      </w:r>
      <w:r>
        <w:rPr>
          <w:spacing w:val="-4"/>
          <w:sz w:val="24"/>
          <w:szCs w:val="24"/>
        </w:rPr>
        <w:t>j</w:t>
      </w:r>
      <w:r>
        <w:rPr>
          <w:spacing w:val="5"/>
          <w:sz w:val="24"/>
          <w:szCs w:val="24"/>
        </w:rPr>
        <w:t>u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5"/>
          <w:sz w:val="24"/>
          <w:szCs w:val="24"/>
        </w:rPr>
        <w:t>o</w:t>
      </w:r>
      <w:r>
        <w:rPr>
          <w:spacing w:val="-4"/>
          <w:sz w:val="24"/>
          <w:szCs w:val="24"/>
        </w:rPr>
        <w:t>m</w:t>
      </w:r>
      <w:r>
        <w:rPr>
          <w:spacing w:val="-5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k  </w:t>
      </w:r>
      <w:r>
        <w:rPr>
          <w:spacing w:val="5"/>
          <w:sz w:val="24"/>
          <w:szCs w:val="24"/>
        </w:rPr>
        <w:t xml:space="preserve">di </w:t>
      </w:r>
      <w:r>
        <w:rPr>
          <w:sz w:val="24"/>
          <w:szCs w:val="24"/>
        </w:rPr>
        <w:t>b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4"/>
          <w:sz w:val="24"/>
          <w:szCs w:val="24"/>
        </w:rPr>
        <w:t>e</w:t>
      </w:r>
      <w:r>
        <w:rPr>
          <w:spacing w:val="-5"/>
          <w:sz w:val="24"/>
          <w:szCs w:val="24"/>
        </w:rPr>
        <w:t>n</w:t>
      </w:r>
      <w:r>
        <w:rPr>
          <w:spacing w:val="5"/>
          <w:sz w:val="24"/>
          <w:szCs w:val="24"/>
        </w:rPr>
        <w:t>d</w:t>
      </w:r>
      <w:r>
        <w:rPr>
          <w:spacing w:val="-4"/>
          <w:sz w:val="24"/>
          <w:szCs w:val="24"/>
        </w:rPr>
        <w:t>i</w:t>
      </w:r>
      <w:r>
        <w:rPr>
          <w:spacing w:val="5"/>
          <w:sz w:val="24"/>
          <w:szCs w:val="24"/>
        </w:rPr>
        <w:t>d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.</w:t>
      </w:r>
      <w:r>
        <w:rPr>
          <w:spacing w:val="38"/>
          <w:sz w:val="24"/>
          <w:szCs w:val="24"/>
        </w:rPr>
        <w:t xml:space="preserve"> </w:t>
      </w:r>
      <w:r>
        <w:rPr>
          <w:spacing w:val="4"/>
          <w:sz w:val="24"/>
          <w:szCs w:val="24"/>
        </w:rPr>
        <w:t>O</w:t>
      </w:r>
      <w:r>
        <w:rPr>
          <w:spacing w:val="-4"/>
          <w:sz w:val="24"/>
          <w:szCs w:val="24"/>
        </w:rPr>
        <w:t>l</w:t>
      </w:r>
      <w:r>
        <w:rPr>
          <w:spacing w:val="4"/>
          <w:sz w:val="24"/>
          <w:szCs w:val="24"/>
        </w:rPr>
        <w:t>e</w:t>
      </w:r>
      <w:r>
        <w:rPr>
          <w:sz w:val="24"/>
          <w:szCs w:val="24"/>
        </w:rPr>
        <w:t>h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4"/>
          <w:sz w:val="24"/>
          <w:szCs w:val="24"/>
        </w:rPr>
        <w:t>e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a</w:t>
      </w:r>
      <w:r>
        <w:rPr>
          <w:spacing w:val="40"/>
          <w:sz w:val="24"/>
          <w:szCs w:val="24"/>
        </w:rPr>
        <w:t xml:space="preserve"> </w:t>
      </w:r>
      <w:r>
        <w:rPr>
          <w:spacing w:val="-9"/>
          <w:sz w:val="24"/>
          <w:szCs w:val="24"/>
        </w:rPr>
        <w:t>i</w:t>
      </w:r>
      <w:r>
        <w:rPr>
          <w:spacing w:val="5"/>
          <w:sz w:val="24"/>
          <w:szCs w:val="24"/>
        </w:rPr>
        <w:t>t</w:t>
      </w:r>
      <w:r>
        <w:rPr>
          <w:sz w:val="24"/>
          <w:szCs w:val="24"/>
        </w:rPr>
        <w:t>u,</w:t>
      </w:r>
      <w:r>
        <w:rPr>
          <w:spacing w:val="38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d</w:t>
      </w:r>
      <w:r>
        <w:rPr>
          <w:spacing w:val="-9"/>
          <w:sz w:val="24"/>
          <w:szCs w:val="24"/>
        </w:rPr>
        <w:t>i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6"/>
          <w:sz w:val="24"/>
          <w:szCs w:val="24"/>
        </w:rPr>
        <w:t>r</w:t>
      </w:r>
      <w:r>
        <w:rPr>
          <w:spacing w:val="-4"/>
          <w:sz w:val="24"/>
          <w:szCs w:val="24"/>
        </w:rPr>
        <w:t>l</w:t>
      </w:r>
      <w:r>
        <w:rPr>
          <w:sz w:val="24"/>
          <w:szCs w:val="24"/>
        </w:rPr>
        <w:t>uk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gu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u</w:t>
      </w:r>
      <w:r>
        <w:rPr>
          <w:spacing w:val="41"/>
          <w:sz w:val="24"/>
          <w:szCs w:val="24"/>
        </w:rPr>
        <w:t xml:space="preserve"> </w:t>
      </w:r>
      <w:r>
        <w:rPr>
          <w:spacing w:val="-10"/>
          <w:sz w:val="24"/>
          <w:szCs w:val="24"/>
        </w:rPr>
        <w:t>y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r</w:t>
      </w:r>
      <w:r>
        <w:rPr>
          <w:spacing w:val="5"/>
          <w:sz w:val="24"/>
          <w:szCs w:val="24"/>
        </w:rPr>
        <w:t>o</w:t>
      </w:r>
      <w:r>
        <w:rPr>
          <w:spacing w:val="-8"/>
          <w:sz w:val="24"/>
          <w:szCs w:val="24"/>
        </w:rPr>
        <w:t>f</w:t>
      </w:r>
      <w:r>
        <w:rPr>
          <w:spacing w:val="4"/>
          <w:sz w:val="24"/>
          <w:szCs w:val="24"/>
        </w:rPr>
        <w:t>e</w:t>
      </w:r>
      <w:r>
        <w:rPr>
          <w:spacing w:val="2"/>
          <w:sz w:val="24"/>
          <w:szCs w:val="24"/>
        </w:rPr>
        <w:t>s</w:t>
      </w:r>
      <w:r>
        <w:rPr>
          <w:spacing w:val="-9"/>
          <w:sz w:val="24"/>
          <w:szCs w:val="24"/>
        </w:rPr>
        <w:t>i</w:t>
      </w:r>
      <w:r>
        <w:rPr>
          <w:spacing w:val="5"/>
          <w:sz w:val="24"/>
          <w:szCs w:val="24"/>
        </w:rPr>
        <w:t>o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27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d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5"/>
          <w:sz w:val="24"/>
          <w:szCs w:val="24"/>
        </w:rPr>
        <w:t>o</w:t>
      </w:r>
      <w:r>
        <w:rPr>
          <w:spacing w:val="-9"/>
          <w:sz w:val="24"/>
          <w:szCs w:val="24"/>
        </w:rPr>
        <w:t>m</w:t>
      </w:r>
      <w:r>
        <w:rPr>
          <w:spacing w:val="5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5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. H</w:t>
      </w:r>
      <w:r>
        <w:rPr>
          <w:spacing w:val="3"/>
          <w:sz w:val="24"/>
          <w:szCs w:val="24"/>
        </w:rPr>
        <w:t>a</w:t>
      </w:r>
      <w:r>
        <w:rPr>
          <w:sz w:val="24"/>
          <w:szCs w:val="24"/>
        </w:rPr>
        <w:t xml:space="preserve">l </w:t>
      </w:r>
      <w:r>
        <w:rPr>
          <w:spacing w:val="5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ut</w:t>
      </w:r>
      <w:r>
        <w:rPr>
          <w:spacing w:val="15"/>
          <w:sz w:val="24"/>
          <w:szCs w:val="24"/>
        </w:rPr>
        <w:t xml:space="preserve"> </w:t>
      </w:r>
      <w:r>
        <w:rPr>
          <w:spacing w:val="-9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up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kun</w:t>
      </w:r>
      <w:r>
        <w:rPr>
          <w:spacing w:val="4"/>
          <w:sz w:val="24"/>
          <w:szCs w:val="24"/>
        </w:rPr>
        <w:t>c</w:t>
      </w:r>
      <w:r>
        <w:rPr>
          <w:sz w:val="24"/>
          <w:szCs w:val="24"/>
        </w:rPr>
        <w:t xml:space="preserve">i </w:t>
      </w:r>
      <w:r>
        <w:rPr>
          <w:spacing w:val="5"/>
          <w:sz w:val="24"/>
          <w:szCs w:val="24"/>
        </w:rPr>
        <w:t>u</w:t>
      </w:r>
      <w:r>
        <w:rPr>
          <w:spacing w:val="-5"/>
          <w:sz w:val="24"/>
          <w:szCs w:val="24"/>
        </w:rPr>
        <w:t>n</w:t>
      </w:r>
      <w:r>
        <w:rPr>
          <w:spacing w:val="5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9"/>
          <w:sz w:val="24"/>
          <w:szCs w:val="24"/>
        </w:rPr>
        <w:t xml:space="preserve"> </w:t>
      </w:r>
      <w:r>
        <w:rPr>
          <w:spacing w:val="-9"/>
          <w:sz w:val="24"/>
          <w:szCs w:val="24"/>
        </w:rPr>
        <w:t>m</w:t>
      </w:r>
      <w:r>
        <w:rPr>
          <w:spacing w:val="4"/>
          <w:sz w:val="24"/>
          <w:szCs w:val="24"/>
        </w:rPr>
        <w:t>e</w:t>
      </w:r>
      <w:r>
        <w:rPr>
          <w:spacing w:val="-4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k</w:t>
      </w:r>
      <w:r>
        <w:rPr>
          <w:spacing w:val="-2"/>
          <w:sz w:val="24"/>
          <w:szCs w:val="24"/>
        </w:rPr>
        <w:t>s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n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4"/>
          <w:sz w:val="24"/>
          <w:szCs w:val="24"/>
        </w:rPr>
        <w:t>e</w:t>
      </w:r>
      <w:r>
        <w:rPr>
          <w:spacing w:val="-5"/>
          <w:sz w:val="24"/>
          <w:szCs w:val="24"/>
        </w:rPr>
        <w:t>n</w:t>
      </w:r>
      <w:r>
        <w:rPr>
          <w:spacing w:val="5"/>
          <w:sz w:val="24"/>
          <w:szCs w:val="24"/>
        </w:rPr>
        <w:t>d</w:t>
      </w:r>
      <w:r>
        <w:rPr>
          <w:spacing w:val="-4"/>
          <w:sz w:val="24"/>
          <w:szCs w:val="24"/>
        </w:rPr>
        <w:t>i</w:t>
      </w:r>
      <w:r>
        <w:rPr>
          <w:spacing w:val="5"/>
          <w:sz w:val="24"/>
          <w:szCs w:val="24"/>
        </w:rPr>
        <w:t>d</w:t>
      </w:r>
      <w:r>
        <w:rPr>
          <w:spacing w:val="-9"/>
          <w:sz w:val="24"/>
          <w:szCs w:val="24"/>
        </w:rPr>
        <w:t>i</w:t>
      </w:r>
      <w:r>
        <w:rPr>
          <w:spacing w:val="5"/>
          <w:sz w:val="24"/>
          <w:szCs w:val="24"/>
        </w:rPr>
        <w:t>k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0"/>
          <w:sz w:val="24"/>
          <w:szCs w:val="24"/>
        </w:rPr>
        <w:t xml:space="preserve"> </w:t>
      </w:r>
      <w:r>
        <w:rPr>
          <w:spacing w:val="-10"/>
          <w:sz w:val="24"/>
          <w:szCs w:val="24"/>
        </w:rPr>
        <w:t>y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ku</w:t>
      </w:r>
      <w:r>
        <w:rPr>
          <w:spacing w:val="4"/>
          <w:sz w:val="24"/>
          <w:szCs w:val="24"/>
        </w:rPr>
        <w:t>a</w:t>
      </w:r>
      <w:r>
        <w:rPr>
          <w:spacing w:val="-4"/>
          <w:sz w:val="24"/>
          <w:szCs w:val="24"/>
        </w:rPr>
        <w:t>l</w:t>
      </w:r>
      <w:r>
        <w:rPr>
          <w:spacing w:val="-9"/>
          <w:sz w:val="24"/>
          <w:szCs w:val="24"/>
        </w:rPr>
        <w:t>i</w:t>
      </w:r>
      <w:r>
        <w:rPr>
          <w:spacing w:val="5"/>
          <w:sz w:val="24"/>
          <w:szCs w:val="24"/>
        </w:rPr>
        <w:t>t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8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 xml:space="preserve">di </w:t>
      </w:r>
      <w:r>
        <w:rPr>
          <w:spacing w:val="-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9"/>
          <w:sz w:val="24"/>
          <w:szCs w:val="24"/>
        </w:rPr>
        <w:t>o</w:t>
      </w:r>
      <w:r>
        <w:rPr>
          <w:spacing w:val="-9"/>
          <w:sz w:val="24"/>
          <w:szCs w:val="24"/>
        </w:rPr>
        <w:t>l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h</w:t>
      </w:r>
      <w:r>
        <w:rPr>
          <w:sz w:val="24"/>
          <w:szCs w:val="24"/>
        </w:rPr>
        <w:t>.</w:t>
      </w:r>
      <w:r>
        <w:rPr>
          <w:spacing w:val="20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(</w:t>
      </w:r>
      <w:r>
        <w:rPr>
          <w:spacing w:val="2"/>
          <w:sz w:val="24"/>
          <w:szCs w:val="24"/>
        </w:rPr>
        <w:t>M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ni</w:t>
      </w:r>
      <w:r>
        <w:rPr>
          <w:spacing w:val="-4"/>
          <w:sz w:val="24"/>
          <w:szCs w:val="24"/>
        </w:rPr>
        <w:t>m</w:t>
      </w:r>
      <w:r>
        <w:rPr>
          <w:spacing w:val="4"/>
          <w:sz w:val="24"/>
          <w:szCs w:val="24"/>
        </w:rPr>
        <w:t>a</w:t>
      </w:r>
      <w:r>
        <w:rPr>
          <w:spacing w:val="-9"/>
          <w:sz w:val="24"/>
          <w:szCs w:val="24"/>
        </w:rPr>
        <w:t>l</w:t>
      </w:r>
      <w:r>
        <w:rPr>
          <w:sz w:val="24"/>
          <w:szCs w:val="24"/>
        </w:rPr>
        <w:t>,</w:t>
      </w:r>
      <w:r>
        <w:rPr>
          <w:spacing w:val="49"/>
          <w:sz w:val="24"/>
          <w:szCs w:val="24"/>
        </w:rPr>
        <w:t xml:space="preserve"> </w:t>
      </w:r>
      <w:r>
        <w:rPr>
          <w:sz w:val="24"/>
          <w:szCs w:val="24"/>
        </w:rPr>
        <w:t>gu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u</w:t>
      </w:r>
      <w:r>
        <w:rPr>
          <w:spacing w:val="5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m</w:t>
      </w:r>
      <w:r>
        <w:rPr>
          <w:spacing w:val="4"/>
          <w:sz w:val="24"/>
          <w:szCs w:val="24"/>
        </w:rPr>
        <w:t>e</w:t>
      </w:r>
      <w:r>
        <w:rPr>
          <w:spacing w:val="-4"/>
          <w:sz w:val="24"/>
          <w:szCs w:val="24"/>
        </w:rPr>
        <w:t>m</w:t>
      </w:r>
      <w:r>
        <w:rPr>
          <w:spacing w:val="4"/>
          <w:sz w:val="24"/>
          <w:szCs w:val="24"/>
        </w:rPr>
        <w:t>e</w:t>
      </w:r>
      <w:r>
        <w:rPr>
          <w:spacing w:val="-5"/>
          <w:sz w:val="24"/>
          <w:szCs w:val="24"/>
        </w:rPr>
        <w:t>n</w:t>
      </w:r>
      <w:r>
        <w:rPr>
          <w:spacing w:val="5"/>
          <w:sz w:val="24"/>
          <w:szCs w:val="24"/>
        </w:rPr>
        <w:t>u</w:t>
      </w:r>
      <w:r>
        <w:rPr>
          <w:sz w:val="24"/>
          <w:szCs w:val="24"/>
        </w:rPr>
        <w:t>hi</w:t>
      </w:r>
      <w:r>
        <w:rPr>
          <w:spacing w:val="33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d</w:t>
      </w:r>
      <w:r>
        <w:rPr>
          <w:spacing w:val="4"/>
          <w:sz w:val="24"/>
          <w:szCs w:val="24"/>
        </w:rPr>
        <w:t>e</w:t>
      </w:r>
      <w:r>
        <w:rPr>
          <w:spacing w:val="-3"/>
          <w:sz w:val="24"/>
          <w:szCs w:val="24"/>
        </w:rPr>
        <w:t>f</w:t>
      </w:r>
      <w:r>
        <w:rPr>
          <w:spacing w:val="-4"/>
          <w:sz w:val="24"/>
          <w:szCs w:val="24"/>
        </w:rPr>
        <w:t>i</w:t>
      </w:r>
      <w:r>
        <w:rPr>
          <w:spacing w:val="5"/>
          <w:sz w:val="24"/>
          <w:szCs w:val="24"/>
        </w:rPr>
        <w:t>n</w:t>
      </w:r>
      <w:r>
        <w:rPr>
          <w:spacing w:val="-4"/>
          <w:sz w:val="24"/>
          <w:szCs w:val="24"/>
        </w:rPr>
        <w:t>i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52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46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pacing w:val="-3"/>
          <w:sz w:val="24"/>
          <w:szCs w:val="24"/>
        </w:rPr>
        <w:t>r</w:t>
      </w:r>
      <w:r>
        <w:rPr>
          <w:spacing w:val="5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5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-9"/>
          <w:sz w:val="24"/>
          <w:szCs w:val="24"/>
        </w:rPr>
        <w:t>l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37"/>
          <w:sz w:val="24"/>
          <w:szCs w:val="24"/>
        </w:rPr>
        <w:t xml:space="preserve"> </w:t>
      </w:r>
      <w:r>
        <w:rPr>
          <w:sz w:val="24"/>
          <w:szCs w:val="24"/>
        </w:rPr>
        <w:t>U</w:t>
      </w:r>
      <w:r>
        <w:rPr>
          <w:spacing w:val="4"/>
          <w:sz w:val="24"/>
          <w:szCs w:val="24"/>
        </w:rPr>
        <w:t>U</w:t>
      </w:r>
      <w:r>
        <w:rPr>
          <w:spacing w:val="-5"/>
          <w:sz w:val="24"/>
          <w:szCs w:val="24"/>
        </w:rPr>
        <w:t>n</w:t>
      </w:r>
      <w:r>
        <w:rPr>
          <w:spacing w:val="9"/>
          <w:sz w:val="24"/>
          <w:szCs w:val="24"/>
        </w:rPr>
        <w:t>o</w:t>
      </w:r>
      <w:r>
        <w:rPr>
          <w:spacing w:val="-9"/>
          <w:sz w:val="24"/>
          <w:szCs w:val="24"/>
        </w:rPr>
        <w:t>m</w:t>
      </w:r>
      <w:r>
        <w:rPr>
          <w:spacing w:val="5"/>
          <w:sz w:val="24"/>
          <w:szCs w:val="24"/>
        </w:rPr>
        <w:t>o</w:t>
      </w:r>
      <w:r>
        <w:rPr>
          <w:sz w:val="24"/>
          <w:szCs w:val="24"/>
        </w:rPr>
        <w:t>r</w:t>
      </w:r>
      <w:r>
        <w:rPr>
          <w:spacing w:val="48"/>
          <w:sz w:val="24"/>
          <w:szCs w:val="24"/>
        </w:rPr>
        <w:t xml:space="preserve"> </w:t>
      </w:r>
      <w:r>
        <w:rPr>
          <w:sz w:val="24"/>
          <w:szCs w:val="24"/>
        </w:rPr>
        <w:t>20</w:t>
      </w:r>
      <w:r>
        <w:rPr>
          <w:spacing w:val="36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pacing w:val="-5"/>
          <w:sz w:val="24"/>
          <w:szCs w:val="24"/>
        </w:rPr>
        <w:t>h</w:t>
      </w:r>
      <w:r>
        <w:rPr>
          <w:sz w:val="24"/>
          <w:szCs w:val="24"/>
        </w:rPr>
        <w:t>un</w:t>
      </w:r>
    </w:p>
    <w:p w14:paraId="35C32C02" w14:textId="77777777" w:rsidR="004B6A22" w:rsidRDefault="00B87028" w:rsidP="005F2596">
      <w:pPr>
        <w:spacing w:line="360" w:lineRule="auto"/>
        <w:ind w:right="46"/>
        <w:jc w:val="both"/>
        <w:rPr>
          <w:sz w:val="24"/>
          <w:szCs w:val="24"/>
        </w:rPr>
      </w:pPr>
      <w:r>
        <w:rPr>
          <w:sz w:val="24"/>
          <w:szCs w:val="24"/>
        </w:rPr>
        <w:t>2003</w:t>
      </w:r>
      <w:r>
        <w:rPr>
          <w:spacing w:val="1"/>
          <w:sz w:val="24"/>
          <w:szCs w:val="24"/>
        </w:rPr>
        <w:t>)</w:t>
      </w:r>
      <w:r>
        <w:rPr>
          <w:sz w:val="24"/>
          <w:szCs w:val="24"/>
        </w:rPr>
        <w:t>.</w:t>
      </w:r>
    </w:p>
    <w:p w14:paraId="1B7C0A97" w14:textId="77777777" w:rsidR="004B6A22" w:rsidRDefault="004B6A22" w:rsidP="005F2596">
      <w:pPr>
        <w:spacing w:line="360" w:lineRule="auto"/>
        <w:ind w:right="46"/>
        <w:jc w:val="both"/>
        <w:rPr>
          <w:sz w:val="14"/>
          <w:szCs w:val="14"/>
        </w:rPr>
      </w:pPr>
    </w:p>
    <w:p w14:paraId="00AF0FBC" w14:textId="7AA256C0" w:rsidR="004B6A22" w:rsidRPr="008C627C" w:rsidRDefault="00B87028" w:rsidP="008C627C">
      <w:pPr>
        <w:pStyle w:val="ListParagraph"/>
        <w:numPr>
          <w:ilvl w:val="0"/>
          <w:numId w:val="2"/>
        </w:numPr>
        <w:tabs>
          <w:tab w:val="left" w:pos="426"/>
        </w:tabs>
        <w:spacing w:line="360" w:lineRule="auto"/>
        <w:ind w:left="426" w:right="46" w:hanging="426"/>
        <w:jc w:val="both"/>
        <w:rPr>
          <w:b/>
          <w:sz w:val="24"/>
          <w:szCs w:val="24"/>
        </w:rPr>
      </w:pPr>
      <w:r w:rsidRPr="008C627C">
        <w:rPr>
          <w:b/>
          <w:sz w:val="24"/>
          <w:szCs w:val="24"/>
        </w:rPr>
        <w:t>Ind</w:t>
      </w:r>
      <w:r>
        <w:rPr>
          <w:b/>
          <w:sz w:val="24"/>
          <w:szCs w:val="24"/>
        </w:rPr>
        <w:t>i</w:t>
      </w:r>
      <w:r w:rsidRPr="008C627C">
        <w:rPr>
          <w:b/>
          <w:sz w:val="24"/>
          <w:szCs w:val="24"/>
        </w:rPr>
        <w:t>k</w:t>
      </w:r>
      <w:r>
        <w:rPr>
          <w:b/>
          <w:sz w:val="24"/>
          <w:szCs w:val="24"/>
        </w:rPr>
        <w:t>a</w:t>
      </w:r>
      <w:r w:rsidRPr="008C627C">
        <w:rPr>
          <w:b/>
          <w:sz w:val="24"/>
          <w:szCs w:val="24"/>
        </w:rPr>
        <w:t>t</w:t>
      </w:r>
      <w:r>
        <w:rPr>
          <w:b/>
          <w:sz w:val="24"/>
          <w:szCs w:val="24"/>
        </w:rPr>
        <w:t>or</w:t>
      </w:r>
      <w:r w:rsidRPr="008C627C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g</w:t>
      </w:r>
      <w:r w:rsidRPr="008C627C">
        <w:rPr>
          <w:b/>
          <w:sz w:val="24"/>
          <w:szCs w:val="24"/>
        </w:rPr>
        <w:t>ur</w:t>
      </w:r>
      <w:r>
        <w:rPr>
          <w:b/>
          <w:sz w:val="24"/>
          <w:szCs w:val="24"/>
        </w:rPr>
        <w:t>u</w:t>
      </w:r>
      <w:r w:rsidRPr="008C627C">
        <w:rPr>
          <w:b/>
          <w:sz w:val="24"/>
          <w:szCs w:val="24"/>
        </w:rPr>
        <w:t xml:space="preserve"> profes</w:t>
      </w:r>
      <w:r>
        <w:rPr>
          <w:b/>
          <w:sz w:val="24"/>
          <w:szCs w:val="24"/>
        </w:rPr>
        <w:t>io</w:t>
      </w:r>
      <w:r w:rsidRPr="008C627C">
        <w:rPr>
          <w:b/>
          <w:sz w:val="24"/>
          <w:szCs w:val="24"/>
        </w:rPr>
        <w:t>nal</w:t>
      </w:r>
      <w:r>
        <w:rPr>
          <w:b/>
          <w:sz w:val="24"/>
          <w:szCs w:val="24"/>
        </w:rPr>
        <w:t>:</w:t>
      </w:r>
    </w:p>
    <w:p w14:paraId="04B9EF8D" w14:textId="5994424B" w:rsidR="004B6A22" w:rsidRPr="008C627C" w:rsidRDefault="00B87028" w:rsidP="008C627C">
      <w:pPr>
        <w:pStyle w:val="ListParagraph"/>
        <w:numPr>
          <w:ilvl w:val="1"/>
          <w:numId w:val="2"/>
        </w:numPr>
        <w:tabs>
          <w:tab w:val="left" w:pos="426"/>
        </w:tabs>
        <w:spacing w:line="360" w:lineRule="auto"/>
        <w:ind w:left="426" w:right="46"/>
        <w:jc w:val="both"/>
        <w:rPr>
          <w:sz w:val="24"/>
          <w:szCs w:val="24"/>
        </w:rPr>
      </w:pPr>
      <w:r w:rsidRPr="008C627C">
        <w:rPr>
          <w:spacing w:val="-5"/>
          <w:sz w:val="24"/>
          <w:szCs w:val="24"/>
        </w:rPr>
        <w:t>K</w:t>
      </w:r>
      <w:r w:rsidRPr="008C627C">
        <w:rPr>
          <w:spacing w:val="1"/>
          <w:sz w:val="24"/>
          <w:szCs w:val="24"/>
        </w:rPr>
        <w:t>r</w:t>
      </w:r>
      <w:r w:rsidRPr="008C627C">
        <w:rPr>
          <w:spacing w:val="-1"/>
          <w:sz w:val="24"/>
          <w:szCs w:val="24"/>
        </w:rPr>
        <w:t>ea</w:t>
      </w:r>
      <w:r w:rsidRPr="008C627C">
        <w:rPr>
          <w:spacing w:val="10"/>
          <w:sz w:val="24"/>
          <w:szCs w:val="24"/>
        </w:rPr>
        <w:t>t</w:t>
      </w:r>
      <w:r w:rsidRPr="008C627C">
        <w:rPr>
          <w:spacing w:val="-4"/>
          <w:sz w:val="24"/>
          <w:szCs w:val="24"/>
        </w:rPr>
        <w:t>i</w:t>
      </w:r>
      <w:r w:rsidRPr="008C627C">
        <w:rPr>
          <w:spacing w:val="-8"/>
          <w:sz w:val="24"/>
          <w:szCs w:val="24"/>
        </w:rPr>
        <w:t>f</w:t>
      </w:r>
      <w:r w:rsidRPr="008C627C">
        <w:rPr>
          <w:sz w:val="24"/>
          <w:szCs w:val="24"/>
        </w:rPr>
        <w:t>:</w:t>
      </w:r>
      <w:r w:rsidRPr="008C627C">
        <w:rPr>
          <w:spacing w:val="-1"/>
          <w:sz w:val="24"/>
          <w:szCs w:val="24"/>
        </w:rPr>
        <w:t xml:space="preserve"> </w:t>
      </w:r>
      <w:r w:rsidRPr="008C627C">
        <w:rPr>
          <w:spacing w:val="5"/>
          <w:sz w:val="24"/>
          <w:szCs w:val="24"/>
        </w:rPr>
        <w:t>t</w:t>
      </w:r>
      <w:r w:rsidRPr="008C627C">
        <w:rPr>
          <w:sz w:val="24"/>
          <w:szCs w:val="24"/>
        </w:rPr>
        <w:t>dk</w:t>
      </w:r>
      <w:r w:rsidRPr="008C627C">
        <w:rPr>
          <w:spacing w:val="-2"/>
          <w:sz w:val="24"/>
          <w:szCs w:val="24"/>
        </w:rPr>
        <w:t xml:space="preserve"> </w:t>
      </w:r>
      <w:r w:rsidRPr="008C627C">
        <w:rPr>
          <w:spacing w:val="-5"/>
          <w:sz w:val="24"/>
          <w:szCs w:val="24"/>
        </w:rPr>
        <w:t>h</w:t>
      </w:r>
      <w:r w:rsidRPr="008C627C">
        <w:rPr>
          <w:spacing w:val="-1"/>
          <w:sz w:val="24"/>
          <w:szCs w:val="24"/>
        </w:rPr>
        <w:t>a</w:t>
      </w:r>
      <w:r w:rsidRPr="008C627C">
        <w:rPr>
          <w:sz w:val="24"/>
          <w:szCs w:val="24"/>
        </w:rPr>
        <w:t>n</w:t>
      </w:r>
      <w:r w:rsidRPr="008C627C">
        <w:rPr>
          <w:spacing w:val="-5"/>
          <w:sz w:val="24"/>
          <w:szCs w:val="24"/>
        </w:rPr>
        <w:t>y</w:t>
      </w:r>
      <w:r w:rsidRPr="008C627C">
        <w:rPr>
          <w:sz w:val="24"/>
          <w:szCs w:val="24"/>
        </w:rPr>
        <w:t>a</w:t>
      </w:r>
      <w:r w:rsidRPr="008C627C">
        <w:rPr>
          <w:spacing w:val="1"/>
          <w:sz w:val="24"/>
          <w:szCs w:val="24"/>
        </w:rPr>
        <w:t xml:space="preserve"> </w:t>
      </w:r>
      <w:r w:rsidRPr="008C627C">
        <w:rPr>
          <w:spacing w:val="-5"/>
          <w:sz w:val="24"/>
          <w:szCs w:val="24"/>
        </w:rPr>
        <w:t>b</w:t>
      </w:r>
      <w:r w:rsidRPr="008C627C">
        <w:rPr>
          <w:spacing w:val="-1"/>
          <w:sz w:val="24"/>
          <w:szCs w:val="24"/>
        </w:rPr>
        <w:t>a</w:t>
      </w:r>
      <w:r w:rsidRPr="008C627C">
        <w:rPr>
          <w:sz w:val="24"/>
          <w:szCs w:val="24"/>
        </w:rPr>
        <w:t>wa</w:t>
      </w:r>
      <w:r w:rsidRPr="008C627C">
        <w:rPr>
          <w:spacing w:val="2"/>
          <w:sz w:val="24"/>
          <w:szCs w:val="24"/>
        </w:rPr>
        <w:t xml:space="preserve"> </w:t>
      </w:r>
      <w:r w:rsidRPr="008C627C">
        <w:rPr>
          <w:spacing w:val="-5"/>
          <w:sz w:val="24"/>
          <w:szCs w:val="24"/>
        </w:rPr>
        <w:t>b</w:t>
      </w:r>
      <w:r w:rsidRPr="008C627C">
        <w:rPr>
          <w:sz w:val="24"/>
          <w:szCs w:val="24"/>
        </w:rPr>
        <w:t>uku,</w:t>
      </w:r>
      <w:r w:rsidRPr="008C627C">
        <w:rPr>
          <w:spacing w:val="9"/>
          <w:sz w:val="24"/>
          <w:szCs w:val="24"/>
        </w:rPr>
        <w:t xml:space="preserve"> </w:t>
      </w:r>
      <w:r w:rsidRPr="008C627C">
        <w:rPr>
          <w:spacing w:val="-9"/>
          <w:sz w:val="24"/>
          <w:szCs w:val="24"/>
        </w:rPr>
        <w:t>m</w:t>
      </w:r>
      <w:r w:rsidRPr="008C627C">
        <w:rPr>
          <w:spacing w:val="4"/>
          <w:sz w:val="24"/>
          <w:szCs w:val="24"/>
        </w:rPr>
        <w:t>e</w:t>
      </w:r>
      <w:r w:rsidRPr="008C627C">
        <w:rPr>
          <w:spacing w:val="-5"/>
          <w:sz w:val="24"/>
          <w:szCs w:val="24"/>
        </w:rPr>
        <w:t>n</w:t>
      </w:r>
      <w:r w:rsidRPr="008C627C">
        <w:rPr>
          <w:spacing w:val="-1"/>
          <w:sz w:val="24"/>
          <w:szCs w:val="24"/>
        </w:rPr>
        <w:t>ca</w:t>
      </w:r>
      <w:r w:rsidRPr="008C627C">
        <w:rPr>
          <w:spacing w:val="5"/>
          <w:sz w:val="24"/>
          <w:szCs w:val="24"/>
        </w:rPr>
        <w:t>t</w:t>
      </w:r>
      <w:r w:rsidRPr="008C627C">
        <w:rPr>
          <w:spacing w:val="-1"/>
          <w:sz w:val="24"/>
          <w:szCs w:val="24"/>
        </w:rPr>
        <w:t>a</w:t>
      </w:r>
      <w:r w:rsidRPr="008C627C">
        <w:rPr>
          <w:sz w:val="24"/>
          <w:szCs w:val="24"/>
        </w:rPr>
        <w:t>t</w:t>
      </w:r>
      <w:r w:rsidR="008C627C">
        <w:rPr>
          <w:sz w:val="24"/>
          <w:szCs w:val="24"/>
        </w:rPr>
        <w:t>,</w:t>
      </w:r>
      <w:r w:rsidRPr="008C627C">
        <w:rPr>
          <w:spacing w:val="4"/>
          <w:sz w:val="24"/>
          <w:szCs w:val="24"/>
        </w:rPr>
        <w:t xml:space="preserve"> </w:t>
      </w:r>
      <w:r w:rsidR="008C627C">
        <w:rPr>
          <w:spacing w:val="4"/>
          <w:sz w:val="24"/>
          <w:szCs w:val="24"/>
        </w:rPr>
        <w:t>m</w:t>
      </w:r>
      <w:r w:rsidRPr="008C627C">
        <w:rPr>
          <w:spacing w:val="4"/>
          <w:sz w:val="24"/>
          <w:szCs w:val="24"/>
        </w:rPr>
        <w:t>e</w:t>
      </w:r>
      <w:r w:rsidRPr="008C627C">
        <w:rPr>
          <w:spacing w:val="-5"/>
          <w:sz w:val="24"/>
          <w:szCs w:val="24"/>
        </w:rPr>
        <w:t>n</w:t>
      </w:r>
      <w:r w:rsidRPr="008C627C">
        <w:rPr>
          <w:spacing w:val="5"/>
          <w:sz w:val="24"/>
          <w:szCs w:val="24"/>
        </w:rPr>
        <w:t>g</w:t>
      </w:r>
      <w:r w:rsidRPr="008C627C">
        <w:rPr>
          <w:sz w:val="24"/>
          <w:szCs w:val="24"/>
        </w:rPr>
        <w:t>k</w:t>
      </w:r>
      <w:r w:rsidRPr="008C627C">
        <w:rPr>
          <w:spacing w:val="1"/>
          <w:sz w:val="24"/>
          <w:szCs w:val="24"/>
        </w:rPr>
        <w:t>r</w:t>
      </w:r>
      <w:r w:rsidRPr="008C627C">
        <w:rPr>
          <w:spacing w:val="-1"/>
          <w:sz w:val="24"/>
          <w:szCs w:val="24"/>
        </w:rPr>
        <w:t>ea</w:t>
      </w:r>
      <w:r w:rsidRPr="008C627C">
        <w:rPr>
          <w:spacing w:val="2"/>
          <w:sz w:val="24"/>
          <w:szCs w:val="24"/>
        </w:rPr>
        <w:t>s</w:t>
      </w:r>
      <w:r w:rsidRPr="008C627C">
        <w:rPr>
          <w:sz w:val="24"/>
          <w:szCs w:val="24"/>
        </w:rPr>
        <w:t>i</w:t>
      </w:r>
      <w:r w:rsidRPr="008C627C">
        <w:rPr>
          <w:spacing w:val="-20"/>
          <w:sz w:val="24"/>
          <w:szCs w:val="24"/>
        </w:rPr>
        <w:t xml:space="preserve"> </w:t>
      </w:r>
      <w:r w:rsidRPr="008C627C">
        <w:rPr>
          <w:sz w:val="24"/>
          <w:szCs w:val="24"/>
        </w:rPr>
        <w:t>k</w:t>
      </w:r>
      <w:r w:rsidRPr="008C627C">
        <w:rPr>
          <w:spacing w:val="4"/>
          <w:sz w:val="24"/>
          <w:szCs w:val="24"/>
        </w:rPr>
        <w:t>e</w:t>
      </w:r>
      <w:r w:rsidRPr="008C627C">
        <w:rPr>
          <w:spacing w:val="-4"/>
          <w:sz w:val="24"/>
          <w:szCs w:val="24"/>
        </w:rPr>
        <w:t>l</w:t>
      </w:r>
      <w:r w:rsidRPr="008C627C">
        <w:rPr>
          <w:spacing w:val="4"/>
          <w:sz w:val="24"/>
          <w:szCs w:val="24"/>
        </w:rPr>
        <w:t>a</w:t>
      </w:r>
      <w:r w:rsidRPr="008C627C">
        <w:rPr>
          <w:spacing w:val="-2"/>
          <w:sz w:val="24"/>
          <w:szCs w:val="24"/>
        </w:rPr>
        <w:t>s</w:t>
      </w:r>
      <w:r w:rsidRPr="008C627C">
        <w:rPr>
          <w:sz w:val="24"/>
          <w:szCs w:val="24"/>
        </w:rPr>
        <w:t>.</w:t>
      </w:r>
    </w:p>
    <w:p w14:paraId="4A1C9B65" w14:textId="0E68281A" w:rsidR="004B6A22" w:rsidRPr="008C627C" w:rsidRDefault="00B87028" w:rsidP="008C627C">
      <w:pPr>
        <w:pStyle w:val="ListParagraph"/>
        <w:numPr>
          <w:ilvl w:val="1"/>
          <w:numId w:val="2"/>
        </w:numPr>
        <w:tabs>
          <w:tab w:val="left" w:pos="426"/>
        </w:tabs>
        <w:spacing w:line="360" w:lineRule="auto"/>
        <w:ind w:left="426" w:right="46"/>
        <w:jc w:val="both"/>
        <w:rPr>
          <w:sz w:val="24"/>
          <w:szCs w:val="24"/>
        </w:rPr>
      </w:pPr>
      <w:r w:rsidRPr="008C627C">
        <w:rPr>
          <w:spacing w:val="1"/>
          <w:sz w:val="24"/>
          <w:szCs w:val="24"/>
        </w:rPr>
        <w:t>I</w:t>
      </w:r>
      <w:r w:rsidRPr="008C627C">
        <w:rPr>
          <w:spacing w:val="-5"/>
          <w:sz w:val="24"/>
          <w:szCs w:val="24"/>
        </w:rPr>
        <w:t>n</w:t>
      </w:r>
      <w:r w:rsidRPr="008C627C">
        <w:rPr>
          <w:spacing w:val="5"/>
          <w:sz w:val="24"/>
          <w:szCs w:val="24"/>
        </w:rPr>
        <w:t>o</w:t>
      </w:r>
      <w:r w:rsidRPr="008C627C">
        <w:rPr>
          <w:spacing w:val="-5"/>
          <w:sz w:val="24"/>
          <w:szCs w:val="24"/>
        </w:rPr>
        <w:t>v</w:t>
      </w:r>
      <w:r w:rsidRPr="008C627C">
        <w:rPr>
          <w:spacing w:val="-1"/>
          <w:sz w:val="24"/>
          <w:szCs w:val="24"/>
        </w:rPr>
        <w:t>a</w:t>
      </w:r>
      <w:r w:rsidRPr="008C627C">
        <w:rPr>
          <w:spacing w:val="10"/>
          <w:sz w:val="24"/>
          <w:szCs w:val="24"/>
        </w:rPr>
        <w:t>t</w:t>
      </w:r>
      <w:r w:rsidRPr="008C627C">
        <w:rPr>
          <w:spacing w:val="-4"/>
          <w:sz w:val="24"/>
          <w:szCs w:val="24"/>
        </w:rPr>
        <w:t>i</w:t>
      </w:r>
      <w:r w:rsidRPr="008C627C">
        <w:rPr>
          <w:spacing w:val="-8"/>
          <w:sz w:val="24"/>
          <w:szCs w:val="24"/>
        </w:rPr>
        <w:t>f</w:t>
      </w:r>
      <w:r w:rsidRPr="008C627C">
        <w:rPr>
          <w:sz w:val="24"/>
          <w:szCs w:val="24"/>
        </w:rPr>
        <w:t>:</w:t>
      </w:r>
      <w:r w:rsidRPr="008C627C">
        <w:rPr>
          <w:spacing w:val="8"/>
          <w:sz w:val="24"/>
          <w:szCs w:val="24"/>
        </w:rPr>
        <w:t xml:space="preserve"> </w:t>
      </w:r>
      <w:r w:rsidRPr="008C627C">
        <w:rPr>
          <w:spacing w:val="-9"/>
          <w:sz w:val="24"/>
          <w:szCs w:val="24"/>
        </w:rPr>
        <w:t>m</w:t>
      </w:r>
      <w:r w:rsidRPr="008C627C">
        <w:rPr>
          <w:spacing w:val="4"/>
          <w:sz w:val="24"/>
          <w:szCs w:val="24"/>
        </w:rPr>
        <w:t>e</w:t>
      </w:r>
      <w:r w:rsidRPr="008C627C">
        <w:rPr>
          <w:spacing w:val="-4"/>
          <w:sz w:val="24"/>
          <w:szCs w:val="24"/>
        </w:rPr>
        <w:t>m</w:t>
      </w:r>
      <w:r w:rsidRPr="008C627C">
        <w:rPr>
          <w:sz w:val="24"/>
          <w:szCs w:val="24"/>
        </w:rPr>
        <w:t>p</w:t>
      </w:r>
      <w:r w:rsidRPr="008C627C">
        <w:rPr>
          <w:spacing w:val="5"/>
          <w:sz w:val="24"/>
          <w:szCs w:val="24"/>
        </w:rPr>
        <w:t>u</w:t>
      </w:r>
      <w:r w:rsidRPr="008C627C">
        <w:rPr>
          <w:sz w:val="24"/>
          <w:szCs w:val="24"/>
        </w:rPr>
        <w:t>n</w:t>
      </w:r>
      <w:r w:rsidRPr="008C627C">
        <w:rPr>
          <w:spacing w:val="-5"/>
          <w:sz w:val="24"/>
          <w:szCs w:val="24"/>
        </w:rPr>
        <w:t>y</w:t>
      </w:r>
      <w:r w:rsidRPr="008C627C">
        <w:rPr>
          <w:spacing w:val="4"/>
          <w:sz w:val="24"/>
          <w:szCs w:val="24"/>
        </w:rPr>
        <w:t>a</w:t>
      </w:r>
      <w:r w:rsidRPr="008C627C">
        <w:rPr>
          <w:sz w:val="24"/>
          <w:szCs w:val="24"/>
        </w:rPr>
        <w:t>i</w:t>
      </w:r>
      <w:r w:rsidRPr="008C627C">
        <w:rPr>
          <w:spacing w:val="-6"/>
          <w:sz w:val="24"/>
          <w:szCs w:val="24"/>
        </w:rPr>
        <w:t xml:space="preserve"> </w:t>
      </w:r>
      <w:r w:rsidRPr="008C627C">
        <w:rPr>
          <w:spacing w:val="-4"/>
          <w:sz w:val="24"/>
          <w:szCs w:val="24"/>
        </w:rPr>
        <w:t>i</w:t>
      </w:r>
      <w:r w:rsidRPr="008C627C">
        <w:rPr>
          <w:spacing w:val="-5"/>
          <w:sz w:val="24"/>
          <w:szCs w:val="24"/>
        </w:rPr>
        <w:t>n</w:t>
      </w:r>
      <w:r w:rsidRPr="008C627C">
        <w:rPr>
          <w:spacing w:val="9"/>
          <w:sz w:val="24"/>
          <w:szCs w:val="24"/>
        </w:rPr>
        <w:t>o</w:t>
      </w:r>
      <w:r w:rsidRPr="008C627C">
        <w:rPr>
          <w:spacing w:val="-5"/>
          <w:sz w:val="24"/>
          <w:szCs w:val="24"/>
        </w:rPr>
        <w:t>v</w:t>
      </w:r>
      <w:r w:rsidRPr="008C627C">
        <w:rPr>
          <w:spacing w:val="4"/>
          <w:sz w:val="24"/>
          <w:szCs w:val="24"/>
        </w:rPr>
        <w:t>a</w:t>
      </w:r>
      <w:r w:rsidRPr="008C627C">
        <w:rPr>
          <w:spacing w:val="2"/>
          <w:sz w:val="24"/>
          <w:szCs w:val="24"/>
        </w:rPr>
        <w:t>s</w:t>
      </w:r>
      <w:r w:rsidRPr="008C627C">
        <w:rPr>
          <w:sz w:val="24"/>
          <w:szCs w:val="24"/>
        </w:rPr>
        <w:t>i</w:t>
      </w:r>
      <w:r w:rsidRPr="008C627C">
        <w:rPr>
          <w:spacing w:val="-20"/>
          <w:sz w:val="24"/>
          <w:szCs w:val="24"/>
        </w:rPr>
        <w:t xml:space="preserve"> </w:t>
      </w:r>
      <w:r w:rsidRPr="008C627C">
        <w:rPr>
          <w:sz w:val="24"/>
          <w:szCs w:val="24"/>
        </w:rPr>
        <w:t>d</w:t>
      </w:r>
      <w:r w:rsidRPr="008C627C">
        <w:rPr>
          <w:spacing w:val="4"/>
          <w:sz w:val="24"/>
          <w:szCs w:val="24"/>
        </w:rPr>
        <w:t>a</w:t>
      </w:r>
      <w:r w:rsidRPr="008C627C">
        <w:rPr>
          <w:spacing w:val="-4"/>
          <w:sz w:val="24"/>
          <w:szCs w:val="24"/>
        </w:rPr>
        <w:t>l</w:t>
      </w:r>
      <w:r w:rsidRPr="008C627C">
        <w:rPr>
          <w:spacing w:val="4"/>
          <w:sz w:val="24"/>
          <w:szCs w:val="24"/>
        </w:rPr>
        <w:t>a</w:t>
      </w:r>
      <w:r w:rsidRPr="008C627C">
        <w:rPr>
          <w:sz w:val="24"/>
          <w:szCs w:val="24"/>
        </w:rPr>
        <w:t>m</w:t>
      </w:r>
      <w:r w:rsidRPr="008C627C">
        <w:rPr>
          <w:spacing w:val="-11"/>
          <w:sz w:val="24"/>
          <w:szCs w:val="24"/>
        </w:rPr>
        <w:t xml:space="preserve"> </w:t>
      </w:r>
      <w:r w:rsidR="008C627C">
        <w:rPr>
          <w:spacing w:val="1"/>
          <w:sz w:val="24"/>
          <w:szCs w:val="24"/>
        </w:rPr>
        <w:t>p</w:t>
      </w:r>
      <w:r w:rsidRPr="008C627C">
        <w:rPr>
          <w:spacing w:val="4"/>
          <w:sz w:val="24"/>
          <w:szCs w:val="24"/>
        </w:rPr>
        <w:t>e</w:t>
      </w:r>
      <w:r w:rsidRPr="008C627C">
        <w:rPr>
          <w:spacing w:val="-4"/>
          <w:sz w:val="24"/>
          <w:szCs w:val="24"/>
        </w:rPr>
        <w:t>m</w:t>
      </w:r>
      <w:r w:rsidRPr="008C627C">
        <w:rPr>
          <w:sz w:val="24"/>
          <w:szCs w:val="24"/>
        </w:rPr>
        <w:t>b</w:t>
      </w:r>
      <w:r w:rsidRPr="008C627C">
        <w:rPr>
          <w:spacing w:val="4"/>
          <w:sz w:val="24"/>
          <w:szCs w:val="24"/>
        </w:rPr>
        <w:t>e</w:t>
      </w:r>
      <w:r w:rsidRPr="008C627C">
        <w:rPr>
          <w:spacing w:val="-4"/>
          <w:sz w:val="24"/>
          <w:szCs w:val="24"/>
        </w:rPr>
        <w:t>l</w:t>
      </w:r>
      <w:r w:rsidRPr="008C627C">
        <w:rPr>
          <w:spacing w:val="4"/>
          <w:sz w:val="24"/>
          <w:szCs w:val="24"/>
        </w:rPr>
        <w:t>a</w:t>
      </w:r>
      <w:r w:rsidRPr="008C627C">
        <w:rPr>
          <w:spacing w:val="-4"/>
          <w:sz w:val="24"/>
          <w:szCs w:val="24"/>
        </w:rPr>
        <w:t>j</w:t>
      </w:r>
      <w:r w:rsidRPr="008C627C">
        <w:rPr>
          <w:spacing w:val="-1"/>
          <w:sz w:val="24"/>
          <w:szCs w:val="24"/>
        </w:rPr>
        <w:t>a</w:t>
      </w:r>
      <w:r w:rsidRPr="008C627C">
        <w:rPr>
          <w:spacing w:val="1"/>
          <w:sz w:val="24"/>
          <w:szCs w:val="24"/>
        </w:rPr>
        <w:t>r</w:t>
      </w:r>
      <w:r w:rsidRPr="008C627C">
        <w:rPr>
          <w:spacing w:val="4"/>
          <w:sz w:val="24"/>
          <w:szCs w:val="24"/>
        </w:rPr>
        <w:t>a</w:t>
      </w:r>
      <w:r w:rsidRPr="008C627C">
        <w:rPr>
          <w:spacing w:val="-5"/>
          <w:sz w:val="24"/>
          <w:szCs w:val="24"/>
        </w:rPr>
        <w:t>n</w:t>
      </w:r>
      <w:r w:rsidRPr="008C627C">
        <w:rPr>
          <w:sz w:val="24"/>
          <w:szCs w:val="24"/>
        </w:rPr>
        <w:t>,</w:t>
      </w:r>
      <w:r w:rsidRPr="008C627C">
        <w:rPr>
          <w:spacing w:val="4"/>
          <w:sz w:val="24"/>
          <w:szCs w:val="24"/>
        </w:rPr>
        <w:t xml:space="preserve"> </w:t>
      </w:r>
      <w:r w:rsidRPr="008C627C">
        <w:rPr>
          <w:sz w:val="24"/>
          <w:szCs w:val="24"/>
        </w:rPr>
        <w:t>pun</w:t>
      </w:r>
      <w:r w:rsidRPr="008C627C">
        <w:rPr>
          <w:spacing w:val="-5"/>
          <w:sz w:val="24"/>
          <w:szCs w:val="24"/>
        </w:rPr>
        <w:t>y</w:t>
      </w:r>
      <w:r w:rsidRPr="008C627C">
        <w:rPr>
          <w:sz w:val="24"/>
          <w:szCs w:val="24"/>
        </w:rPr>
        <w:t>a</w:t>
      </w:r>
      <w:r w:rsidRPr="008C627C">
        <w:rPr>
          <w:spacing w:val="4"/>
          <w:sz w:val="24"/>
          <w:szCs w:val="24"/>
        </w:rPr>
        <w:t xml:space="preserve"> </w:t>
      </w:r>
      <w:r w:rsidRPr="008C627C">
        <w:rPr>
          <w:spacing w:val="-4"/>
          <w:sz w:val="24"/>
          <w:szCs w:val="24"/>
        </w:rPr>
        <w:t>i</w:t>
      </w:r>
      <w:r w:rsidRPr="008C627C">
        <w:rPr>
          <w:spacing w:val="-5"/>
          <w:sz w:val="24"/>
          <w:szCs w:val="24"/>
        </w:rPr>
        <w:t>n</w:t>
      </w:r>
      <w:r w:rsidRPr="008C627C">
        <w:rPr>
          <w:spacing w:val="9"/>
          <w:sz w:val="24"/>
          <w:szCs w:val="24"/>
        </w:rPr>
        <w:t>o</w:t>
      </w:r>
      <w:r w:rsidRPr="008C627C">
        <w:rPr>
          <w:spacing w:val="-5"/>
          <w:sz w:val="24"/>
          <w:szCs w:val="24"/>
        </w:rPr>
        <w:t>v</w:t>
      </w:r>
      <w:r w:rsidRPr="008C627C">
        <w:rPr>
          <w:spacing w:val="4"/>
          <w:sz w:val="24"/>
          <w:szCs w:val="24"/>
        </w:rPr>
        <w:t>a</w:t>
      </w:r>
      <w:r w:rsidRPr="008C627C">
        <w:rPr>
          <w:spacing w:val="2"/>
          <w:sz w:val="24"/>
          <w:szCs w:val="24"/>
        </w:rPr>
        <w:t>s</w:t>
      </w:r>
      <w:r w:rsidRPr="008C627C">
        <w:rPr>
          <w:sz w:val="24"/>
          <w:szCs w:val="24"/>
        </w:rPr>
        <w:t xml:space="preserve">i </w:t>
      </w:r>
      <w:r w:rsidRPr="008C627C">
        <w:rPr>
          <w:spacing w:val="-5"/>
          <w:sz w:val="24"/>
          <w:szCs w:val="24"/>
        </w:rPr>
        <w:t>y</w:t>
      </w:r>
      <w:r w:rsidR="008C627C">
        <w:rPr>
          <w:spacing w:val="-5"/>
          <w:sz w:val="24"/>
          <w:szCs w:val="24"/>
        </w:rPr>
        <w:t>an</w:t>
      </w:r>
      <w:r w:rsidRPr="008C627C">
        <w:rPr>
          <w:sz w:val="24"/>
          <w:szCs w:val="24"/>
        </w:rPr>
        <w:t>g</w:t>
      </w:r>
      <w:r w:rsidRPr="008C627C">
        <w:rPr>
          <w:spacing w:val="7"/>
          <w:sz w:val="24"/>
          <w:szCs w:val="24"/>
        </w:rPr>
        <w:t xml:space="preserve"> </w:t>
      </w:r>
      <w:r w:rsidRPr="008C627C">
        <w:rPr>
          <w:spacing w:val="-9"/>
          <w:sz w:val="24"/>
          <w:szCs w:val="24"/>
        </w:rPr>
        <w:t>l</w:t>
      </w:r>
      <w:r w:rsidRPr="008C627C">
        <w:rPr>
          <w:spacing w:val="-1"/>
          <w:sz w:val="24"/>
          <w:szCs w:val="24"/>
        </w:rPr>
        <w:t>a</w:t>
      </w:r>
      <w:r w:rsidR="008C627C">
        <w:rPr>
          <w:spacing w:val="-1"/>
          <w:sz w:val="24"/>
          <w:szCs w:val="24"/>
        </w:rPr>
        <w:t>i</w:t>
      </w:r>
      <w:r w:rsidRPr="008C627C">
        <w:rPr>
          <w:sz w:val="24"/>
          <w:szCs w:val="24"/>
        </w:rPr>
        <w:t>n</w:t>
      </w:r>
    </w:p>
    <w:p w14:paraId="105069CE" w14:textId="06D5B109" w:rsidR="004B6A22" w:rsidRPr="008C627C" w:rsidRDefault="00B87028" w:rsidP="008C627C">
      <w:pPr>
        <w:pStyle w:val="ListParagraph"/>
        <w:numPr>
          <w:ilvl w:val="1"/>
          <w:numId w:val="2"/>
        </w:numPr>
        <w:tabs>
          <w:tab w:val="left" w:pos="426"/>
        </w:tabs>
        <w:spacing w:line="360" w:lineRule="auto"/>
        <w:ind w:left="426" w:right="46"/>
        <w:jc w:val="both"/>
        <w:rPr>
          <w:sz w:val="24"/>
          <w:szCs w:val="24"/>
        </w:rPr>
      </w:pPr>
      <w:r w:rsidRPr="008C627C">
        <w:rPr>
          <w:spacing w:val="-5"/>
          <w:sz w:val="24"/>
          <w:szCs w:val="24"/>
        </w:rPr>
        <w:t>K</w:t>
      </w:r>
      <w:r w:rsidRPr="008C627C">
        <w:rPr>
          <w:spacing w:val="9"/>
          <w:sz w:val="24"/>
          <w:szCs w:val="24"/>
        </w:rPr>
        <w:t>o</w:t>
      </w:r>
      <w:r w:rsidRPr="008C627C">
        <w:rPr>
          <w:spacing w:val="-9"/>
          <w:sz w:val="24"/>
          <w:szCs w:val="24"/>
        </w:rPr>
        <w:t>l</w:t>
      </w:r>
      <w:r w:rsidRPr="008C627C">
        <w:rPr>
          <w:spacing w:val="4"/>
          <w:sz w:val="24"/>
          <w:szCs w:val="24"/>
        </w:rPr>
        <w:t>a</w:t>
      </w:r>
      <w:r w:rsidRPr="008C627C">
        <w:rPr>
          <w:spacing w:val="-5"/>
          <w:sz w:val="24"/>
          <w:szCs w:val="24"/>
        </w:rPr>
        <w:t>b</w:t>
      </w:r>
      <w:r w:rsidRPr="008C627C">
        <w:rPr>
          <w:spacing w:val="5"/>
          <w:sz w:val="24"/>
          <w:szCs w:val="24"/>
        </w:rPr>
        <w:t>o</w:t>
      </w:r>
      <w:r w:rsidRPr="008C627C">
        <w:rPr>
          <w:spacing w:val="1"/>
          <w:sz w:val="24"/>
          <w:szCs w:val="24"/>
        </w:rPr>
        <w:t>r</w:t>
      </w:r>
      <w:r w:rsidRPr="008C627C">
        <w:rPr>
          <w:spacing w:val="-1"/>
          <w:sz w:val="24"/>
          <w:szCs w:val="24"/>
        </w:rPr>
        <w:t>a</w:t>
      </w:r>
      <w:r w:rsidRPr="008C627C">
        <w:rPr>
          <w:spacing w:val="5"/>
          <w:sz w:val="24"/>
          <w:szCs w:val="24"/>
        </w:rPr>
        <w:t>t</w:t>
      </w:r>
      <w:r w:rsidRPr="008C627C">
        <w:rPr>
          <w:spacing w:val="-4"/>
          <w:sz w:val="24"/>
          <w:szCs w:val="24"/>
        </w:rPr>
        <w:t>i</w:t>
      </w:r>
      <w:r w:rsidRPr="008C627C">
        <w:rPr>
          <w:spacing w:val="-8"/>
          <w:sz w:val="24"/>
          <w:szCs w:val="24"/>
        </w:rPr>
        <w:t>f</w:t>
      </w:r>
      <w:r w:rsidRPr="008C627C">
        <w:rPr>
          <w:sz w:val="24"/>
          <w:szCs w:val="24"/>
        </w:rPr>
        <w:t>:</w:t>
      </w:r>
      <w:r w:rsidRPr="008C627C">
        <w:rPr>
          <w:spacing w:val="9"/>
          <w:sz w:val="24"/>
          <w:szCs w:val="24"/>
        </w:rPr>
        <w:t xml:space="preserve"> </w:t>
      </w:r>
      <w:r w:rsidRPr="008C627C">
        <w:rPr>
          <w:sz w:val="24"/>
          <w:szCs w:val="24"/>
        </w:rPr>
        <w:t>k</w:t>
      </w:r>
      <w:r w:rsidRPr="008C627C">
        <w:rPr>
          <w:spacing w:val="-1"/>
          <w:sz w:val="24"/>
          <w:szCs w:val="24"/>
        </w:rPr>
        <w:t>e</w:t>
      </w:r>
      <w:r w:rsidRPr="008C627C">
        <w:rPr>
          <w:sz w:val="24"/>
          <w:szCs w:val="24"/>
        </w:rPr>
        <w:t>p</w:t>
      </w:r>
      <w:r w:rsidRPr="008C627C">
        <w:rPr>
          <w:spacing w:val="4"/>
          <w:sz w:val="24"/>
          <w:szCs w:val="24"/>
        </w:rPr>
        <w:t>a</w:t>
      </w:r>
      <w:r w:rsidRPr="008C627C">
        <w:rPr>
          <w:spacing w:val="-5"/>
          <w:sz w:val="24"/>
          <w:szCs w:val="24"/>
        </w:rPr>
        <w:t>n</w:t>
      </w:r>
      <w:r w:rsidRPr="008C627C">
        <w:rPr>
          <w:sz w:val="24"/>
          <w:szCs w:val="24"/>
        </w:rPr>
        <w:t>d</w:t>
      </w:r>
      <w:r w:rsidRPr="008C627C">
        <w:rPr>
          <w:spacing w:val="4"/>
          <w:sz w:val="24"/>
          <w:szCs w:val="24"/>
        </w:rPr>
        <w:t>a</w:t>
      </w:r>
      <w:r w:rsidRPr="008C627C">
        <w:rPr>
          <w:spacing w:val="-4"/>
          <w:sz w:val="24"/>
          <w:szCs w:val="24"/>
        </w:rPr>
        <w:t>i</w:t>
      </w:r>
      <w:r w:rsidRPr="008C627C">
        <w:rPr>
          <w:spacing w:val="4"/>
          <w:sz w:val="24"/>
          <w:szCs w:val="24"/>
        </w:rPr>
        <w:t>a</w:t>
      </w:r>
      <w:r w:rsidRPr="008C627C">
        <w:rPr>
          <w:sz w:val="24"/>
          <w:szCs w:val="24"/>
        </w:rPr>
        <w:t>nn</w:t>
      </w:r>
      <w:r w:rsidRPr="008C627C">
        <w:rPr>
          <w:spacing w:val="-5"/>
          <w:sz w:val="24"/>
          <w:szCs w:val="24"/>
        </w:rPr>
        <w:t>y</w:t>
      </w:r>
      <w:r w:rsidRPr="008C627C">
        <w:rPr>
          <w:sz w:val="24"/>
          <w:szCs w:val="24"/>
        </w:rPr>
        <w:t>a</w:t>
      </w:r>
      <w:r w:rsidRPr="008C627C">
        <w:rPr>
          <w:spacing w:val="6"/>
          <w:sz w:val="24"/>
          <w:szCs w:val="24"/>
        </w:rPr>
        <w:t xml:space="preserve"> </w:t>
      </w:r>
      <w:r w:rsidRPr="008C627C">
        <w:rPr>
          <w:spacing w:val="5"/>
          <w:sz w:val="24"/>
          <w:szCs w:val="24"/>
        </w:rPr>
        <w:t>d</w:t>
      </w:r>
      <w:r w:rsidRPr="008C627C">
        <w:rPr>
          <w:spacing w:val="-4"/>
          <w:sz w:val="24"/>
          <w:szCs w:val="24"/>
        </w:rPr>
        <w:t>i</w:t>
      </w:r>
      <w:r w:rsidRPr="008C627C">
        <w:rPr>
          <w:sz w:val="24"/>
          <w:szCs w:val="24"/>
        </w:rPr>
        <w:t>k</w:t>
      </w:r>
      <w:r w:rsidRPr="008C627C">
        <w:rPr>
          <w:spacing w:val="9"/>
          <w:sz w:val="24"/>
          <w:szCs w:val="24"/>
        </w:rPr>
        <w:t>o</w:t>
      </w:r>
      <w:r w:rsidRPr="008C627C">
        <w:rPr>
          <w:spacing w:val="-9"/>
          <w:sz w:val="24"/>
          <w:szCs w:val="24"/>
        </w:rPr>
        <w:t>l</w:t>
      </w:r>
      <w:r w:rsidRPr="008C627C">
        <w:rPr>
          <w:spacing w:val="4"/>
          <w:sz w:val="24"/>
          <w:szCs w:val="24"/>
        </w:rPr>
        <w:t>a</w:t>
      </w:r>
      <w:r w:rsidRPr="008C627C">
        <w:rPr>
          <w:spacing w:val="-5"/>
          <w:sz w:val="24"/>
          <w:szCs w:val="24"/>
        </w:rPr>
        <w:t>b</w:t>
      </w:r>
      <w:r w:rsidRPr="008C627C">
        <w:rPr>
          <w:spacing w:val="5"/>
          <w:sz w:val="24"/>
          <w:szCs w:val="24"/>
        </w:rPr>
        <w:t>o</w:t>
      </w:r>
      <w:r w:rsidRPr="008C627C">
        <w:rPr>
          <w:spacing w:val="1"/>
          <w:sz w:val="24"/>
          <w:szCs w:val="24"/>
        </w:rPr>
        <w:t>r</w:t>
      </w:r>
      <w:r w:rsidRPr="008C627C">
        <w:rPr>
          <w:spacing w:val="-1"/>
          <w:sz w:val="24"/>
          <w:szCs w:val="24"/>
        </w:rPr>
        <w:t>a</w:t>
      </w:r>
      <w:r w:rsidRPr="008C627C">
        <w:rPr>
          <w:spacing w:val="2"/>
          <w:sz w:val="24"/>
          <w:szCs w:val="24"/>
        </w:rPr>
        <w:t>s</w:t>
      </w:r>
      <w:r w:rsidRPr="008C627C">
        <w:rPr>
          <w:spacing w:val="-9"/>
          <w:sz w:val="24"/>
          <w:szCs w:val="24"/>
        </w:rPr>
        <w:t>i</w:t>
      </w:r>
      <w:r w:rsidRPr="008C627C">
        <w:rPr>
          <w:sz w:val="24"/>
          <w:szCs w:val="24"/>
        </w:rPr>
        <w:t>k</w:t>
      </w:r>
      <w:r w:rsidRPr="008C627C">
        <w:rPr>
          <w:spacing w:val="4"/>
          <w:sz w:val="24"/>
          <w:szCs w:val="24"/>
        </w:rPr>
        <w:t>a</w:t>
      </w:r>
      <w:r w:rsidRPr="008C627C">
        <w:rPr>
          <w:sz w:val="24"/>
          <w:szCs w:val="24"/>
        </w:rPr>
        <w:t>n</w:t>
      </w:r>
      <w:r w:rsidRPr="008C627C">
        <w:rPr>
          <w:spacing w:val="2"/>
          <w:sz w:val="24"/>
          <w:szCs w:val="24"/>
        </w:rPr>
        <w:t xml:space="preserve"> </w:t>
      </w:r>
      <w:r w:rsidRPr="008C627C">
        <w:rPr>
          <w:sz w:val="24"/>
          <w:szCs w:val="24"/>
        </w:rPr>
        <w:t>d</w:t>
      </w:r>
      <w:r w:rsidRPr="008C627C">
        <w:rPr>
          <w:spacing w:val="4"/>
          <w:sz w:val="24"/>
          <w:szCs w:val="24"/>
        </w:rPr>
        <w:t>e</w:t>
      </w:r>
      <w:r w:rsidRPr="008C627C">
        <w:rPr>
          <w:spacing w:val="-5"/>
          <w:sz w:val="24"/>
          <w:szCs w:val="24"/>
        </w:rPr>
        <w:t>n</w:t>
      </w:r>
      <w:r w:rsidRPr="008C627C">
        <w:rPr>
          <w:sz w:val="24"/>
          <w:szCs w:val="24"/>
        </w:rPr>
        <w:t>g</w:t>
      </w:r>
      <w:r w:rsidRPr="008C627C">
        <w:rPr>
          <w:spacing w:val="4"/>
          <w:sz w:val="24"/>
          <w:szCs w:val="24"/>
        </w:rPr>
        <w:t>a</w:t>
      </w:r>
      <w:r w:rsidRPr="008C627C">
        <w:rPr>
          <w:sz w:val="24"/>
          <w:szCs w:val="24"/>
        </w:rPr>
        <w:t>n</w:t>
      </w:r>
      <w:r w:rsidRPr="008C627C">
        <w:rPr>
          <w:spacing w:val="2"/>
          <w:sz w:val="24"/>
          <w:szCs w:val="24"/>
        </w:rPr>
        <w:t xml:space="preserve"> </w:t>
      </w:r>
      <w:r w:rsidRPr="008C627C">
        <w:rPr>
          <w:sz w:val="24"/>
          <w:szCs w:val="24"/>
        </w:rPr>
        <w:t>gu</w:t>
      </w:r>
      <w:r w:rsidRPr="008C627C">
        <w:rPr>
          <w:spacing w:val="1"/>
          <w:sz w:val="24"/>
          <w:szCs w:val="24"/>
        </w:rPr>
        <w:t>r</w:t>
      </w:r>
      <w:r w:rsidRPr="008C627C">
        <w:rPr>
          <w:sz w:val="24"/>
          <w:szCs w:val="24"/>
        </w:rPr>
        <w:t>u</w:t>
      </w:r>
      <w:r w:rsidRPr="008C627C">
        <w:rPr>
          <w:spacing w:val="7"/>
          <w:sz w:val="24"/>
          <w:szCs w:val="24"/>
        </w:rPr>
        <w:t xml:space="preserve"> </w:t>
      </w:r>
      <w:r w:rsidRPr="008C627C">
        <w:rPr>
          <w:spacing w:val="-9"/>
          <w:sz w:val="24"/>
          <w:szCs w:val="24"/>
        </w:rPr>
        <w:t>l</w:t>
      </w:r>
      <w:r w:rsidRPr="008C627C">
        <w:rPr>
          <w:spacing w:val="4"/>
          <w:sz w:val="24"/>
          <w:szCs w:val="24"/>
        </w:rPr>
        <w:t>a</w:t>
      </w:r>
      <w:r w:rsidRPr="008C627C">
        <w:rPr>
          <w:spacing w:val="-4"/>
          <w:sz w:val="24"/>
          <w:szCs w:val="24"/>
        </w:rPr>
        <w:t>i</w:t>
      </w:r>
      <w:r w:rsidRPr="008C627C">
        <w:rPr>
          <w:sz w:val="24"/>
          <w:szCs w:val="24"/>
        </w:rPr>
        <w:t>n,</w:t>
      </w:r>
      <w:r w:rsidRPr="008C627C">
        <w:rPr>
          <w:spacing w:val="9"/>
          <w:sz w:val="24"/>
          <w:szCs w:val="24"/>
        </w:rPr>
        <w:t xml:space="preserve"> </w:t>
      </w:r>
      <w:r w:rsidRPr="008C627C">
        <w:rPr>
          <w:spacing w:val="5"/>
          <w:sz w:val="24"/>
          <w:szCs w:val="24"/>
        </w:rPr>
        <w:t>t</w:t>
      </w:r>
      <w:r w:rsidRPr="008C627C">
        <w:rPr>
          <w:spacing w:val="-9"/>
          <w:sz w:val="24"/>
          <w:szCs w:val="24"/>
        </w:rPr>
        <w:t>i</w:t>
      </w:r>
      <w:r w:rsidRPr="008C627C">
        <w:rPr>
          <w:sz w:val="24"/>
          <w:szCs w:val="24"/>
        </w:rPr>
        <w:t>d</w:t>
      </w:r>
      <w:r w:rsidRPr="008C627C">
        <w:rPr>
          <w:spacing w:val="-1"/>
          <w:sz w:val="24"/>
          <w:szCs w:val="24"/>
        </w:rPr>
        <w:t>a</w:t>
      </w:r>
      <w:r w:rsidRPr="008C627C">
        <w:rPr>
          <w:sz w:val="24"/>
          <w:szCs w:val="24"/>
        </w:rPr>
        <w:t>k</w:t>
      </w:r>
      <w:r w:rsidRPr="008C627C">
        <w:rPr>
          <w:spacing w:val="7"/>
          <w:sz w:val="24"/>
          <w:szCs w:val="24"/>
        </w:rPr>
        <w:t xml:space="preserve"> </w:t>
      </w:r>
      <w:r w:rsidRPr="008C627C">
        <w:rPr>
          <w:sz w:val="24"/>
          <w:szCs w:val="24"/>
        </w:rPr>
        <w:t>h</w:t>
      </w:r>
      <w:r w:rsidRPr="008C627C">
        <w:rPr>
          <w:spacing w:val="4"/>
          <w:sz w:val="24"/>
          <w:szCs w:val="24"/>
        </w:rPr>
        <w:t>a</w:t>
      </w:r>
      <w:r w:rsidRPr="008C627C">
        <w:rPr>
          <w:sz w:val="24"/>
          <w:szCs w:val="24"/>
        </w:rPr>
        <w:t>n</w:t>
      </w:r>
      <w:r w:rsidRPr="008C627C">
        <w:rPr>
          <w:spacing w:val="-5"/>
          <w:sz w:val="24"/>
          <w:szCs w:val="24"/>
        </w:rPr>
        <w:t>y</w:t>
      </w:r>
      <w:r w:rsidRPr="008C627C">
        <w:rPr>
          <w:sz w:val="24"/>
          <w:szCs w:val="24"/>
        </w:rPr>
        <w:t>a</w:t>
      </w:r>
      <w:r w:rsidRPr="008C627C">
        <w:rPr>
          <w:spacing w:val="6"/>
          <w:sz w:val="24"/>
          <w:szCs w:val="24"/>
        </w:rPr>
        <w:t xml:space="preserve"> </w:t>
      </w:r>
      <w:r w:rsidRPr="008C627C">
        <w:rPr>
          <w:sz w:val="24"/>
          <w:szCs w:val="24"/>
        </w:rPr>
        <w:t>u</w:t>
      </w:r>
      <w:r w:rsidRPr="008C627C">
        <w:rPr>
          <w:spacing w:val="-5"/>
          <w:sz w:val="24"/>
          <w:szCs w:val="24"/>
        </w:rPr>
        <w:t>n</w:t>
      </w:r>
      <w:r w:rsidRPr="008C627C">
        <w:rPr>
          <w:spacing w:val="5"/>
          <w:sz w:val="24"/>
          <w:szCs w:val="24"/>
        </w:rPr>
        <w:t>t</w:t>
      </w:r>
      <w:r w:rsidRPr="008C627C">
        <w:rPr>
          <w:sz w:val="24"/>
          <w:szCs w:val="24"/>
        </w:rPr>
        <w:t>uk</w:t>
      </w:r>
      <w:r w:rsidRPr="008C627C">
        <w:rPr>
          <w:spacing w:val="7"/>
          <w:sz w:val="24"/>
          <w:szCs w:val="24"/>
        </w:rPr>
        <w:t xml:space="preserve"> </w:t>
      </w:r>
      <w:r w:rsidRPr="008C627C">
        <w:rPr>
          <w:sz w:val="24"/>
          <w:szCs w:val="24"/>
        </w:rPr>
        <w:t>d</w:t>
      </w:r>
      <w:r w:rsidRPr="008C627C">
        <w:rPr>
          <w:spacing w:val="-9"/>
          <w:sz w:val="24"/>
          <w:szCs w:val="24"/>
        </w:rPr>
        <w:t>i</w:t>
      </w:r>
      <w:r w:rsidRPr="008C627C">
        <w:rPr>
          <w:spacing w:val="11"/>
          <w:sz w:val="24"/>
          <w:szCs w:val="24"/>
        </w:rPr>
        <w:t>r</w:t>
      </w:r>
      <w:r w:rsidRPr="008C627C">
        <w:rPr>
          <w:sz w:val="24"/>
          <w:szCs w:val="24"/>
        </w:rPr>
        <w:t xml:space="preserve">i </w:t>
      </w:r>
      <w:r w:rsidRPr="008C627C">
        <w:rPr>
          <w:spacing w:val="-2"/>
          <w:sz w:val="24"/>
          <w:szCs w:val="24"/>
        </w:rPr>
        <w:t>s</w:t>
      </w:r>
      <w:r w:rsidRPr="008C627C">
        <w:rPr>
          <w:spacing w:val="4"/>
          <w:sz w:val="24"/>
          <w:szCs w:val="24"/>
        </w:rPr>
        <w:t>e</w:t>
      </w:r>
      <w:r w:rsidRPr="008C627C">
        <w:rPr>
          <w:spacing w:val="-5"/>
          <w:sz w:val="24"/>
          <w:szCs w:val="24"/>
        </w:rPr>
        <w:t>n</w:t>
      </w:r>
      <w:r w:rsidRPr="008C627C">
        <w:rPr>
          <w:spacing w:val="5"/>
          <w:sz w:val="24"/>
          <w:szCs w:val="24"/>
        </w:rPr>
        <w:t>d</w:t>
      </w:r>
      <w:r w:rsidRPr="008C627C">
        <w:rPr>
          <w:spacing w:val="-9"/>
          <w:sz w:val="24"/>
          <w:szCs w:val="24"/>
        </w:rPr>
        <w:t>i</w:t>
      </w:r>
      <w:r w:rsidRPr="008C627C">
        <w:rPr>
          <w:spacing w:val="6"/>
          <w:sz w:val="24"/>
          <w:szCs w:val="24"/>
        </w:rPr>
        <w:t>r</w:t>
      </w:r>
      <w:r w:rsidRPr="008C627C">
        <w:rPr>
          <w:sz w:val="24"/>
          <w:szCs w:val="24"/>
        </w:rPr>
        <w:t>i</w:t>
      </w:r>
    </w:p>
    <w:p w14:paraId="77F7BBA8" w14:textId="54281B18" w:rsidR="004B6A22" w:rsidRPr="008C627C" w:rsidRDefault="00B87028" w:rsidP="008C627C">
      <w:pPr>
        <w:pStyle w:val="ListParagraph"/>
        <w:numPr>
          <w:ilvl w:val="1"/>
          <w:numId w:val="2"/>
        </w:numPr>
        <w:tabs>
          <w:tab w:val="left" w:pos="426"/>
        </w:tabs>
        <w:spacing w:line="360" w:lineRule="auto"/>
        <w:ind w:left="426" w:right="46"/>
        <w:jc w:val="both"/>
        <w:rPr>
          <w:sz w:val="24"/>
          <w:szCs w:val="24"/>
        </w:rPr>
      </w:pPr>
      <w:r w:rsidRPr="008C627C">
        <w:rPr>
          <w:spacing w:val="-4"/>
          <w:sz w:val="24"/>
          <w:szCs w:val="24"/>
        </w:rPr>
        <w:t>F</w:t>
      </w:r>
      <w:r w:rsidRPr="008C627C">
        <w:rPr>
          <w:sz w:val="24"/>
          <w:szCs w:val="24"/>
        </w:rPr>
        <w:t>u</w:t>
      </w:r>
      <w:r w:rsidRPr="008C627C">
        <w:rPr>
          <w:spacing w:val="5"/>
          <w:sz w:val="24"/>
          <w:szCs w:val="24"/>
        </w:rPr>
        <w:t>t</w:t>
      </w:r>
      <w:r w:rsidRPr="008C627C">
        <w:rPr>
          <w:sz w:val="24"/>
          <w:szCs w:val="24"/>
        </w:rPr>
        <w:t>u</w:t>
      </w:r>
      <w:r w:rsidRPr="008C627C">
        <w:rPr>
          <w:spacing w:val="1"/>
          <w:sz w:val="24"/>
          <w:szCs w:val="24"/>
        </w:rPr>
        <w:t>r</w:t>
      </w:r>
      <w:r w:rsidRPr="008C627C">
        <w:rPr>
          <w:spacing w:val="-4"/>
          <w:sz w:val="24"/>
          <w:szCs w:val="24"/>
        </w:rPr>
        <w:t>i</w:t>
      </w:r>
      <w:r w:rsidRPr="008C627C">
        <w:rPr>
          <w:spacing w:val="-2"/>
          <w:sz w:val="24"/>
          <w:szCs w:val="24"/>
        </w:rPr>
        <w:t>s</w:t>
      </w:r>
      <w:r w:rsidRPr="008C627C">
        <w:rPr>
          <w:spacing w:val="5"/>
          <w:sz w:val="24"/>
          <w:szCs w:val="24"/>
        </w:rPr>
        <w:t>t</w:t>
      </w:r>
      <w:r w:rsidRPr="008C627C">
        <w:rPr>
          <w:spacing w:val="-9"/>
          <w:sz w:val="24"/>
          <w:szCs w:val="24"/>
        </w:rPr>
        <w:t>i</w:t>
      </w:r>
      <w:r w:rsidRPr="008C627C">
        <w:rPr>
          <w:sz w:val="24"/>
          <w:szCs w:val="24"/>
        </w:rPr>
        <w:t>k:</w:t>
      </w:r>
      <w:r w:rsidRPr="008C627C">
        <w:rPr>
          <w:spacing w:val="22"/>
          <w:sz w:val="24"/>
          <w:szCs w:val="24"/>
        </w:rPr>
        <w:t xml:space="preserve"> </w:t>
      </w:r>
      <w:r w:rsidRPr="008C627C">
        <w:rPr>
          <w:spacing w:val="-5"/>
          <w:sz w:val="24"/>
          <w:szCs w:val="24"/>
        </w:rPr>
        <w:t>b</w:t>
      </w:r>
      <w:r w:rsidRPr="008C627C">
        <w:rPr>
          <w:spacing w:val="-1"/>
          <w:sz w:val="24"/>
          <w:szCs w:val="24"/>
        </w:rPr>
        <w:t>e</w:t>
      </w:r>
      <w:r w:rsidRPr="008C627C">
        <w:rPr>
          <w:spacing w:val="1"/>
          <w:sz w:val="24"/>
          <w:szCs w:val="24"/>
        </w:rPr>
        <w:t>r</w:t>
      </w:r>
      <w:r w:rsidRPr="008C627C">
        <w:rPr>
          <w:sz w:val="24"/>
          <w:szCs w:val="24"/>
        </w:rPr>
        <w:t>p</w:t>
      </w:r>
      <w:r w:rsidRPr="008C627C">
        <w:rPr>
          <w:spacing w:val="4"/>
          <w:sz w:val="24"/>
          <w:szCs w:val="24"/>
        </w:rPr>
        <w:t>a</w:t>
      </w:r>
      <w:r w:rsidRPr="008C627C">
        <w:rPr>
          <w:spacing w:val="-5"/>
          <w:sz w:val="24"/>
          <w:szCs w:val="24"/>
        </w:rPr>
        <w:t>n</w:t>
      </w:r>
      <w:r w:rsidRPr="008C627C">
        <w:rPr>
          <w:sz w:val="24"/>
          <w:szCs w:val="24"/>
        </w:rPr>
        <w:t>d</w:t>
      </w:r>
      <w:r w:rsidRPr="008C627C">
        <w:rPr>
          <w:spacing w:val="4"/>
          <w:sz w:val="24"/>
          <w:szCs w:val="24"/>
        </w:rPr>
        <w:t>a</w:t>
      </w:r>
      <w:r w:rsidRPr="008C627C">
        <w:rPr>
          <w:spacing w:val="-5"/>
          <w:sz w:val="24"/>
          <w:szCs w:val="24"/>
        </w:rPr>
        <w:t>n</w:t>
      </w:r>
      <w:r w:rsidRPr="008C627C">
        <w:rPr>
          <w:spacing w:val="5"/>
          <w:sz w:val="24"/>
          <w:szCs w:val="24"/>
        </w:rPr>
        <w:t>g</w:t>
      </w:r>
      <w:r w:rsidRPr="008C627C">
        <w:rPr>
          <w:spacing w:val="4"/>
          <w:sz w:val="24"/>
          <w:szCs w:val="24"/>
        </w:rPr>
        <w:t>a</w:t>
      </w:r>
      <w:r w:rsidRPr="008C627C">
        <w:rPr>
          <w:sz w:val="24"/>
          <w:szCs w:val="24"/>
        </w:rPr>
        <w:t>n</w:t>
      </w:r>
      <w:r w:rsidRPr="008C627C">
        <w:rPr>
          <w:spacing w:val="12"/>
          <w:sz w:val="24"/>
          <w:szCs w:val="24"/>
        </w:rPr>
        <w:t xml:space="preserve"> </w:t>
      </w:r>
      <w:r w:rsidRPr="008C627C">
        <w:rPr>
          <w:sz w:val="24"/>
          <w:szCs w:val="24"/>
        </w:rPr>
        <w:t>ke</w:t>
      </w:r>
      <w:r w:rsidRPr="008C627C">
        <w:rPr>
          <w:spacing w:val="16"/>
          <w:sz w:val="24"/>
          <w:szCs w:val="24"/>
        </w:rPr>
        <w:t xml:space="preserve"> </w:t>
      </w:r>
      <w:r w:rsidRPr="008C627C">
        <w:rPr>
          <w:sz w:val="24"/>
          <w:szCs w:val="24"/>
        </w:rPr>
        <w:t>d</w:t>
      </w:r>
      <w:r w:rsidRPr="008C627C">
        <w:rPr>
          <w:spacing w:val="-1"/>
          <w:sz w:val="24"/>
          <w:szCs w:val="24"/>
        </w:rPr>
        <w:t>e</w:t>
      </w:r>
      <w:r w:rsidRPr="008C627C">
        <w:rPr>
          <w:sz w:val="24"/>
          <w:szCs w:val="24"/>
        </w:rPr>
        <w:t>p</w:t>
      </w:r>
      <w:r w:rsidRPr="008C627C">
        <w:rPr>
          <w:spacing w:val="4"/>
          <w:sz w:val="24"/>
          <w:szCs w:val="24"/>
        </w:rPr>
        <w:t>a</w:t>
      </w:r>
      <w:r w:rsidRPr="008C627C">
        <w:rPr>
          <w:spacing w:val="-5"/>
          <w:sz w:val="24"/>
          <w:szCs w:val="24"/>
        </w:rPr>
        <w:t>n</w:t>
      </w:r>
      <w:r w:rsidRPr="008C627C">
        <w:rPr>
          <w:sz w:val="24"/>
          <w:szCs w:val="24"/>
        </w:rPr>
        <w:t>,</w:t>
      </w:r>
      <w:r w:rsidRPr="008C627C">
        <w:rPr>
          <w:spacing w:val="24"/>
          <w:sz w:val="24"/>
          <w:szCs w:val="24"/>
        </w:rPr>
        <w:t xml:space="preserve"> </w:t>
      </w:r>
      <w:r w:rsidRPr="008C627C">
        <w:rPr>
          <w:spacing w:val="-9"/>
          <w:sz w:val="24"/>
          <w:szCs w:val="24"/>
        </w:rPr>
        <w:t>m</w:t>
      </w:r>
      <w:r w:rsidRPr="008C627C">
        <w:rPr>
          <w:spacing w:val="4"/>
          <w:sz w:val="24"/>
          <w:szCs w:val="24"/>
        </w:rPr>
        <w:t>e</w:t>
      </w:r>
      <w:r w:rsidRPr="008C627C">
        <w:rPr>
          <w:spacing w:val="-4"/>
          <w:sz w:val="24"/>
          <w:szCs w:val="24"/>
        </w:rPr>
        <w:t>m</w:t>
      </w:r>
      <w:r w:rsidRPr="008C627C">
        <w:rPr>
          <w:sz w:val="24"/>
          <w:szCs w:val="24"/>
        </w:rPr>
        <w:t>p</w:t>
      </w:r>
      <w:r w:rsidRPr="008C627C">
        <w:rPr>
          <w:spacing w:val="5"/>
          <w:sz w:val="24"/>
          <w:szCs w:val="24"/>
        </w:rPr>
        <w:t>u</w:t>
      </w:r>
      <w:r w:rsidRPr="008C627C">
        <w:rPr>
          <w:sz w:val="24"/>
          <w:szCs w:val="24"/>
        </w:rPr>
        <w:t>n</w:t>
      </w:r>
      <w:r w:rsidRPr="008C627C">
        <w:rPr>
          <w:spacing w:val="-5"/>
          <w:sz w:val="24"/>
          <w:szCs w:val="24"/>
        </w:rPr>
        <w:t>y</w:t>
      </w:r>
      <w:r w:rsidRPr="008C627C">
        <w:rPr>
          <w:spacing w:val="4"/>
          <w:sz w:val="24"/>
          <w:szCs w:val="24"/>
        </w:rPr>
        <w:t>a</w:t>
      </w:r>
      <w:r w:rsidRPr="008C627C">
        <w:rPr>
          <w:sz w:val="24"/>
          <w:szCs w:val="24"/>
        </w:rPr>
        <w:t>i</w:t>
      </w:r>
      <w:r w:rsidRPr="008C627C">
        <w:rPr>
          <w:spacing w:val="12"/>
          <w:sz w:val="24"/>
          <w:szCs w:val="24"/>
        </w:rPr>
        <w:t xml:space="preserve"> </w:t>
      </w:r>
      <w:r w:rsidRPr="008C627C">
        <w:rPr>
          <w:spacing w:val="-1"/>
          <w:sz w:val="24"/>
          <w:szCs w:val="24"/>
        </w:rPr>
        <w:t>a</w:t>
      </w:r>
      <w:r w:rsidRPr="008C627C">
        <w:rPr>
          <w:spacing w:val="6"/>
          <w:sz w:val="24"/>
          <w:szCs w:val="24"/>
        </w:rPr>
        <w:t>r</w:t>
      </w:r>
      <w:r w:rsidRPr="008C627C">
        <w:rPr>
          <w:spacing w:val="-1"/>
          <w:sz w:val="24"/>
          <w:szCs w:val="24"/>
        </w:rPr>
        <w:t>a</w:t>
      </w:r>
      <w:r w:rsidRPr="008C627C">
        <w:rPr>
          <w:sz w:val="24"/>
          <w:szCs w:val="24"/>
        </w:rPr>
        <w:t>h</w:t>
      </w:r>
      <w:r w:rsidRPr="008C627C">
        <w:rPr>
          <w:spacing w:val="12"/>
          <w:sz w:val="24"/>
          <w:szCs w:val="24"/>
        </w:rPr>
        <w:t xml:space="preserve"> </w:t>
      </w:r>
      <w:r w:rsidRPr="008C627C">
        <w:rPr>
          <w:sz w:val="24"/>
          <w:szCs w:val="24"/>
        </w:rPr>
        <w:t>p</w:t>
      </w:r>
      <w:r w:rsidRPr="008C627C">
        <w:rPr>
          <w:spacing w:val="4"/>
          <w:sz w:val="24"/>
          <w:szCs w:val="24"/>
        </w:rPr>
        <w:t>e</w:t>
      </w:r>
      <w:r w:rsidRPr="008C627C">
        <w:rPr>
          <w:spacing w:val="-4"/>
          <w:sz w:val="24"/>
          <w:szCs w:val="24"/>
        </w:rPr>
        <w:t>m</w:t>
      </w:r>
      <w:r w:rsidRPr="008C627C">
        <w:rPr>
          <w:sz w:val="24"/>
          <w:szCs w:val="24"/>
        </w:rPr>
        <w:t>b</w:t>
      </w:r>
      <w:r w:rsidRPr="008C627C">
        <w:rPr>
          <w:spacing w:val="-1"/>
          <w:sz w:val="24"/>
          <w:szCs w:val="24"/>
        </w:rPr>
        <w:t>e</w:t>
      </w:r>
      <w:r w:rsidRPr="008C627C">
        <w:rPr>
          <w:sz w:val="24"/>
          <w:szCs w:val="24"/>
        </w:rPr>
        <w:t>k</w:t>
      </w:r>
      <w:r w:rsidRPr="008C627C">
        <w:rPr>
          <w:spacing w:val="4"/>
          <w:sz w:val="24"/>
          <w:szCs w:val="24"/>
        </w:rPr>
        <w:t>a</w:t>
      </w:r>
      <w:r w:rsidRPr="008C627C">
        <w:rPr>
          <w:spacing w:val="-4"/>
          <w:sz w:val="24"/>
          <w:szCs w:val="24"/>
        </w:rPr>
        <w:t>l</w:t>
      </w:r>
      <w:r w:rsidRPr="008C627C">
        <w:rPr>
          <w:spacing w:val="4"/>
          <w:sz w:val="24"/>
          <w:szCs w:val="24"/>
        </w:rPr>
        <w:t>a</w:t>
      </w:r>
      <w:r w:rsidRPr="008C627C">
        <w:rPr>
          <w:sz w:val="24"/>
          <w:szCs w:val="24"/>
        </w:rPr>
        <w:t>n</w:t>
      </w:r>
      <w:r w:rsidRPr="008C627C">
        <w:rPr>
          <w:spacing w:val="17"/>
          <w:sz w:val="24"/>
          <w:szCs w:val="24"/>
        </w:rPr>
        <w:t xml:space="preserve"> </w:t>
      </w:r>
      <w:r w:rsidRPr="008C627C">
        <w:rPr>
          <w:spacing w:val="-4"/>
          <w:sz w:val="24"/>
          <w:szCs w:val="24"/>
        </w:rPr>
        <w:t>m</w:t>
      </w:r>
      <w:r w:rsidRPr="008C627C">
        <w:rPr>
          <w:spacing w:val="4"/>
          <w:sz w:val="24"/>
          <w:szCs w:val="24"/>
        </w:rPr>
        <w:t>a</w:t>
      </w:r>
      <w:r w:rsidRPr="008C627C">
        <w:rPr>
          <w:spacing w:val="-2"/>
          <w:sz w:val="24"/>
          <w:szCs w:val="24"/>
        </w:rPr>
        <w:t>s</w:t>
      </w:r>
      <w:r w:rsidRPr="008C627C">
        <w:rPr>
          <w:sz w:val="24"/>
          <w:szCs w:val="24"/>
        </w:rPr>
        <w:t>a</w:t>
      </w:r>
      <w:r w:rsidRPr="008C627C">
        <w:rPr>
          <w:spacing w:val="16"/>
          <w:sz w:val="24"/>
          <w:szCs w:val="24"/>
        </w:rPr>
        <w:t xml:space="preserve"> </w:t>
      </w:r>
      <w:r w:rsidRPr="008C627C">
        <w:rPr>
          <w:sz w:val="24"/>
          <w:szCs w:val="24"/>
        </w:rPr>
        <w:t>d</w:t>
      </w:r>
      <w:r w:rsidRPr="008C627C">
        <w:rPr>
          <w:spacing w:val="-1"/>
          <w:sz w:val="24"/>
          <w:szCs w:val="24"/>
        </w:rPr>
        <w:t>e</w:t>
      </w:r>
      <w:r w:rsidRPr="008C627C">
        <w:rPr>
          <w:sz w:val="24"/>
          <w:szCs w:val="24"/>
        </w:rPr>
        <w:t>p</w:t>
      </w:r>
      <w:r w:rsidRPr="008C627C">
        <w:rPr>
          <w:spacing w:val="4"/>
          <w:sz w:val="24"/>
          <w:szCs w:val="24"/>
        </w:rPr>
        <w:t>a</w:t>
      </w:r>
      <w:r w:rsidRPr="008C627C">
        <w:rPr>
          <w:sz w:val="24"/>
          <w:szCs w:val="24"/>
        </w:rPr>
        <w:t>n</w:t>
      </w:r>
      <w:r w:rsidRPr="008C627C">
        <w:rPr>
          <w:spacing w:val="12"/>
          <w:sz w:val="24"/>
          <w:szCs w:val="24"/>
        </w:rPr>
        <w:t xml:space="preserve"> </w:t>
      </w:r>
      <w:r w:rsidRPr="008C627C">
        <w:rPr>
          <w:spacing w:val="5"/>
          <w:sz w:val="24"/>
          <w:szCs w:val="24"/>
        </w:rPr>
        <w:t>u</w:t>
      </w:r>
      <w:r w:rsidRPr="008C627C">
        <w:rPr>
          <w:spacing w:val="-5"/>
          <w:sz w:val="24"/>
          <w:szCs w:val="24"/>
        </w:rPr>
        <w:t>n</w:t>
      </w:r>
      <w:r w:rsidRPr="008C627C">
        <w:rPr>
          <w:spacing w:val="5"/>
          <w:sz w:val="24"/>
          <w:szCs w:val="24"/>
        </w:rPr>
        <w:t>t</w:t>
      </w:r>
      <w:r w:rsidRPr="008C627C">
        <w:rPr>
          <w:sz w:val="24"/>
          <w:szCs w:val="24"/>
        </w:rPr>
        <w:t>uk p</w:t>
      </w:r>
      <w:r w:rsidRPr="008C627C">
        <w:rPr>
          <w:spacing w:val="-1"/>
          <w:sz w:val="24"/>
          <w:szCs w:val="24"/>
        </w:rPr>
        <w:t>a</w:t>
      </w:r>
      <w:r w:rsidRPr="008C627C">
        <w:rPr>
          <w:spacing w:val="1"/>
          <w:sz w:val="24"/>
          <w:szCs w:val="24"/>
        </w:rPr>
        <w:t>r</w:t>
      </w:r>
      <w:r w:rsidRPr="008C627C">
        <w:rPr>
          <w:sz w:val="24"/>
          <w:szCs w:val="24"/>
        </w:rPr>
        <w:t>a</w:t>
      </w:r>
      <w:r w:rsidRPr="008C627C">
        <w:rPr>
          <w:spacing w:val="2"/>
          <w:sz w:val="24"/>
          <w:szCs w:val="24"/>
        </w:rPr>
        <w:t xml:space="preserve"> </w:t>
      </w:r>
      <w:r w:rsidRPr="008C627C">
        <w:rPr>
          <w:sz w:val="24"/>
          <w:szCs w:val="24"/>
        </w:rPr>
        <w:t>p</w:t>
      </w:r>
      <w:r w:rsidRPr="008C627C">
        <w:rPr>
          <w:spacing w:val="-1"/>
          <w:sz w:val="24"/>
          <w:szCs w:val="24"/>
        </w:rPr>
        <w:t>e</w:t>
      </w:r>
      <w:r w:rsidRPr="008C627C">
        <w:rPr>
          <w:spacing w:val="-2"/>
          <w:sz w:val="24"/>
          <w:szCs w:val="24"/>
        </w:rPr>
        <w:t>s</w:t>
      </w:r>
      <w:r w:rsidRPr="008C627C">
        <w:rPr>
          <w:spacing w:val="-1"/>
          <w:sz w:val="24"/>
          <w:szCs w:val="24"/>
        </w:rPr>
        <w:t>e</w:t>
      </w:r>
      <w:r w:rsidRPr="008C627C">
        <w:rPr>
          <w:spacing w:val="-3"/>
          <w:sz w:val="24"/>
          <w:szCs w:val="24"/>
        </w:rPr>
        <w:t>r</w:t>
      </w:r>
      <w:r w:rsidRPr="008C627C">
        <w:rPr>
          <w:spacing w:val="5"/>
          <w:sz w:val="24"/>
          <w:szCs w:val="24"/>
        </w:rPr>
        <w:t>t</w:t>
      </w:r>
      <w:r w:rsidRPr="008C627C">
        <w:rPr>
          <w:sz w:val="24"/>
          <w:szCs w:val="24"/>
        </w:rPr>
        <w:t>a</w:t>
      </w:r>
      <w:r w:rsidRPr="008C627C">
        <w:rPr>
          <w:spacing w:val="2"/>
          <w:sz w:val="24"/>
          <w:szCs w:val="24"/>
        </w:rPr>
        <w:t xml:space="preserve"> </w:t>
      </w:r>
      <w:r w:rsidRPr="008C627C">
        <w:rPr>
          <w:sz w:val="24"/>
          <w:szCs w:val="24"/>
        </w:rPr>
        <w:t>d</w:t>
      </w:r>
      <w:r w:rsidRPr="008C627C">
        <w:rPr>
          <w:spacing w:val="-9"/>
          <w:sz w:val="24"/>
          <w:szCs w:val="24"/>
        </w:rPr>
        <w:t>i</w:t>
      </w:r>
      <w:r w:rsidRPr="008C627C">
        <w:rPr>
          <w:spacing w:val="5"/>
          <w:sz w:val="24"/>
          <w:szCs w:val="24"/>
        </w:rPr>
        <w:t>d</w:t>
      </w:r>
      <w:r w:rsidRPr="008C627C">
        <w:rPr>
          <w:spacing w:val="-4"/>
          <w:sz w:val="24"/>
          <w:szCs w:val="24"/>
        </w:rPr>
        <w:t>i</w:t>
      </w:r>
      <w:r w:rsidRPr="008C627C">
        <w:rPr>
          <w:sz w:val="24"/>
          <w:szCs w:val="24"/>
        </w:rPr>
        <w:t>k</w:t>
      </w:r>
    </w:p>
    <w:p w14:paraId="7A193914" w14:textId="77777777" w:rsidR="008C627C" w:rsidRDefault="008C627C" w:rsidP="005F2596">
      <w:pPr>
        <w:spacing w:line="360" w:lineRule="auto"/>
        <w:ind w:right="46"/>
        <w:jc w:val="both"/>
        <w:rPr>
          <w:b/>
          <w:sz w:val="24"/>
          <w:szCs w:val="24"/>
        </w:rPr>
      </w:pPr>
    </w:p>
    <w:p w14:paraId="75E7023B" w14:textId="34325F35" w:rsidR="004B6A22" w:rsidRPr="008C627C" w:rsidRDefault="00B87028" w:rsidP="008C627C">
      <w:pPr>
        <w:pStyle w:val="ListParagraph"/>
        <w:numPr>
          <w:ilvl w:val="0"/>
          <w:numId w:val="2"/>
        </w:numPr>
        <w:tabs>
          <w:tab w:val="left" w:pos="426"/>
        </w:tabs>
        <w:spacing w:line="360" w:lineRule="auto"/>
        <w:ind w:left="426" w:right="46" w:hanging="426"/>
        <w:jc w:val="both"/>
        <w:rPr>
          <w:b/>
          <w:sz w:val="24"/>
          <w:szCs w:val="24"/>
        </w:rPr>
      </w:pPr>
      <w:r w:rsidRPr="008C627C">
        <w:rPr>
          <w:b/>
          <w:sz w:val="24"/>
          <w:szCs w:val="24"/>
        </w:rPr>
        <w:t>Is</w:t>
      </w:r>
      <w:r>
        <w:rPr>
          <w:b/>
          <w:sz w:val="24"/>
          <w:szCs w:val="24"/>
        </w:rPr>
        <w:t>u</w:t>
      </w:r>
      <w:r w:rsidRPr="008C627C">
        <w:rPr>
          <w:b/>
          <w:sz w:val="24"/>
          <w:szCs w:val="24"/>
        </w:rPr>
        <w:t xml:space="preserve"> Pendid</w:t>
      </w:r>
      <w:r>
        <w:rPr>
          <w:b/>
          <w:sz w:val="24"/>
          <w:szCs w:val="24"/>
        </w:rPr>
        <w:t>i</w:t>
      </w:r>
      <w:r w:rsidRPr="008C627C">
        <w:rPr>
          <w:b/>
          <w:sz w:val="24"/>
          <w:szCs w:val="24"/>
        </w:rPr>
        <w:t>k</w:t>
      </w:r>
      <w:r>
        <w:rPr>
          <w:b/>
          <w:sz w:val="24"/>
          <w:szCs w:val="24"/>
        </w:rPr>
        <w:t>an</w:t>
      </w:r>
      <w:r w:rsidRPr="008C627C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y</w:t>
      </w:r>
      <w:r w:rsidRPr="008C627C">
        <w:rPr>
          <w:b/>
          <w:sz w:val="24"/>
          <w:szCs w:val="24"/>
        </w:rPr>
        <w:t>an</w:t>
      </w:r>
      <w:r>
        <w:rPr>
          <w:b/>
          <w:sz w:val="24"/>
          <w:szCs w:val="24"/>
        </w:rPr>
        <w:t>g</w:t>
      </w:r>
      <w:r w:rsidRPr="008C627C">
        <w:rPr>
          <w:b/>
          <w:sz w:val="24"/>
          <w:szCs w:val="24"/>
        </w:rPr>
        <w:t xml:space="preserve"> men</w:t>
      </w:r>
      <w:r>
        <w:rPr>
          <w:b/>
          <w:sz w:val="24"/>
          <w:szCs w:val="24"/>
        </w:rPr>
        <w:t>g</w:t>
      </w:r>
      <w:r w:rsidRPr="008C627C">
        <w:rPr>
          <w:b/>
          <w:sz w:val="24"/>
          <w:szCs w:val="24"/>
        </w:rPr>
        <w:t>h</w:t>
      </w:r>
      <w:r>
        <w:rPr>
          <w:b/>
          <w:sz w:val="24"/>
          <w:szCs w:val="24"/>
        </w:rPr>
        <w:t>a</w:t>
      </w:r>
      <w:r w:rsidRPr="008C627C">
        <w:rPr>
          <w:b/>
          <w:sz w:val="24"/>
          <w:szCs w:val="24"/>
        </w:rPr>
        <w:t>l</w:t>
      </w:r>
      <w:r>
        <w:rPr>
          <w:b/>
          <w:sz w:val="24"/>
          <w:szCs w:val="24"/>
        </w:rPr>
        <w:t>a</w:t>
      </w:r>
      <w:r w:rsidRPr="008C627C">
        <w:rPr>
          <w:b/>
          <w:sz w:val="24"/>
          <w:szCs w:val="24"/>
        </w:rPr>
        <w:t>n</w:t>
      </w:r>
      <w:r>
        <w:rPr>
          <w:b/>
          <w:sz w:val="24"/>
          <w:szCs w:val="24"/>
        </w:rPr>
        <w:t>gi</w:t>
      </w:r>
      <w:r w:rsidRPr="008C627C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a</w:t>
      </w:r>
      <w:r w:rsidRPr="008C627C">
        <w:rPr>
          <w:b/>
          <w:sz w:val="24"/>
          <w:szCs w:val="24"/>
        </w:rPr>
        <w:t>n</w:t>
      </w:r>
      <w:r>
        <w:rPr>
          <w:b/>
          <w:sz w:val="24"/>
          <w:szCs w:val="24"/>
        </w:rPr>
        <w:t>ak</w:t>
      </w:r>
      <w:r w:rsidRPr="008C627C">
        <w:rPr>
          <w:b/>
          <w:sz w:val="24"/>
          <w:szCs w:val="24"/>
        </w:rPr>
        <w:t>-</w:t>
      </w:r>
      <w:r>
        <w:rPr>
          <w:b/>
          <w:sz w:val="24"/>
          <w:szCs w:val="24"/>
        </w:rPr>
        <w:t>a</w:t>
      </w:r>
      <w:r w:rsidRPr="008C627C">
        <w:rPr>
          <w:b/>
          <w:sz w:val="24"/>
          <w:szCs w:val="24"/>
        </w:rPr>
        <w:t>n</w:t>
      </w:r>
      <w:r>
        <w:rPr>
          <w:b/>
          <w:sz w:val="24"/>
          <w:szCs w:val="24"/>
        </w:rPr>
        <w:t>ak</w:t>
      </w:r>
      <w:r w:rsidRPr="008C627C">
        <w:rPr>
          <w:b/>
          <w:sz w:val="24"/>
          <w:szCs w:val="24"/>
        </w:rPr>
        <w:t xml:space="preserve"> kit</w:t>
      </w:r>
      <w:r>
        <w:rPr>
          <w:b/>
          <w:sz w:val="24"/>
          <w:szCs w:val="24"/>
        </w:rPr>
        <w:t>a</w:t>
      </w:r>
      <w:r w:rsidRPr="008C627C">
        <w:rPr>
          <w:b/>
          <w:sz w:val="24"/>
          <w:szCs w:val="24"/>
        </w:rPr>
        <w:t xml:space="preserve"> mer</w:t>
      </w:r>
      <w:r>
        <w:rPr>
          <w:b/>
          <w:sz w:val="24"/>
          <w:szCs w:val="24"/>
        </w:rPr>
        <w:t>aih</w:t>
      </w:r>
      <w:r w:rsidRPr="008C627C">
        <w:rPr>
          <w:b/>
          <w:sz w:val="24"/>
          <w:szCs w:val="24"/>
        </w:rPr>
        <w:t xml:space="preserve"> m</w:t>
      </w:r>
      <w:r>
        <w:rPr>
          <w:b/>
          <w:sz w:val="24"/>
          <w:szCs w:val="24"/>
        </w:rPr>
        <w:t>i</w:t>
      </w:r>
      <w:r w:rsidRPr="008C627C">
        <w:rPr>
          <w:b/>
          <w:sz w:val="24"/>
          <w:szCs w:val="24"/>
        </w:rPr>
        <w:t>mp</w:t>
      </w:r>
      <w:r>
        <w:rPr>
          <w:b/>
          <w:sz w:val="24"/>
          <w:szCs w:val="24"/>
        </w:rPr>
        <w:t>i</w:t>
      </w:r>
      <w:r w:rsidRPr="008C627C">
        <w:rPr>
          <w:b/>
          <w:sz w:val="24"/>
          <w:szCs w:val="24"/>
        </w:rPr>
        <w:t>n</w:t>
      </w:r>
      <w:r>
        <w:rPr>
          <w:b/>
          <w:sz w:val="24"/>
          <w:szCs w:val="24"/>
        </w:rPr>
        <w:t>ya</w:t>
      </w:r>
    </w:p>
    <w:p w14:paraId="4B747BFF" w14:textId="321E441D" w:rsidR="004B6A22" w:rsidRPr="008C627C" w:rsidRDefault="00B87028" w:rsidP="008C627C">
      <w:pPr>
        <w:pStyle w:val="ListParagraph"/>
        <w:numPr>
          <w:ilvl w:val="0"/>
          <w:numId w:val="19"/>
        </w:numPr>
        <w:tabs>
          <w:tab w:val="left" w:pos="426"/>
        </w:tabs>
        <w:spacing w:line="360" w:lineRule="auto"/>
        <w:ind w:left="426" w:right="46" w:hanging="426"/>
        <w:jc w:val="both"/>
        <w:rPr>
          <w:sz w:val="24"/>
          <w:szCs w:val="24"/>
        </w:rPr>
      </w:pPr>
      <w:r w:rsidRPr="008C627C">
        <w:rPr>
          <w:spacing w:val="-2"/>
          <w:sz w:val="24"/>
          <w:szCs w:val="24"/>
        </w:rPr>
        <w:t>M</w:t>
      </w:r>
      <w:r w:rsidRPr="008C627C">
        <w:rPr>
          <w:spacing w:val="-1"/>
          <w:sz w:val="24"/>
          <w:szCs w:val="24"/>
        </w:rPr>
        <w:t>a</w:t>
      </w:r>
      <w:r w:rsidRPr="008C627C">
        <w:rPr>
          <w:spacing w:val="2"/>
          <w:sz w:val="24"/>
          <w:szCs w:val="24"/>
        </w:rPr>
        <w:t>s</w:t>
      </w:r>
      <w:r w:rsidRPr="008C627C">
        <w:rPr>
          <w:spacing w:val="-4"/>
          <w:sz w:val="24"/>
          <w:szCs w:val="24"/>
        </w:rPr>
        <w:t>i</w:t>
      </w:r>
      <w:r w:rsidRPr="008C627C">
        <w:rPr>
          <w:sz w:val="24"/>
          <w:szCs w:val="24"/>
        </w:rPr>
        <w:t xml:space="preserve">h </w:t>
      </w:r>
      <w:r w:rsidRPr="008C627C">
        <w:rPr>
          <w:spacing w:val="-1"/>
          <w:sz w:val="24"/>
          <w:szCs w:val="24"/>
        </w:rPr>
        <w:t>a</w:t>
      </w:r>
      <w:r w:rsidRPr="008C627C">
        <w:rPr>
          <w:sz w:val="24"/>
          <w:szCs w:val="24"/>
        </w:rPr>
        <w:t>da</w:t>
      </w:r>
      <w:r w:rsidRPr="008C627C">
        <w:rPr>
          <w:spacing w:val="14"/>
          <w:sz w:val="24"/>
          <w:szCs w:val="24"/>
        </w:rPr>
        <w:t xml:space="preserve"> </w:t>
      </w:r>
      <w:r w:rsidRPr="008C627C">
        <w:rPr>
          <w:spacing w:val="4"/>
          <w:sz w:val="24"/>
          <w:szCs w:val="24"/>
        </w:rPr>
        <w:t>a</w:t>
      </w:r>
      <w:r w:rsidRPr="008C627C">
        <w:rPr>
          <w:spacing w:val="-5"/>
          <w:sz w:val="24"/>
          <w:szCs w:val="24"/>
        </w:rPr>
        <w:t>n</w:t>
      </w:r>
      <w:r w:rsidRPr="008C627C">
        <w:rPr>
          <w:spacing w:val="-1"/>
          <w:sz w:val="24"/>
          <w:szCs w:val="24"/>
        </w:rPr>
        <w:t>a</w:t>
      </w:r>
      <w:r w:rsidRPr="008C627C">
        <w:rPr>
          <w:sz w:val="24"/>
          <w:szCs w:val="24"/>
        </w:rPr>
        <w:t>k</w:t>
      </w:r>
      <w:r w:rsidRPr="008C627C">
        <w:rPr>
          <w:spacing w:val="2"/>
          <w:sz w:val="24"/>
          <w:szCs w:val="24"/>
        </w:rPr>
        <w:t>-</w:t>
      </w:r>
      <w:r w:rsidRPr="008C627C">
        <w:rPr>
          <w:spacing w:val="4"/>
          <w:sz w:val="24"/>
          <w:szCs w:val="24"/>
        </w:rPr>
        <w:t>a</w:t>
      </w:r>
      <w:r w:rsidRPr="008C627C">
        <w:rPr>
          <w:spacing w:val="-5"/>
          <w:sz w:val="24"/>
          <w:szCs w:val="24"/>
        </w:rPr>
        <w:t>n</w:t>
      </w:r>
      <w:r w:rsidRPr="008C627C">
        <w:rPr>
          <w:spacing w:val="-1"/>
          <w:sz w:val="24"/>
          <w:szCs w:val="24"/>
        </w:rPr>
        <w:t>a</w:t>
      </w:r>
      <w:r w:rsidRPr="008C627C">
        <w:rPr>
          <w:sz w:val="24"/>
          <w:szCs w:val="24"/>
        </w:rPr>
        <w:t xml:space="preserve">k </w:t>
      </w:r>
      <w:r w:rsidRPr="008C627C">
        <w:rPr>
          <w:spacing w:val="5"/>
          <w:sz w:val="24"/>
          <w:szCs w:val="24"/>
        </w:rPr>
        <w:t>k</w:t>
      </w:r>
      <w:r w:rsidRPr="008C627C">
        <w:rPr>
          <w:spacing w:val="-9"/>
          <w:sz w:val="24"/>
          <w:szCs w:val="24"/>
        </w:rPr>
        <w:t>i</w:t>
      </w:r>
      <w:r w:rsidRPr="008C627C">
        <w:rPr>
          <w:spacing w:val="5"/>
          <w:sz w:val="24"/>
          <w:szCs w:val="24"/>
        </w:rPr>
        <w:t>t</w:t>
      </w:r>
      <w:r w:rsidRPr="008C627C">
        <w:rPr>
          <w:sz w:val="24"/>
          <w:szCs w:val="24"/>
        </w:rPr>
        <w:t xml:space="preserve">a </w:t>
      </w:r>
      <w:r w:rsidRPr="008C627C">
        <w:rPr>
          <w:spacing w:val="-5"/>
          <w:sz w:val="24"/>
          <w:szCs w:val="24"/>
        </w:rPr>
        <w:t>y</w:t>
      </w:r>
      <w:r w:rsidRPr="008C627C">
        <w:rPr>
          <w:spacing w:val="4"/>
          <w:sz w:val="24"/>
          <w:szCs w:val="24"/>
        </w:rPr>
        <w:t>a</w:t>
      </w:r>
      <w:r w:rsidRPr="008C627C">
        <w:rPr>
          <w:spacing w:val="-5"/>
          <w:sz w:val="24"/>
          <w:szCs w:val="24"/>
        </w:rPr>
        <w:t>n</w:t>
      </w:r>
      <w:r w:rsidRPr="008C627C">
        <w:rPr>
          <w:sz w:val="24"/>
          <w:szCs w:val="24"/>
        </w:rPr>
        <w:t>g b</w:t>
      </w:r>
      <w:r w:rsidRPr="008C627C">
        <w:rPr>
          <w:spacing w:val="4"/>
          <w:sz w:val="24"/>
          <w:szCs w:val="24"/>
        </w:rPr>
        <w:t>e</w:t>
      </w:r>
      <w:r w:rsidRPr="008C627C">
        <w:rPr>
          <w:spacing w:val="-9"/>
          <w:sz w:val="24"/>
          <w:szCs w:val="24"/>
        </w:rPr>
        <w:t>l</w:t>
      </w:r>
      <w:r w:rsidRPr="008C627C">
        <w:rPr>
          <w:spacing w:val="5"/>
          <w:sz w:val="24"/>
          <w:szCs w:val="24"/>
        </w:rPr>
        <w:t>u</w:t>
      </w:r>
      <w:r w:rsidRPr="008C627C">
        <w:rPr>
          <w:sz w:val="24"/>
          <w:szCs w:val="24"/>
        </w:rPr>
        <w:t xml:space="preserve">m </w:t>
      </w:r>
      <w:r w:rsidRPr="008C627C">
        <w:rPr>
          <w:spacing w:val="-4"/>
          <w:sz w:val="24"/>
          <w:szCs w:val="24"/>
        </w:rPr>
        <w:t>m</w:t>
      </w:r>
      <w:r w:rsidRPr="008C627C">
        <w:rPr>
          <w:spacing w:val="4"/>
          <w:sz w:val="24"/>
          <w:szCs w:val="24"/>
        </w:rPr>
        <w:t>e</w:t>
      </w:r>
      <w:r w:rsidRPr="008C627C">
        <w:rPr>
          <w:spacing w:val="-4"/>
          <w:sz w:val="24"/>
          <w:szCs w:val="24"/>
        </w:rPr>
        <w:t>m</w:t>
      </w:r>
      <w:r w:rsidRPr="008C627C">
        <w:rPr>
          <w:sz w:val="24"/>
          <w:szCs w:val="24"/>
        </w:rPr>
        <w:t>p</w:t>
      </w:r>
      <w:r w:rsidRPr="008C627C">
        <w:rPr>
          <w:spacing w:val="4"/>
          <w:sz w:val="24"/>
          <w:szCs w:val="24"/>
        </w:rPr>
        <w:t>e</w:t>
      </w:r>
      <w:r w:rsidRPr="008C627C">
        <w:rPr>
          <w:spacing w:val="1"/>
          <w:sz w:val="24"/>
          <w:szCs w:val="24"/>
        </w:rPr>
        <w:t>r</w:t>
      </w:r>
      <w:r w:rsidRPr="008C627C">
        <w:rPr>
          <w:spacing w:val="5"/>
          <w:sz w:val="24"/>
          <w:szCs w:val="24"/>
        </w:rPr>
        <w:t>o</w:t>
      </w:r>
      <w:r w:rsidRPr="008C627C">
        <w:rPr>
          <w:spacing w:val="-9"/>
          <w:sz w:val="24"/>
          <w:szCs w:val="24"/>
        </w:rPr>
        <w:t>l</w:t>
      </w:r>
      <w:r w:rsidRPr="008C627C">
        <w:rPr>
          <w:spacing w:val="4"/>
          <w:sz w:val="24"/>
          <w:szCs w:val="24"/>
        </w:rPr>
        <w:t>e</w:t>
      </w:r>
      <w:r w:rsidRPr="008C627C">
        <w:rPr>
          <w:sz w:val="24"/>
          <w:szCs w:val="24"/>
        </w:rPr>
        <w:t>h k</w:t>
      </w:r>
      <w:r w:rsidRPr="008C627C">
        <w:rPr>
          <w:spacing w:val="-1"/>
          <w:sz w:val="24"/>
          <w:szCs w:val="24"/>
        </w:rPr>
        <w:t>e</w:t>
      </w:r>
      <w:r w:rsidRPr="008C627C">
        <w:rPr>
          <w:spacing w:val="-2"/>
          <w:sz w:val="24"/>
          <w:szCs w:val="24"/>
        </w:rPr>
        <w:t>s</w:t>
      </w:r>
      <w:r w:rsidRPr="008C627C">
        <w:rPr>
          <w:spacing w:val="4"/>
          <w:sz w:val="24"/>
          <w:szCs w:val="24"/>
        </w:rPr>
        <w:t>e</w:t>
      </w:r>
      <w:r w:rsidRPr="008C627C">
        <w:rPr>
          <w:spacing w:val="-4"/>
          <w:sz w:val="24"/>
          <w:szCs w:val="24"/>
        </w:rPr>
        <w:t>m</w:t>
      </w:r>
      <w:r w:rsidRPr="008C627C">
        <w:rPr>
          <w:sz w:val="24"/>
          <w:szCs w:val="24"/>
        </w:rPr>
        <w:t>p</w:t>
      </w:r>
      <w:r w:rsidRPr="008C627C">
        <w:rPr>
          <w:spacing w:val="-1"/>
          <w:sz w:val="24"/>
          <w:szCs w:val="24"/>
        </w:rPr>
        <w:t>a</w:t>
      </w:r>
      <w:r w:rsidRPr="008C627C">
        <w:rPr>
          <w:spacing w:val="5"/>
          <w:sz w:val="24"/>
          <w:szCs w:val="24"/>
        </w:rPr>
        <w:t>t</w:t>
      </w:r>
      <w:r w:rsidRPr="008C627C">
        <w:rPr>
          <w:spacing w:val="-1"/>
          <w:sz w:val="24"/>
          <w:szCs w:val="24"/>
        </w:rPr>
        <w:t>a</w:t>
      </w:r>
      <w:r w:rsidRPr="008C627C">
        <w:rPr>
          <w:sz w:val="24"/>
          <w:szCs w:val="24"/>
        </w:rPr>
        <w:t>n p</w:t>
      </w:r>
      <w:r w:rsidRPr="008C627C">
        <w:rPr>
          <w:spacing w:val="4"/>
          <w:sz w:val="24"/>
          <w:szCs w:val="24"/>
        </w:rPr>
        <w:t>e</w:t>
      </w:r>
      <w:r w:rsidRPr="008C627C">
        <w:rPr>
          <w:spacing w:val="-5"/>
          <w:sz w:val="24"/>
          <w:szCs w:val="24"/>
        </w:rPr>
        <w:t>n</w:t>
      </w:r>
      <w:r w:rsidRPr="008C627C">
        <w:rPr>
          <w:spacing w:val="5"/>
          <w:sz w:val="24"/>
          <w:szCs w:val="24"/>
        </w:rPr>
        <w:t>d</w:t>
      </w:r>
      <w:r w:rsidRPr="008C627C">
        <w:rPr>
          <w:spacing w:val="-4"/>
          <w:sz w:val="24"/>
          <w:szCs w:val="24"/>
        </w:rPr>
        <w:t>i</w:t>
      </w:r>
      <w:r w:rsidRPr="008C627C">
        <w:rPr>
          <w:spacing w:val="5"/>
          <w:sz w:val="24"/>
          <w:szCs w:val="24"/>
        </w:rPr>
        <w:t>d</w:t>
      </w:r>
      <w:r w:rsidRPr="008C627C">
        <w:rPr>
          <w:spacing w:val="-4"/>
          <w:sz w:val="24"/>
          <w:szCs w:val="24"/>
        </w:rPr>
        <w:t>i</w:t>
      </w:r>
      <w:r w:rsidRPr="008C627C">
        <w:rPr>
          <w:sz w:val="24"/>
          <w:szCs w:val="24"/>
        </w:rPr>
        <w:t>k</w:t>
      </w:r>
      <w:r w:rsidRPr="008C627C">
        <w:rPr>
          <w:spacing w:val="4"/>
          <w:sz w:val="24"/>
          <w:szCs w:val="24"/>
        </w:rPr>
        <w:t>a</w:t>
      </w:r>
      <w:r w:rsidRPr="008C627C">
        <w:rPr>
          <w:sz w:val="24"/>
          <w:szCs w:val="24"/>
        </w:rPr>
        <w:t>n</w:t>
      </w:r>
      <w:r w:rsidRPr="008C627C">
        <w:rPr>
          <w:spacing w:val="9"/>
          <w:sz w:val="24"/>
          <w:szCs w:val="24"/>
        </w:rPr>
        <w:t xml:space="preserve"> </w:t>
      </w:r>
      <w:r w:rsidRPr="008C627C">
        <w:rPr>
          <w:spacing w:val="-1"/>
          <w:sz w:val="24"/>
          <w:szCs w:val="24"/>
        </w:rPr>
        <w:t>a</w:t>
      </w:r>
      <w:r w:rsidRPr="008C627C">
        <w:rPr>
          <w:spacing w:val="5"/>
          <w:sz w:val="24"/>
          <w:szCs w:val="24"/>
        </w:rPr>
        <w:t>t</w:t>
      </w:r>
      <w:r w:rsidRPr="008C627C">
        <w:rPr>
          <w:spacing w:val="-1"/>
          <w:sz w:val="24"/>
          <w:szCs w:val="24"/>
        </w:rPr>
        <w:t>a</w:t>
      </w:r>
      <w:r w:rsidRPr="008C627C">
        <w:rPr>
          <w:sz w:val="24"/>
          <w:szCs w:val="24"/>
        </w:rPr>
        <w:t>u k</w:t>
      </w:r>
      <w:r w:rsidRPr="008C627C">
        <w:rPr>
          <w:spacing w:val="-1"/>
          <w:sz w:val="24"/>
          <w:szCs w:val="24"/>
        </w:rPr>
        <w:t>e</w:t>
      </w:r>
      <w:r w:rsidRPr="008C627C">
        <w:rPr>
          <w:spacing w:val="-2"/>
          <w:sz w:val="24"/>
          <w:szCs w:val="24"/>
        </w:rPr>
        <w:t>s</w:t>
      </w:r>
      <w:r w:rsidRPr="008C627C">
        <w:rPr>
          <w:spacing w:val="5"/>
          <w:sz w:val="24"/>
          <w:szCs w:val="24"/>
        </w:rPr>
        <w:t>u</w:t>
      </w:r>
      <w:r w:rsidRPr="008C627C">
        <w:rPr>
          <w:spacing w:val="-4"/>
          <w:sz w:val="24"/>
          <w:szCs w:val="24"/>
        </w:rPr>
        <w:t>l</w:t>
      </w:r>
      <w:r w:rsidRPr="008C627C">
        <w:rPr>
          <w:spacing w:val="-9"/>
          <w:sz w:val="24"/>
          <w:szCs w:val="24"/>
        </w:rPr>
        <w:t>i</w:t>
      </w:r>
      <w:r w:rsidRPr="008C627C">
        <w:rPr>
          <w:spacing w:val="5"/>
          <w:sz w:val="24"/>
          <w:szCs w:val="24"/>
        </w:rPr>
        <w:t>t</w:t>
      </w:r>
      <w:r w:rsidRPr="008C627C">
        <w:rPr>
          <w:spacing w:val="4"/>
          <w:sz w:val="24"/>
          <w:szCs w:val="24"/>
        </w:rPr>
        <w:t>a</w:t>
      </w:r>
      <w:r w:rsidRPr="008C627C">
        <w:rPr>
          <w:sz w:val="24"/>
          <w:szCs w:val="24"/>
        </w:rPr>
        <w:t>n</w:t>
      </w:r>
      <w:r w:rsidRPr="008C627C">
        <w:rPr>
          <w:spacing w:val="2"/>
          <w:sz w:val="24"/>
          <w:szCs w:val="24"/>
        </w:rPr>
        <w:t xml:space="preserve"> </w:t>
      </w:r>
      <w:r w:rsidRPr="008C627C">
        <w:rPr>
          <w:spacing w:val="-4"/>
          <w:sz w:val="24"/>
          <w:szCs w:val="24"/>
        </w:rPr>
        <w:t>m</w:t>
      </w:r>
      <w:r w:rsidRPr="008C627C">
        <w:rPr>
          <w:spacing w:val="4"/>
          <w:sz w:val="24"/>
          <w:szCs w:val="24"/>
        </w:rPr>
        <w:t>e</w:t>
      </w:r>
      <w:r w:rsidRPr="008C627C">
        <w:rPr>
          <w:spacing w:val="-5"/>
          <w:sz w:val="24"/>
          <w:szCs w:val="24"/>
        </w:rPr>
        <w:t>n</w:t>
      </w:r>
      <w:r w:rsidRPr="008C627C">
        <w:rPr>
          <w:sz w:val="24"/>
          <w:szCs w:val="24"/>
        </w:rPr>
        <w:t>g</w:t>
      </w:r>
      <w:r w:rsidRPr="008C627C">
        <w:rPr>
          <w:spacing w:val="-1"/>
          <w:sz w:val="24"/>
          <w:szCs w:val="24"/>
        </w:rPr>
        <w:t>a</w:t>
      </w:r>
      <w:r w:rsidRPr="008C627C">
        <w:rPr>
          <w:spacing w:val="5"/>
          <w:sz w:val="24"/>
          <w:szCs w:val="24"/>
        </w:rPr>
        <w:t>k</w:t>
      </w:r>
      <w:r w:rsidRPr="008C627C">
        <w:rPr>
          <w:spacing w:val="-2"/>
          <w:sz w:val="24"/>
          <w:szCs w:val="24"/>
        </w:rPr>
        <w:t>s</w:t>
      </w:r>
      <w:r w:rsidRPr="008C627C">
        <w:rPr>
          <w:spacing w:val="-1"/>
          <w:sz w:val="24"/>
          <w:szCs w:val="24"/>
        </w:rPr>
        <w:t>e</w:t>
      </w:r>
      <w:r w:rsidRPr="008C627C">
        <w:rPr>
          <w:sz w:val="24"/>
          <w:szCs w:val="24"/>
        </w:rPr>
        <w:t>s p</w:t>
      </w:r>
      <w:r w:rsidRPr="008C627C">
        <w:rPr>
          <w:spacing w:val="4"/>
          <w:sz w:val="24"/>
          <w:szCs w:val="24"/>
        </w:rPr>
        <w:t>e</w:t>
      </w:r>
      <w:r w:rsidRPr="008C627C">
        <w:rPr>
          <w:spacing w:val="-5"/>
          <w:sz w:val="24"/>
          <w:szCs w:val="24"/>
        </w:rPr>
        <w:t>n</w:t>
      </w:r>
      <w:r w:rsidRPr="008C627C">
        <w:rPr>
          <w:spacing w:val="5"/>
          <w:sz w:val="24"/>
          <w:szCs w:val="24"/>
        </w:rPr>
        <w:t>d</w:t>
      </w:r>
      <w:r w:rsidRPr="008C627C">
        <w:rPr>
          <w:spacing w:val="-4"/>
          <w:sz w:val="24"/>
          <w:szCs w:val="24"/>
        </w:rPr>
        <w:t>i</w:t>
      </w:r>
      <w:r w:rsidRPr="008C627C">
        <w:rPr>
          <w:spacing w:val="5"/>
          <w:sz w:val="24"/>
          <w:szCs w:val="24"/>
        </w:rPr>
        <w:t>d</w:t>
      </w:r>
      <w:r w:rsidRPr="008C627C">
        <w:rPr>
          <w:spacing w:val="-4"/>
          <w:sz w:val="24"/>
          <w:szCs w:val="24"/>
        </w:rPr>
        <w:t>i</w:t>
      </w:r>
      <w:r w:rsidRPr="008C627C">
        <w:rPr>
          <w:sz w:val="24"/>
          <w:szCs w:val="24"/>
        </w:rPr>
        <w:t>k</w:t>
      </w:r>
      <w:r w:rsidRPr="008C627C">
        <w:rPr>
          <w:spacing w:val="4"/>
          <w:sz w:val="24"/>
          <w:szCs w:val="24"/>
        </w:rPr>
        <w:t>a</w:t>
      </w:r>
      <w:r w:rsidRPr="008C627C">
        <w:rPr>
          <w:sz w:val="24"/>
          <w:szCs w:val="24"/>
        </w:rPr>
        <w:t>n</w:t>
      </w:r>
    </w:p>
    <w:p w14:paraId="4EC5D248" w14:textId="1F1A4E8A" w:rsidR="004B6A22" w:rsidRPr="008C627C" w:rsidRDefault="00B87028" w:rsidP="008C627C">
      <w:pPr>
        <w:pStyle w:val="ListParagraph"/>
        <w:numPr>
          <w:ilvl w:val="0"/>
          <w:numId w:val="19"/>
        </w:numPr>
        <w:tabs>
          <w:tab w:val="left" w:pos="426"/>
        </w:tabs>
        <w:spacing w:line="360" w:lineRule="auto"/>
        <w:ind w:left="426" w:right="46" w:hanging="426"/>
        <w:jc w:val="both"/>
        <w:rPr>
          <w:sz w:val="24"/>
          <w:szCs w:val="24"/>
        </w:rPr>
      </w:pPr>
      <w:r w:rsidRPr="008C627C">
        <w:rPr>
          <w:spacing w:val="-5"/>
          <w:sz w:val="24"/>
          <w:szCs w:val="24"/>
        </w:rPr>
        <w:t>K</w:t>
      </w:r>
      <w:r w:rsidRPr="008C627C">
        <w:rPr>
          <w:sz w:val="24"/>
          <w:szCs w:val="24"/>
        </w:rPr>
        <w:t>u</w:t>
      </w:r>
      <w:r w:rsidRPr="008C627C">
        <w:rPr>
          <w:spacing w:val="4"/>
          <w:sz w:val="24"/>
          <w:szCs w:val="24"/>
        </w:rPr>
        <w:t>a</w:t>
      </w:r>
      <w:r w:rsidRPr="008C627C">
        <w:rPr>
          <w:sz w:val="24"/>
          <w:szCs w:val="24"/>
        </w:rPr>
        <w:t>l</w:t>
      </w:r>
      <w:r w:rsidRPr="008C627C">
        <w:rPr>
          <w:spacing w:val="-9"/>
          <w:sz w:val="24"/>
          <w:szCs w:val="24"/>
        </w:rPr>
        <w:t>i</w:t>
      </w:r>
      <w:r w:rsidRPr="008C627C">
        <w:rPr>
          <w:spacing w:val="5"/>
          <w:sz w:val="24"/>
          <w:szCs w:val="24"/>
        </w:rPr>
        <w:t>t</w:t>
      </w:r>
      <w:r w:rsidRPr="008C627C">
        <w:rPr>
          <w:spacing w:val="4"/>
          <w:sz w:val="24"/>
          <w:szCs w:val="24"/>
        </w:rPr>
        <w:t>a</w:t>
      </w:r>
      <w:r w:rsidRPr="008C627C">
        <w:rPr>
          <w:sz w:val="24"/>
          <w:szCs w:val="24"/>
        </w:rPr>
        <w:t>s p</w:t>
      </w:r>
      <w:r w:rsidRPr="008C627C">
        <w:rPr>
          <w:spacing w:val="-1"/>
          <w:sz w:val="24"/>
          <w:szCs w:val="24"/>
        </w:rPr>
        <w:t>e</w:t>
      </w:r>
      <w:r w:rsidRPr="008C627C">
        <w:rPr>
          <w:spacing w:val="-5"/>
          <w:sz w:val="24"/>
          <w:szCs w:val="24"/>
        </w:rPr>
        <w:t>n</w:t>
      </w:r>
      <w:r w:rsidRPr="008C627C">
        <w:rPr>
          <w:spacing w:val="5"/>
          <w:sz w:val="24"/>
          <w:szCs w:val="24"/>
        </w:rPr>
        <w:t>d</w:t>
      </w:r>
      <w:r w:rsidRPr="008C627C">
        <w:rPr>
          <w:spacing w:val="-4"/>
          <w:sz w:val="24"/>
          <w:szCs w:val="24"/>
        </w:rPr>
        <w:t>i</w:t>
      </w:r>
      <w:r w:rsidRPr="008C627C">
        <w:rPr>
          <w:spacing w:val="5"/>
          <w:sz w:val="24"/>
          <w:szCs w:val="24"/>
        </w:rPr>
        <w:t>d</w:t>
      </w:r>
      <w:r w:rsidRPr="008C627C">
        <w:rPr>
          <w:spacing w:val="-4"/>
          <w:sz w:val="24"/>
          <w:szCs w:val="24"/>
        </w:rPr>
        <w:t>i</w:t>
      </w:r>
      <w:r w:rsidRPr="008C627C">
        <w:rPr>
          <w:sz w:val="24"/>
          <w:szCs w:val="24"/>
        </w:rPr>
        <w:t>k</w:t>
      </w:r>
      <w:r w:rsidRPr="008C627C">
        <w:rPr>
          <w:spacing w:val="4"/>
          <w:sz w:val="24"/>
          <w:szCs w:val="24"/>
        </w:rPr>
        <w:t>a</w:t>
      </w:r>
      <w:r w:rsidRPr="008C627C">
        <w:rPr>
          <w:sz w:val="24"/>
          <w:szCs w:val="24"/>
        </w:rPr>
        <w:t>n</w:t>
      </w:r>
      <w:r w:rsidRPr="008C627C">
        <w:rPr>
          <w:spacing w:val="-3"/>
          <w:sz w:val="24"/>
          <w:szCs w:val="24"/>
        </w:rPr>
        <w:t xml:space="preserve"> </w:t>
      </w:r>
      <w:r w:rsidRPr="008C627C">
        <w:rPr>
          <w:spacing w:val="5"/>
          <w:sz w:val="24"/>
          <w:szCs w:val="24"/>
        </w:rPr>
        <w:t>k</w:t>
      </w:r>
      <w:r w:rsidRPr="008C627C">
        <w:rPr>
          <w:spacing w:val="-9"/>
          <w:sz w:val="24"/>
          <w:szCs w:val="24"/>
        </w:rPr>
        <w:t>i</w:t>
      </w:r>
      <w:r w:rsidRPr="008C627C">
        <w:rPr>
          <w:spacing w:val="5"/>
          <w:sz w:val="24"/>
          <w:szCs w:val="24"/>
        </w:rPr>
        <w:t>t</w:t>
      </w:r>
      <w:r w:rsidRPr="008C627C">
        <w:rPr>
          <w:sz w:val="24"/>
          <w:szCs w:val="24"/>
        </w:rPr>
        <w:t>a</w:t>
      </w:r>
      <w:r w:rsidRPr="008C627C">
        <w:rPr>
          <w:spacing w:val="1"/>
          <w:sz w:val="24"/>
          <w:szCs w:val="24"/>
        </w:rPr>
        <w:t xml:space="preserve"> </w:t>
      </w:r>
      <w:r w:rsidRPr="008C627C">
        <w:rPr>
          <w:spacing w:val="-5"/>
          <w:sz w:val="24"/>
          <w:szCs w:val="24"/>
        </w:rPr>
        <w:t>b</w:t>
      </w:r>
      <w:r w:rsidRPr="008C627C">
        <w:rPr>
          <w:spacing w:val="4"/>
          <w:sz w:val="24"/>
          <w:szCs w:val="24"/>
        </w:rPr>
        <w:t>e</w:t>
      </w:r>
      <w:r w:rsidRPr="008C627C">
        <w:rPr>
          <w:spacing w:val="-4"/>
          <w:sz w:val="24"/>
          <w:szCs w:val="24"/>
        </w:rPr>
        <w:t>l</w:t>
      </w:r>
      <w:r w:rsidRPr="008C627C">
        <w:rPr>
          <w:spacing w:val="5"/>
          <w:sz w:val="24"/>
          <w:szCs w:val="24"/>
        </w:rPr>
        <w:t>u</w:t>
      </w:r>
      <w:r w:rsidRPr="008C627C">
        <w:rPr>
          <w:sz w:val="24"/>
          <w:szCs w:val="24"/>
        </w:rPr>
        <w:t>m</w:t>
      </w:r>
      <w:r w:rsidRPr="008C627C">
        <w:rPr>
          <w:spacing w:val="-2"/>
          <w:sz w:val="24"/>
          <w:szCs w:val="24"/>
        </w:rPr>
        <w:t xml:space="preserve"> </w:t>
      </w:r>
      <w:r w:rsidRPr="008C627C">
        <w:rPr>
          <w:spacing w:val="-1"/>
          <w:sz w:val="24"/>
          <w:szCs w:val="24"/>
        </w:rPr>
        <w:t>c</w:t>
      </w:r>
      <w:r w:rsidRPr="008C627C">
        <w:rPr>
          <w:sz w:val="24"/>
          <w:szCs w:val="24"/>
        </w:rPr>
        <w:t>ukup</w:t>
      </w:r>
      <w:r w:rsidRPr="008C627C">
        <w:rPr>
          <w:spacing w:val="2"/>
          <w:sz w:val="24"/>
          <w:szCs w:val="24"/>
        </w:rPr>
        <w:t xml:space="preserve"> </w:t>
      </w:r>
      <w:r w:rsidRPr="008C627C">
        <w:rPr>
          <w:sz w:val="24"/>
          <w:szCs w:val="24"/>
        </w:rPr>
        <w:t>k</w:t>
      </w:r>
      <w:r w:rsidRPr="008C627C">
        <w:rPr>
          <w:spacing w:val="5"/>
          <w:sz w:val="24"/>
          <w:szCs w:val="24"/>
        </w:rPr>
        <w:t>o</w:t>
      </w:r>
      <w:r w:rsidRPr="008C627C">
        <w:rPr>
          <w:spacing w:val="-9"/>
          <w:sz w:val="24"/>
          <w:szCs w:val="24"/>
        </w:rPr>
        <w:t>m</w:t>
      </w:r>
      <w:r w:rsidRPr="008C627C">
        <w:rPr>
          <w:sz w:val="24"/>
          <w:szCs w:val="24"/>
        </w:rPr>
        <w:t>p</w:t>
      </w:r>
      <w:r w:rsidRPr="008C627C">
        <w:rPr>
          <w:spacing w:val="-1"/>
          <w:sz w:val="24"/>
          <w:szCs w:val="24"/>
        </w:rPr>
        <w:t>e</w:t>
      </w:r>
      <w:r w:rsidRPr="008C627C">
        <w:rPr>
          <w:spacing w:val="10"/>
          <w:sz w:val="24"/>
          <w:szCs w:val="24"/>
        </w:rPr>
        <w:t>t</w:t>
      </w:r>
      <w:r w:rsidRPr="008C627C">
        <w:rPr>
          <w:spacing w:val="-9"/>
          <w:sz w:val="24"/>
          <w:szCs w:val="24"/>
        </w:rPr>
        <w:t>i</w:t>
      </w:r>
      <w:r w:rsidRPr="008C627C">
        <w:rPr>
          <w:spacing w:val="10"/>
          <w:sz w:val="24"/>
          <w:szCs w:val="24"/>
        </w:rPr>
        <w:t>t</w:t>
      </w:r>
      <w:r w:rsidRPr="008C627C">
        <w:rPr>
          <w:spacing w:val="-4"/>
          <w:sz w:val="24"/>
          <w:szCs w:val="24"/>
        </w:rPr>
        <w:t>i</w:t>
      </w:r>
      <w:r w:rsidRPr="008C627C">
        <w:rPr>
          <w:sz w:val="24"/>
          <w:szCs w:val="24"/>
        </w:rPr>
        <w:t>f</w:t>
      </w:r>
      <w:r w:rsidRPr="008C627C">
        <w:rPr>
          <w:spacing w:val="-6"/>
          <w:sz w:val="24"/>
          <w:szCs w:val="24"/>
        </w:rPr>
        <w:t xml:space="preserve"> </w:t>
      </w:r>
      <w:r w:rsidRPr="008C627C">
        <w:rPr>
          <w:spacing w:val="5"/>
          <w:sz w:val="24"/>
          <w:szCs w:val="24"/>
        </w:rPr>
        <w:t>d</w:t>
      </w:r>
      <w:r w:rsidRPr="008C627C">
        <w:rPr>
          <w:spacing w:val="-4"/>
          <w:sz w:val="24"/>
          <w:szCs w:val="24"/>
        </w:rPr>
        <w:t>i</w:t>
      </w:r>
      <w:r w:rsidRPr="008C627C">
        <w:rPr>
          <w:sz w:val="24"/>
          <w:szCs w:val="24"/>
        </w:rPr>
        <w:t>b</w:t>
      </w:r>
      <w:r w:rsidRPr="008C627C">
        <w:rPr>
          <w:spacing w:val="4"/>
          <w:sz w:val="24"/>
          <w:szCs w:val="24"/>
        </w:rPr>
        <w:t>a</w:t>
      </w:r>
      <w:r w:rsidRPr="008C627C">
        <w:rPr>
          <w:spacing w:val="-5"/>
          <w:sz w:val="24"/>
          <w:szCs w:val="24"/>
        </w:rPr>
        <w:t>n</w:t>
      </w:r>
      <w:r w:rsidRPr="008C627C">
        <w:rPr>
          <w:spacing w:val="5"/>
          <w:sz w:val="24"/>
          <w:szCs w:val="24"/>
        </w:rPr>
        <w:t>d</w:t>
      </w:r>
      <w:r w:rsidRPr="008C627C">
        <w:rPr>
          <w:spacing w:val="-4"/>
          <w:sz w:val="24"/>
          <w:szCs w:val="24"/>
        </w:rPr>
        <w:t>i</w:t>
      </w:r>
      <w:r w:rsidRPr="008C627C">
        <w:rPr>
          <w:sz w:val="24"/>
          <w:szCs w:val="24"/>
        </w:rPr>
        <w:t>ngk</w:t>
      </w:r>
      <w:r w:rsidRPr="008C627C">
        <w:rPr>
          <w:spacing w:val="4"/>
          <w:sz w:val="24"/>
          <w:szCs w:val="24"/>
        </w:rPr>
        <w:t>a</w:t>
      </w:r>
      <w:r w:rsidRPr="008C627C">
        <w:rPr>
          <w:sz w:val="24"/>
          <w:szCs w:val="24"/>
        </w:rPr>
        <w:t>n</w:t>
      </w:r>
      <w:r w:rsidRPr="008C627C">
        <w:rPr>
          <w:spacing w:val="2"/>
          <w:sz w:val="24"/>
          <w:szCs w:val="24"/>
        </w:rPr>
        <w:t xml:space="preserve"> </w:t>
      </w:r>
      <w:r w:rsidRPr="008C627C">
        <w:rPr>
          <w:spacing w:val="-5"/>
          <w:sz w:val="24"/>
          <w:szCs w:val="24"/>
        </w:rPr>
        <w:t>n</w:t>
      </w:r>
      <w:r w:rsidRPr="008C627C">
        <w:rPr>
          <w:spacing w:val="-1"/>
          <w:sz w:val="24"/>
          <w:szCs w:val="24"/>
        </w:rPr>
        <w:t>e</w:t>
      </w:r>
      <w:r w:rsidRPr="008C627C">
        <w:rPr>
          <w:sz w:val="24"/>
          <w:szCs w:val="24"/>
        </w:rPr>
        <w:t>g</w:t>
      </w:r>
      <w:r w:rsidRPr="008C627C">
        <w:rPr>
          <w:spacing w:val="-1"/>
          <w:sz w:val="24"/>
          <w:szCs w:val="24"/>
        </w:rPr>
        <w:t>a</w:t>
      </w:r>
      <w:r w:rsidRPr="008C627C">
        <w:rPr>
          <w:spacing w:val="1"/>
          <w:sz w:val="24"/>
          <w:szCs w:val="24"/>
        </w:rPr>
        <w:t>r</w:t>
      </w:r>
      <w:r w:rsidRPr="008C627C">
        <w:rPr>
          <w:sz w:val="24"/>
          <w:szCs w:val="24"/>
        </w:rPr>
        <w:t>a</w:t>
      </w:r>
      <w:r w:rsidRPr="008C627C">
        <w:rPr>
          <w:spacing w:val="6"/>
          <w:sz w:val="24"/>
          <w:szCs w:val="24"/>
        </w:rPr>
        <w:t xml:space="preserve"> </w:t>
      </w:r>
      <w:r w:rsidRPr="008C627C">
        <w:rPr>
          <w:spacing w:val="-9"/>
          <w:sz w:val="24"/>
          <w:szCs w:val="24"/>
        </w:rPr>
        <w:t>m</w:t>
      </w:r>
      <w:r w:rsidRPr="008C627C">
        <w:rPr>
          <w:spacing w:val="4"/>
          <w:sz w:val="24"/>
          <w:szCs w:val="24"/>
        </w:rPr>
        <w:t>a</w:t>
      </w:r>
      <w:r w:rsidRPr="008C627C">
        <w:rPr>
          <w:spacing w:val="-4"/>
          <w:sz w:val="24"/>
          <w:szCs w:val="24"/>
        </w:rPr>
        <w:t>j</w:t>
      </w:r>
      <w:r w:rsidRPr="008C627C">
        <w:rPr>
          <w:sz w:val="24"/>
          <w:szCs w:val="24"/>
        </w:rPr>
        <w:t>u.</w:t>
      </w:r>
    </w:p>
    <w:p w14:paraId="0A84C839" w14:textId="211BCC4E" w:rsidR="004B6A22" w:rsidRPr="008C627C" w:rsidRDefault="00B87028" w:rsidP="008C627C">
      <w:pPr>
        <w:pStyle w:val="ListParagraph"/>
        <w:numPr>
          <w:ilvl w:val="0"/>
          <w:numId w:val="19"/>
        </w:numPr>
        <w:tabs>
          <w:tab w:val="left" w:pos="426"/>
        </w:tabs>
        <w:spacing w:line="360" w:lineRule="auto"/>
        <w:ind w:left="426" w:right="46" w:hanging="426"/>
        <w:jc w:val="both"/>
        <w:rPr>
          <w:sz w:val="24"/>
          <w:szCs w:val="24"/>
        </w:rPr>
      </w:pPr>
      <w:r w:rsidRPr="008C627C">
        <w:rPr>
          <w:spacing w:val="2"/>
          <w:sz w:val="24"/>
          <w:szCs w:val="24"/>
        </w:rPr>
        <w:t>T</w:t>
      </w:r>
      <w:r w:rsidRPr="008C627C">
        <w:rPr>
          <w:spacing w:val="-1"/>
          <w:sz w:val="24"/>
          <w:szCs w:val="24"/>
        </w:rPr>
        <w:t>a</w:t>
      </w:r>
      <w:r w:rsidRPr="008C627C">
        <w:rPr>
          <w:spacing w:val="5"/>
          <w:sz w:val="24"/>
          <w:szCs w:val="24"/>
        </w:rPr>
        <w:t>t</w:t>
      </w:r>
      <w:r w:rsidRPr="008C627C">
        <w:rPr>
          <w:sz w:val="24"/>
          <w:szCs w:val="24"/>
        </w:rPr>
        <w:t>a</w:t>
      </w:r>
      <w:r w:rsidRPr="008C627C">
        <w:rPr>
          <w:spacing w:val="18"/>
          <w:sz w:val="24"/>
          <w:szCs w:val="24"/>
        </w:rPr>
        <w:t xml:space="preserve"> </w:t>
      </w:r>
      <w:r w:rsidRPr="008C627C">
        <w:rPr>
          <w:sz w:val="24"/>
          <w:szCs w:val="24"/>
        </w:rPr>
        <w:t>k</w:t>
      </w:r>
      <w:r w:rsidRPr="008C627C">
        <w:rPr>
          <w:spacing w:val="-1"/>
          <w:sz w:val="24"/>
          <w:szCs w:val="24"/>
        </w:rPr>
        <w:t>e</w:t>
      </w:r>
      <w:r w:rsidRPr="008C627C">
        <w:rPr>
          <w:spacing w:val="-9"/>
          <w:sz w:val="24"/>
          <w:szCs w:val="24"/>
        </w:rPr>
        <w:t>l</w:t>
      </w:r>
      <w:r w:rsidRPr="008C627C">
        <w:rPr>
          <w:spacing w:val="9"/>
          <w:sz w:val="24"/>
          <w:szCs w:val="24"/>
        </w:rPr>
        <w:t>o</w:t>
      </w:r>
      <w:r w:rsidRPr="008C627C">
        <w:rPr>
          <w:spacing w:val="-9"/>
          <w:sz w:val="24"/>
          <w:szCs w:val="24"/>
        </w:rPr>
        <w:t>l</w:t>
      </w:r>
      <w:r w:rsidRPr="008C627C">
        <w:rPr>
          <w:sz w:val="24"/>
          <w:szCs w:val="24"/>
        </w:rPr>
        <w:t>a</w:t>
      </w:r>
      <w:r w:rsidRPr="008C627C">
        <w:rPr>
          <w:spacing w:val="23"/>
          <w:sz w:val="24"/>
          <w:szCs w:val="24"/>
        </w:rPr>
        <w:t xml:space="preserve"> </w:t>
      </w:r>
      <w:r w:rsidRPr="008C627C">
        <w:rPr>
          <w:sz w:val="24"/>
          <w:szCs w:val="24"/>
        </w:rPr>
        <w:t>d</w:t>
      </w:r>
      <w:r w:rsidRPr="008C627C">
        <w:rPr>
          <w:spacing w:val="4"/>
          <w:sz w:val="24"/>
          <w:szCs w:val="24"/>
        </w:rPr>
        <w:t>a</w:t>
      </w:r>
      <w:r w:rsidRPr="008C627C">
        <w:rPr>
          <w:sz w:val="24"/>
          <w:szCs w:val="24"/>
        </w:rPr>
        <w:t>n</w:t>
      </w:r>
      <w:r w:rsidRPr="008C627C">
        <w:rPr>
          <w:spacing w:val="24"/>
          <w:sz w:val="24"/>
          <w:szCs w:val="24"/>
        </w:rPr>
        <w:t xml:space="preserve"> </w:t>
      </w:r>
      <w:r w:rsidRPr="008C627C">
        <w:rPr>
          <w:spacing w:val="-9"/>
          <w:sz w:val="24"/>
          <w:szCs w:val="24"/>
        </w:rPr>
        <w:t>l</w:t>
      </w:r>
      <w:r w:rsidRPr="008C627C">
        <w:rPr>
          <w:spacing w:val="4"/>
          <w:sz w:val="24"/>
          <w:szCs w:val="24"/>
        </w:rPr>
        <w:t>a</w:t>
      </w:r>
      <w:r w:rsidRPr="008C627C">
        <w:rPr>
          <w:spacing w:val="-5"/>
          <w:sz w:val="24"/>
          <w:szCs w:val="24"/>
        </w:rPr>
        <w:t>y</w:t>
      </w:r>
      <w:r w:rsidRPr="008C627C">
        <w:rPr>
          <w:spacing w:val="4"/>
          <w:sz w:val="24"/>
          <w:szCs w:val="24"/>
        </w:rPr>
        <w:t>a</w:t>
      </w:r>
      <w:r w:rsidRPr="008C627C">
        <w:rPr>
          <w:spacing w:val="-5"/>
          <w:sz w:val="24"/>
          <w:szCs w:val="24"/>
        </w:rPr>
        <w:t>n</w:t>
      </w:r>
      <w:r w:rsidRPr="008C627C">
        <w:rPr>
          <w:spacing w:val="4"/>
          <w:sz w:val="24"/>
          <w:szCs w:val="24"/>
        </w:rPr>
        <w:t>a</w:t>
      </w:r>
      <w:r w:rsidRPr="008C627C">
        <w:rPr>
          <w:sz w:val="24"/>
          <w:szCs w:val="24"/>
        </w:rPr>
        <w:t>n p</w:t>
      </w:r>
      <w:r w:rsidRPr="008C627C">
        <w:rPr>
          <w:spacing w:val="4"/>
          <w:sz w:val="24"/>
          <w:szCs w:val="24"/>
        </w:rPr>
        <w:t>e</w:t>
      </w:r>
      <w:r w:rsidRPr="008C627C">
        <w:rPr>
          <w:spacing w:val="-5"/>
          <w:sz w:val="24"/>
          <w:szCs w:val="24"/>
        </w:rPr>
        <w:t>n</w:t>
      </w:r>
      <w:r w:rsidRPr="008C627C">
        <w:rPr>
          <w:spacing w:val="5"/>
          <w:sz w:val="24"/>
          <w:szCs w:val="24"/>
        </w:rPr>
        <w:t>d</w:t>
      </w:r>
      <w:r w:rsidRPr="008C627C">
        <w:rPr>
          <w:spacing w:val="-4"/>
          <w:sz w:val="24"/>
          <w:szCs w:val="24"/>
        </w:rPr>
        <w:t>i</w:t>
      </w:r>
      <w:r w:rsidRPr="008C627C">
        <w:rPr>
          <w:spacing w:val="5"/>
          <w:sz w:val="24"/>
          <w:szCs w:val="24"/>
        </w:rPr>
        <w:t>d</w:t>
      </w:r>
      <w:r w:rsidRPr="008C627C">
        <w:rPr>
          <w:spacing w:val="-9"/>
          <w:sz w:val="24"/>
          <w:szCs w:val="24"/>
        </w:rPr>
        <w:t>i</w:t>
      </w:r>
      <w:r w:rsidRPr="008C627C">
        <w:rPr>
          <w:spacing w:val="5"/>
          <w:sz w:val="24"/>
          <w:szCs w:val="24"/>
        </w:rPr>
        <w:t>k</w:t>
      </w:r>
      <w:r w:rsidRPr="008C627C">
        <w:rPr>
          <w:spacing w:val="4"/>
          <w:sz w:val="24"/>
          <w:szCs w:val="24"/>
        </w:rPr>
        <w:t>a</w:t>
      </w:r>
      <w:r w:rsidRPr="008C627C">
        <w:rPr>
          <w:sz w:val="24"/>
          <w:szCs w:val="24"/>
        </w:rPr>
        <w:t xml:space="preserve">n </w:t>
      </w:r>
      <w:r w:rsidRPr="008C627C">
        <w:rPr>
          <w:spacing w:val="5"/>
          <w:sz w:val="24"/>
          <w:szCs w:val="24"/>
        </w:rPr>
        <w:t>k</w:t>
      </w:r>
      <w:r w:rsidRPr="008C627C">
        <w:rPr>
          <w:spacing w:val="-9"/>
          <w:sz w:val="24"/>
          <w:szCs w:val="24"/>
        </w:rPr>
        <w:t>i</w:t>
      </w:r>
      <w:r w:rsidRPr="008C627C">
        <w:rPr>
          <w:spacing w:val="5"/>
          <w:sz w:val="24"/>
          <w:szCs w:val="24"/>
        </w:rPr>
        <w:t>t</w:t>
      </w:r>
      <w:r w:rsidRPr="008C627C">
        <w:rPr>
          <w:sz w:val="24"/>
          <w:szCs w:val="24"/>
        </w:rPr>
        <w:t>a</w:t>
      </w:r>
      <w:r w:rsidRPr="008C627C">
        <w:rPr>
          <w:spacing w:val="23"/>
          <w:sz w:val="24"/>
          <w:szCs w:val="24"/>
        </w:rPr>
        <w:t xml:space="preserve"> </w:t>
      </w:r>
      <w:r w:rsidRPr="008C627C">
        <w:rPr>
          <w:spacing w:val="-10"/>
          <w:sz w:val="24"/>
          <w:szCs w:val="24"/>
        </w:rPr>
        <w:t>y</w:t>
      </w:r>
      <w:r w:rsidRPr="008C627C">
        <w:rPr>
          <w:spacing w:val="4"/>
          <w:sz w:val="24"/>
          <w:szCs w:val="24"/>
        </w:rPr>
        <w:t>a</w:t>
      </w:r>
      <w:r w:rsidRPr="008C627C">
        <w:rPr>
          <w:spacing w:val="-5"/>
          <w:sz w:val="24"/>
          <w:szCs w:val="24"/>
        </w:rPr>
        <w:t>n</w:t>
      </w:r>
      <w:r w:rsidRPr="008C627C">
        <w:rPr>
          <w:sz w:val="24"/>
          <w:szCs w:val="24"/>
        </w:rPr>
        <w:t>g</w:t>
      </w:r>
      <w:r w:rsidRPr="008C627C">
        <w:rPr>
          <w:spacing w:val="28"/>
          <w:sz w:val="24"/>
          <w:szCs w:val="24"/>
        </w:rPr>
        <w:t xml:space="preserve"> </w:t>
      </w:r>
      <w:r w:rsidRPr="008C627C">
        <w:rPr>
          <w:spacing w:val="-5"/>
          <w:sz w:val="24"/>
          <w:szCs w:val="24"/>
        </w:rPr>
        <w:t>b</w:t>
      </w:r>
      <w:r w:rsidRPr="008C627C">
        <w:rPr>
          <w:spacing w:val="4"/>
          <w:sz w:val="24"/>
          <w:szCs w:val="24"/>
        </w:rPr>
        <w:t>e</w:t>
      </w:r>
      <w:r w:rsidRPr="008C627C">
        <w:rPr>
          <w:spacing w:val="-9"/>
          <w:sz w:val="24"/>
          <w:szCs w:val="24"/>
        </w:rPr>
        <w:t>l</w:t>
      </w:r>
      <w:r w:rsidRPr="008C627C">
        <w:rPr>
          <w:spacing w:val="5"/>
          <w:sz w:val="24"/>
          <w:szCs w:val="24"/>
        </w:rPr>
        <w:t>u</w:t>
      </w:r>
      <w:r w:rsidRPr="008C627C">
        <w:rPr>
          <w:sz w:val="24"/>
          <w:szCs w:val="24"/>
        </w:rPr>
        <w:t>m</w:t>
      </w:r>
      <w:r w:rsidRPr="008C627C">
        <w:rPr>
          <w:spacing w:val="15"/>
          <w:sz w:val="24"/>
          <w:szCs w:val="24"/>
        </w:rPr>
        <w:t xml:space="preserve"> </w:t>
      </w:r>
      <w:r w:rsidRPr="008C627C">
        <w:rPr>
          <w:spacing w:val="5"/>
          <w:sz w:val="24"/>
          <w:szCs w:val="24"/>
        </w:rPr>
        <w:t>t</w:t>
      </w:r>
      <w:r w:rsidRPr="008C627C">
        <w:rPr>
          <w:spacing w:val="1"/>
          <w:sz w:val="24"/>
          <w:szCs w:val="24"/>
        </w:rPr>
        <w:t>r</w:t>
      </w:r>
      <w:r w:rsidRPr="008C627C">
        <w:rPr>
          <w:spacing w:val="-1"/>
          <w:sz w:val="24"/>
          <w:szCs w:val="24"/>
        </w:rPr>
        <w:t>a</w:t>
      </w:r>
      <w:r w:rsidRPr="008C627C">
        <w:rPr>
          <w:sz w:val="24"/>
          <w:szCs w:val="24"/>
        </w:rPr>
        <w:t>n</w:t>
      </w:r>
      <w:r w:rsidRPr="008C627C">
        <w:rPr>
          <w:spacing w:val="-2"/>
          <w:sz w:val="24"/>
          <w:szCs w:val="24"/>
        </w:rPr>
        <w:t>s</w:t>
      </w:r>
      <w:r w:rsidRPr="008C627C">
        <w:rPr>
          <w:sz w:val="24"/>
          <w:szCs w:val="24"/>
        </w:rPr>
        <w:t>p</w:t>
      </w:r>
      <w:r w:rsidRPr="008C627C">
        <w:rPr>
          <w:spacing w:val="-1"/>
          <w:sz w:val="24"/>
          <w:szCs w:val="24"/>
        </w:rPr>
        <w:t>a</w:t>
      </w:r>
      <w:r w:rsidRPr="008C627C">
        <w:rPr>
          <w:spacing w:val="1"/>
          <w:sz w:val="24"/>
          <w:szCs w:val="24"/>
        </w:rPr>
        <w:t>r</w:t>
      </w:r>
      <w:r w:rsidRPr="008C627C">
        <w:rPr>
          <w:spacing w:val="4"/>
          <w:sz w:val="24"/>
          <w:szCs w:val="24"/>
        </w:rPr>
        <w:t>a</w:t>
      </w:r>
      <w:r w:rsidRPr="008C627C">
        <w:rPr>
          <w:spacing w:val="-5"/>
          <w:sz w:val="24"/>
          <w:szCs w:val="24"/>
        </w:rPr>
        <w:t>n</w:t>
      </w:r>
      <w:r w:rsidRPr="008C627C">
        <w:rPr>
          <w:sz w:val="24"/>
          <w:szCs w:val="24"/>
        </w:rPr>
        <w:t>,</w:t>
      </w:r>
      <w:r w:rsidRPr="008C627C">
        <w:rPr>
          <w:spacing w:val="26"/>
          <w:sz w:val="24"/>
          <w:szCs w:val="24"/>
        </w:rPr>
        <w:t xml:space="preserve"> </w:t>
      </w:r>
      <w:r w:rsidRPr="008C627C">
        <w:rPr>
          <w:spacing w:val="-1"/>
          <w:sz w:val="24"/>
          <w:szCs w:val="24"/>
        </w:rPr>
        <w:t>a</w:t>
      </w:r>
      <w:r w:rsidRPr="008C627C">
        <w:rPr>
          <w:sz w:val="24"/>
          <w:szCs w:val="24"/>
        </w:rPr>
        <w:t>ku</w:t>
      </w:r>
      <w:r w:rsidRPr="008C627C">
        <w:rPr>
          <w:spacing w:val="-5"/>
          <w:sz w:val="24"/>
          <w:szCs w:val="24"/>
        </w:rPr>
        <w:t>n</w:t>
      </w:r>
      <w:r w:rsidRPr="008C627C">
        <w:rPr>
          <w:spacing w:val="5"/>
          <w:sz w:val="24"/>
          <w:szCs w:val="24"/>
        </w:rPr>
        <w:t>t</w:t>
      </w:r>
      <w:r w:rsidRPr="008C627C">
        <w:rPr>
          <w:spacing w:val="-1"/>
          <w:sz w:val="24"/>
          <w:szCs w:val="24"/>
        </w:rPr>
        <w:t>a</w:t>
      </w:r>
      <w:r w:rsidRPr="008C627C">
        <w:rPr>
          <w:spacing w:val="-5"/>
          <w:sz w:val="24"/>
          <w:szCs w:val="24"/>
        </w:rPr>
        <w:t>b</w:t>
      </w:r>
      <w:r w:rsidRPr="008C627C">
        <w:rPr>
          <w:spacing w:val="4"/>
          <w:sz w:val="24"/>
          <w:szCs w:val="24"/>
        </w:rPr>
        <w:t>e</w:t>
      </w:r>
      <w:r w:rsidRPr="008C627C">
        <w:rPr>
          <w:sz w:val="24"/>
          <w:szCs w:val="24"/>
        </w:rPr>
        <w:t>l</w:t>
      </w:r>
      <w:r w:rsidRPr="008C627C">
        <w:rPr>
          <w:spacing w:val="15"/>
          <w:sz w:val="24"/>
          <w:szCs w:val="24"/>
        </w:rPr>
        <w:t xml:space="preserve"> </w:t>
      </w:r>
      <w:r w:rsidRPr="008C627C">
        <w:rPr>
          <w:sz w:val="24"/>
          <w:szCs w:val="24"/>
        </w:rPr>
        <w:t>d</w:t>
      </w:r>
      <w:r w:rsidRPr="008C627C">
        <w:rPr>
          <w:spacing w:val="4"/>
          <w:sz w:val="24"/>
          <w:szCs w:val="24"/>
        </w:rPr>
        <w:t>a</w:t>
      </w:r>
      <w:r w:rsidRPr="008C627C">
        <w:rPr>
          <w:sz w:val="24"/>
          <w:szCs w:val="24"/>
        </w:rPr>
        <w:t xml:space="preserve">n </w:t>
      </w:r>
      <w:r w:rsidR="008C627C" w:rsidRPr="008C627C">
        <w:rPr>
          <w:sz w:val="24"/>
          <w:szCs w:val="24"/>
        </w:rPr>
        <w:t>professional</w:t>
      </w:r>
    </w:p>
    <w:p w14:paraId="2301EBE1" w14:textId="1BF8D222" w:rsidR="004B6A22" w:rsidRPr="008C627C" w:rsidRDefault="00B87028" w:rsidP="008C627C">
      <w:pPr>
        <w:pStyle w:val="ListParagraph"/>
        <w:numPr>
          <w:ilvl w:val="0"/>
          <w:numId w:val="2"/>
        </w:numPr>
        <w:tabs>
          <w:tab w:val="left" w:pos="426"/>
        </w:tabs>
        <w:spacing w:line="360" w:lineRule="auto"/>
        <w:ind w:left="426" w:right="46" w:hanging="426"/>
        <w:jc w:val="both"/>
        <w:rPr>
          <w:b/>
          <w:sz w:val="24"/>
          <w:szCs w:val="24"/>
        </w:rPr>
      </w:pPr>
      <w:r w:rsidRPr="008C627C">
        <w:rPr>
          <w:b/>
          <w:sz w:val="24"/>
          <w:szCs w:val="24"/>
        </w:rPr>
        <w:t>Tup</w:t>
      </w:r>
      <w:r>
        <w:rPr>
          <w:b/>
          <w:sz w:val="24"/>
          <w:szCs w:val="24"/>
        </w:rPr>
        <w:t>o</w:t>
      </w:r>
      <w:r w:rsidRPr="008C627C">
        <w:rPr>
          <w:b/>
          <w:sz w:val="24"/>
          <w:szCs w:val="24"/>
        </w:rPr>
        <w:t>ks</w:t>
      </w:r>
      <w:r>
        <w:rPr>
          <w:b/>
          <w:sz w:val="24"/>
          <w:szCs w:val="24"/>
        </w:rPr>
        <w:t>i</w:t>
      </w:r>
      <w:r w:rsidRPr="008C627C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G</w:t>
      </w:r>
      <w:r w:rsidRPr="008C627C">
        <w:rPr>
          <w:b/>
          <w:sz w:val="24"/>
          <w:szCs w:val="24"/>
        </w:rPr>
        <w:t>ur</w:t>
      </w:r>
      <w:r>
        <w:rPr>
          <w:b/>
          <w:sz w:val="24"/>
          <w:szCs w:val="24"/>
        </w:rPr>
        <w:t>u</w:t>
      </w:r>
    </w:p>
    <w:p w14:paraId="3AAAE0E3" w14:textId="2F0633AA" w:rsidR="008C627C" w:rsidRDefault="00B87028" w:rsidP="008C627C">
      <w:pPr>
        <w:spacing w:line="360" w:lineRule="auto"/>
        <w:ind w:right="46" w:firstLine="426"/>
        <w:jc w:val="both"/>
        <w:rPr>
          <w:sz w:val="24"/>
          <w:szCs w:val="24"/>
        </w:rPr>
      </w:pPr>
      <w:r>
        <w:rPr>
          <w:spacing w:val="-2"/>
          <w:sz w:val="24"/>
          <w:szCs w:val="24"/>
        </w:rPr>
        <w:t>M</w:t>
      </w:r>
      <w:r>
        <w:rPr>
          <w:spacing w:val="4"/>
          <w:sz w:val="24"/>
          <w:szCs w:val="24"/>
        </w:rPr>
        <w:t>e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ut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U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-5"/>
          <w:sz w:val="24"/>
          <w:szCs w:val="24"/>
        </w:rPr>
        <w:t>n</w:t>
      </w:r>
      <w:r>
        <w:rPr>
          <w:spacing w:val="1"/>
          <w:sz w:val="24"/>
          <w:szCs w:val="24"/>
        </w:rPr>
        <w:t>g</w:t>
      </w:r>
      <w:r>
        <w:rPr>
          <w:spacing w:val="2"/>
          <w:sz w:val="24"/>
          <w:szCs w:val="24"/>
        </w:rPr>
        <w:t>-</w:t>
      </w:r>
      <w:r>
        <w:rPr>
          <w:spacing w:val="5"/>
          <w:sz w:val="24"/>
          <w:szCs w:val="24"/>
        </w:rPr>
        <w:t>u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d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9"/>
          <w:sz w:val="24"/>
          <w:szCs w:val="24"/>
        </w:rPr>
        <w:t>o</w:t>
      </w:r>
      <w:r>
        <w:rPr>
          <w:spacing w:val="-9"/>
          <w:sz w:val="24"/>
          <w:szCs w:val="24"/>
        </w:rPr>
        <w:t>m</w:t>
      </w:r>
      <w:r>
        <w:rPr>
          <w:spacing w:val="5"/>
          <w:sz w:val="24"/>
          <w:szCs w:val="24"/>
        </w:rPr>
        <w:t>o</w:t>
      </w:r>
      <w:r>
        <w:rPr>
          <w:sz w:val="24"/>
          <w:szCs w:val="24"/>
        </w:rPr>
        <w:t>r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14</w:t>
      </w:r>
      <w:r>
        <w:rPr>
          <w:spacing w:val="5"/>
          <w:sz w:val="24"/>
          <w:szCs w:val="24"/>
        </w:rPr>
        <w:t xml:space="preserve"> t</w:t>
      </w:r>
      <w:r>
        <w:rPr>
          <w:spacing w:val="-1"/>
          <w:sz w:val="24"/>
          <w:szCs w:val="24"/>
        </w:rPr>
        <w:t>a</w:t>
      </w:r>
      <w:r>
        <w:rPr>
          <w:spacing w:val="-5"/>
          <w:sz w:val="24"/>
          <w:szCs w:val="24"/>
        </w:rPr>
        <w:t>h</w:t>
      </w:r>
      <w:r>
        <w:rPr>
          <w:sz w:val="24"/>
          <w:szCs w:val="24"/>
        </w:rPr>
        <w:t>un 2005</w:t>
      </w:r>
      <w:r>
        <w:rPr>
          <w:spacing w:val="5"/>
          <w:sz w:val="24"/>
          <w:szCs w:val="24"/>
        </w:rPr>
        <w:t xml:space="preserve"> t</w:t>
      </w:r>
      <w:r>
        <w:rPr>
          <w:spacing w:val="-1"/>
          <w:sz w:val="24"/>
          <w:szCs w:val="24"/>
        </w:rPr>
        <w:t>e</w:t>
      </w:r>
      <w:r>
        <w:rPr>
          <w:spacing w:val="-5"/>
          <w:sz w:val="24"/>
          <w:szCs w:val="24"/>
        </w:rPr>
        <w:t>n</w:t>
      </w:r>
      <w:r>
        <w:rPr>
          <w:spacing w:val="5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Gu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u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 D</w:t>
      </w:r>
      <w:r>
        <w:rPr>
          <w:spacing w:val="4"/>
          <w:sz w:val="24"/>
          <w:szCs w:val="24"/>
        </w:rPr>
        <w:t>o</w:t>
      </w:r>
      <w:r>
        <w:rPr>
          <w:spacing w:val="-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 w:rsidR="007D6512"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,</w:t>
      </w:r>
      <w:r>
        <w:rPr>
          <w:spacing w:val="7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s</w:t>
      </w:r>
      <w:r>
        <w:rPr>
          <w:spacing w:val="4"/>
          <w:sz w:val="24"/>
          <w:szCs w:val="24"/>
        </w:rPr>
        <w:t>e</w:t>
      </w:r>
      <w:r>
        <w:rPr>
          <w:spacing w:val="-5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pacing w:val="10"/>
          <w:sz w:val="24"/>
          <w:szCs w:val="24"/>
        </w:rPr>
        <w:t>t</w:t>
      </w:r>
      <w:r>
        <w:rPr>
          <w:spacing w:val="-4"/>
          <w:sz w:val="24"/>
          <w:szCs w:val="24"/>
        </w:rPr>
        <w:t>i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gk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 </w:t>
      </w:r>
      <w:r>
        <w:rPr>
          <w:spacing w:val="-4"/>
          <w:sz w:val="24"/>
          <w:szCs w:val="24"/>
        </w:rPr>
        <w:t>l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j</w:t>
      </w:r>
      <w:r>
        <w:rPr>
          <w:sz w:val="24"/>
          <w:szCs w:val="24"/>
        </w:rPr>
        <w:t>ut U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d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n</w:t>
      </w:r>
      <w:r>
        <w:rPr>
          <w:spacing w:val="1"/>
          <w:sz w:val="24"/>
          <w:szCs w:val="24"/>
        </w:rPr>
        <w:t>g</w:t>
      </w:r>
      <w:r>
        <w:rPr>
          <w:spacing w:val="2"/>
          <w:sz w:val="24"/>
          <w:szCs w:val="24"/>
        </w:rPr>
        <w:t>-</w:t>
      </w:r>
      <w:r>
        <w:rPr>
          <w:spacing w:val="4"/>
          <w:sz w:val="24"/>
          <w:szCs w:val="24"/>
        </w:rPr>
        <w:t>U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d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5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n</w:t>
      </w:r>
      <w:r>
        <w:rPr>
          <w:spacing w:val="9"/>
          <w:sz w:val="24"/>
          <w:szCs w:val="24"/>
        </w:rPr>
        <w:t>o</w:t>
      </w:r>
      <w:r>
        <w:rPr>
          <w:spacing w:val="-9"/>
          <w:sz w:val="24"/>
          <w:szCs w:val="24"/>
        </w:rPr>
        <w:t>m</w:t>
      </w:r>
      <w:r>
        <w:rPr>
          <w:spacing w:val="5"/>
          <w:sz w:val="24"/>
          <w:szCs w:val="24"/>
        </w:rPr>
        <w:t>o</w:t>
      </w:r>
      <w:r>
        <w:rPr>
          <w:sz w:val="24"/>
          <w:szCs w:val="24"/>
        </w:rPr>
        <w:t>r</w:t>
      </w:r>
      <w:r>
        <w:rPr>
          <w:spacing w:val="57"/>
          <w:sz w:val="24"/>
          <w:szCs w:val="24"/>
        </w:rPr>
        <w:t xml:space="preserve"> </w:t>
      </w:r>
      <w:r>
        <w:rPr>
          <w:sz w:val="24"/>
          <w:szCs w:val="24"/>
        </w:rPr>
        <w:t>23</w:t>
      </w:r>
      <w:r>
        <w:rPr>
          <w:spacing w:val="49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pacing w:val="-5"/>
          <w:sz w:val="24"/>
          <w:szCs w:val="24"/>
        </w:rPr>
        <w:t>n</w:t>
      </w:r>
      <w:r>
        <w:rPr>
          <w:spacing w:val="5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55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pacing w:val="-4"/>
          <w:sz w:val="24"/>
          <w:szCs w:val="24"/>
        </w:rPr>
        <w:t>i</w:t>
      </w:r>
      <w:r>
        <w:rPr>
          <w:spacing w:val="-2"/>
          <w:sz w:val="24"/>
          <w:szCs w:val="24"/>
        </w:rPr>
        <w:t>s</w:t>
      </w:r>
      <w:r>
        <w:rPr>
          <w:spacing w:val="5"/>
          <w:sz w:val="24"/>
          <w:szCs w:val="24"/>
        </w:rPr>
        <w:t>d</w:t>
      </w:r>
      <w:r>
        <w:rPr>
          <w:spacing w:val="-4"/>
          <w:sz w:val="24"/>
          <w:szCs w:val="24"/>
        </w:rPr>
        <w:t>i</w:t>
      </w:r>
      <w:r>
        <w:rPr>
          <w:spacing w:val="5"/>
          <w:sz w:val="24"/>
          <w:szCs w:val="24"/>
        </w:rPr>
        <w:t>k</w:t>
      </w:r>
      <w:r>
        <w:rPr>
          <w:spacing w:val="-5"/>
          <w:sz w:val="24"/>
          <w:szCs w:val="24"/>
        </w:rPr>
        <w:t>n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53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d</w:t>
      </w:r>
      <w:r>
        <w:rPr>
          <w:spacing w:val="-4"/>
          <w:sz w:val="24"/>
          <w:szCs w:val="24"/>
        </w:rPr>
        <w:t>ij</w:t>
      </w:r>
      <w:r>
        <w:rPr>
          <w:spacing w:val="4"/>
          <w:sz w:val="24"/>
          <w:szCs w:val="24"/>
        </w:rPr>
        <w:t>e</w:t>
      </w:r>
      <w:r>
        <w:rPr>
          <w:spacing w:val="-4"/>
          <w:sz w:val="24"/>
          <w:szCs w:val="24"/>
        </w:rPr>
        <w:t>l</w:t>
      </w:r>
      <w:r>
        <w:rPr>
          <w:spacing w:val="4"/>
          <w:sz w:val="24"/>
          <w:szCs w:val="24"/>
        </w:rPr>
        <w:t>a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k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b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h</w:t>
      </w:r>
      <w:r>
        <w:rPr>
          <w:sz w:val="24"/>
          <w:szCs w:val="24"/>
        </w:rPr>
        <w:t>wa</w:t>
      </w:r>
      <w:r>
        <w:rPr>
          <w:spacing w:val="53"/>
          <w:sz w:val="24"/>
          <w:szCs w:val="24"/>
        </w:rPr>
        <w:t xml:space="preserve"> 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U</w:t>
      </w:r>
      <w:r>
        <w:rPr>
          <w:spacing w:val="3"/>
          <w:sz w:val="24"/>
          <w:szCs w:val="24"/>
        </w:rPr>
        <w:t>R</w:t>
      </w:r>
      <w:r>
        <w:rPr>
          <w:sz w:val="24"/>
          <w:szCs w:val="24"/>
        </w:rPr>
        <w:t>U</w:t>
      </w:r>
      <w:r>
        <w:rPr>
          <w:spacing w:val="5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4"/>
          <w:sz w:val="24"/>
          <w:szCs w:val="24"/>
        </w:rPr>
        <w:t>a</w:t>
      </w:r>
      <w:r>
        <w:rPr>
          <w:spacing w:val="-4"/>
          <w:sz w:val="24"/>
          <w:szCs w:val="24"/>
        </w:rPr>
        <w:t>l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h p</w:t>
      </w:r>
      <w:r>
        <w:rPr>
          <w:spacing w:val="-1"/>
          <w:sz w:val="24"/>
          <w:szCs w:val="24"/>
        </w:rPr>
        <w:t>e</w:t>
      </w:r>
      <w:r>
        <w:rPr>
          <w:spacing w:val="-5"/>
          <w:sz w:val="24"/>
          <w:szCs w:val="24"/>
        </w:rPr>
        <w:t>n</w:t>
      </w:r>
      <w:r>
        <w:rPr>
          <w:spacing w:val="5"/>
          <w:sz w:val="24"/>
          <w:szCs w:val="24"/>
        </w:rPr>
        <w:t>d</w:t>
      </w:r>
      <w:r>
        <w:rPr>
          <w:spacing w:val="-4"/>
          <w:sz w:val="24"/>
          <w:szCs w:val="24"/>
        </w:rPr>
        <w:t>i</w:t>
      </w:r>
      <w:r>
        <w:rPr>
          <w:spacing w:val="2"/>
          <w:sz w:val="24"/>
          <w:szCs w:val="24"/>
        </w:rPr>
        <w:t>s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lastRenderedPageBreak/>
        <w:t>p</w:t>
      </w:r>
      <w:r>
        <w:rPr>
          <w:spacing w:val="1"/>
          <w:sz w:val="24"/>
          <w:szCs w:val="24"/>
        </w:rPr>
        <w:t>r</w:t>
      </w:r>
      <w:r>
        <w:rPr>
          <w:spacing w:val="5"/>
          <w:sz w:val="24"/>
          <w:szCs w:val="24"/>
        </w:rPr>
        <w:t>o</w:t>
      </w:r>
      <w:r>
        <w:rPr>
          <w:spacing w:val="-8"/>
          <w:sz w:val="24"/>
          <w:szCs w:val="24"/>
        </w:rPr>
        <w:t>f</w:t>
      </w:r>
      <w:r>
        <w:rPr>
          <w:spacing w:val="4"/>
          <w:sz w:val="24"/>
          <w:szCs w:val="24"/>
        </w:rPr>
        <w:t>e</w:t>
      </w:r>
      <w:r>
        <w:rPr>
          <w:spacing w:val="-2"/>
          <w:sz w:val="24"/>
          <w:szCs w:val="24"/>
        </w:rPr>
        <w:t>s</w:t>
      </w:r>
      <w:r>
        <w:rPr>
          <w:spacing w:val="2"/>
          <w:sz w:val="24"/>
          <w:szCs w:val="24"/>
        </w:rPr>
        <w:t>s</w:t>
      </w:r>
      <w:r>
        <w:rPr>
          <w:spacing w:val="-9"/>
          <w:sz w:val="24"/>
          <w:szCs w:val="24"/>
        </w:rPr>
        <w:t>i</w:t>
      </w:r>
      <w:r>
        <w:rPr>
          <w:spacing w:val="9"/>
          <w:sz w:val="24"/>
          <w:szCs w:val="24"/>
        </w:rPr>
        <w:t>o</w:t>
      </w:r>
      <w:r>
        <w:rPr>
          <w:spacing w:val="-5"/>
          <w:sz w:val="24"/>
          <w:szCs w:val="24"/>
        </w:rPr>
        <w:t>n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 xml:space="preserve">l </w:t>
      </w:r>
      <w:r>
        <w:rPr>
          <w:spacing w:val="5"/>
          <w:sz w:val="24"/>
          <w:szCs w:val="24"/>
        </w:rPr>
        <w:t>d</w:t>
      </w:r>
      <w:r>
        <w:rPr>
          <w:spacing w:val="4"/>
          <w:sz w:val="24"/>
          <w:szCs w:val="24"/>
        </w:rPr>
        <w:t>e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t</w:t>
      </w:r>
      <w:r>
        <w:rPr>
          <w:sz w:val="24"/>
          <w:szCs w:val="24"/>
        </w:rPr>
        <w:t>ug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u</w:t>
      </w:r>
      <w:r>
        <w:rPr>
          <w:spacing w:val="5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pacing w:val="-9"/>
          <w:sz w:val="24"/>
          <w:szCs w:val="24"/>
        </w:rPr>
        <w:t>m</w:t>
      </w:r>
      <w:r>
        <w:rPr>
          <w:sz w:val="24"/>
          <w:szCs w:val="24"/>
        </w:rPr>
        <w:t>a</w:t>
      </w:r>
      <w:r>
        <w:rPr>
          <w:spacing w:val="7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m</w:t>
      </w:r>
      <w:r>
        <w:rPr>
          <w:spacing w:val="4"/>
          <w:sz w:val="24"/>
          <w:szCs w:val="24"/>
        </w:rPr>
        <w:t>e</w:t>
      </w:r>
      <w:r>
        <w:rPr>
          <w:spacing w:val="-5"/>
          <w:sz w:val="24"/>
          <w:szCs w:val="24"/>
        </w:rPr>
        <w:t>n</w:t>
      </w:r>
      <w:r>
        <w:rPr>
          <w:spacing w:val="5"/>
          <w:sz w:val="24"/>
          <w:szCs w:val="24"/>
        </w:rPr>
        <w:t>d</w:t>
      </w:r>
      <w:r>
        <w:rPr>
          <w:spacing w:val="-4"/>
          <w:sz w:val="24"/>
          <w:szCs w:val="24"/>
        </w:rPr>
        <w:t>i</w:t>
      </w:r>
      <w:r>
        <w:rPr>
          <w:spacing w:val="5"/>
          <w:sz w:val="24"/>
          <w:szCs w:val="24"/>
        </w:rPr>
        <w:t>d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4"/>
          <w:sz w:val="24"/>
          <w:szCs w:val="24"/>
        </w:rPr>
        <w:t xml:space="preserve"> </w:t>
      </w:r>
      <w:r>
        <w:rPr>
          <w:spacing w:val="-9"/>
          <w:sz w:val="24"/>
          <w:szCs w:val="24"/>
        </w:rPr>
        <w:t>m</w:t>
      </w:r>
      <w:r>
        <w:rPr>
          <w:spacing w:val="4"/>
          <w:sz w:val="24"/>
          <w:szCs w:val="24"/>
        </w:rPr>
        <w:t>e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4"/>
          <w:sz w:val="24"/>
          <w:szCs w:val="24"/>
        </w:rPr>
        <w:t>a</w:t>
      </w:r>
      <w:r>
        <w:rPr>
          <w:spacing w:val="-4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,</w:t>
      </w:r>
      <w:r>
        <w:rPr>
          <w:spacing w:val="16"/>
          <w:sz w:val="24"/>
          <w:szCs w:val="24"/>
        </w:rPr>
        <w:t xml:space="preserve"> </w:t>
      </w:r>
      <w:r>
        <w:rPr>
          <w:spacing w:val="-9"/>
          <w:sz w:val="24"/>
          <w:szCs w:val="24"/>
        </w:rPr>
        <w:t>m</w:t>
      </w:r>
      <w:r>
        <w:rPr>
          <w:spacing w:val="4"/>
          <w:sz w:val="24"/>
          <w:szCs w:val="24"/>
        </w:rPr>
        <w:t>e</w:t>
      </w:r>
      <w:r>
        <w:rPr>
          <w:spacing w:val="-4"/>
          <w:sz w:val="24"/>
          <w:szCs w:val="24"/>
        </w:rPr>
        <w:t>m</w:t>
      </w:r>
      <w:r>
        <w:rPr>
          <w:spacing w:val="5"/>
          <w:sz w:val="24"/>
          <w:szCs w:val="24"/>
        </w:rPr>
        <w:t>b</w:t>
      </w:r>
      <w:r>
        <w:rPr>
          <w:sz w:val="24"/>
          <w:szCs w:val="24"/>
        </w:rPr>
        <w:t>i</w:t>
      </w:r>
      <w:r>
        <w:rPr>
          <w:spacing w:val="-4"/>
          <w:sz w:val="24"/>
          <w:szCs w:val="24"/>
        </w:rPr>
        <w:t>m</w:t>
      </w:r>
      <w:r>
        <w:rPr>
          <w:spacing w:val="5"/>
          <w:sz w:val="24"/>
          <w:szCs w:val="24"/>
        </w:rPr>
        <w:t>b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 xml:space="preserve">ng, </w:t>
      </w:r>
      <w:r>
        <w:rPr>
          <w:spacing w:val="-4"/>
          <w:sz w:val="24"/>
          <w:szCs w:val="24"/>
        </w:rPr>
        <w:t>m</w:t>
      </w:r>
      <w:r>
        <w:rPr>
          <w:spacing w:val="4"/>
          <w:sz w:val="24"/>
          <w:szCs w:val="24"/>
        </w:rPr>
        <w:t>e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h</w:t>
      </w:r>
      <w:r>
        <w:rPr>
          <w:sz w:val="24"/>
          <w:szCs w:val="24"/>
        </w:rPr>
        <w:t>k</w:t>
      </w:r>
      <w:r>
        <w:rPr>
          <w:spacing w:val="4"/>
          <w:sz w:val="24"/>
          <w:szCs w:val="24"/>
        </w:rPr>
        <w:t>a</w:t>
      </w:r>
      <w:r>
        <w:rPr>
          <w:spacing w:val="-3"/>
          <w:sz w:val="24"/>
          <w:szCs w:val="24"/>
        </w:rPr>
        <w:t>n</w:t>
      </w:r>
      <w:r>
        <w:rPr>
          <w:sz w:val="24"/>
          <w:szCs w:val="24"/>
        </w:rPr>
        <w:t>,</w:t>
      </w:r>
      <w:r>
        <w:rPr>
          <w:spacing w:val="4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m</w:t>
      </w:r>
      <w:r>
        <w:rPr>
          <w:spacing w:val="4"/>
          <w:sz w:val="24"/>
          <w:szCs w:val="24"/>
        </w:rPr>
        <w:t>e</w:t>
      </w:r>
      <w:r>
        <w:rPr>
          <w:spacing w:val="-4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pacing w:val="10"/>
          <w:sz w:val="24"/>
          <w:szCs w:val="24"/>
        </w:rPr>
        <w:t>t</w:t>
      </w:r>
      <w:r>
        <w:rPr>
          <w:spacing w:val="-4"/>
          <w:sz w:val="24"/>
          <w:szCs w:val="24"/>
        </w:rPr>
        <w:t>i</w:t>
      </w:r>
      <w:r>
        <w:rPr>
          <w:spacing w:val="-5"/>
          <w:sz w:val="24"/>
          <w:szCs w:val="24"/>
        </w:rPr>
        <w:t>h</w:t>
      </w:r>
      <w:r>
        <w:rPr>
          <w:sz w:val="24"/>
          <w:szCs w:val="24"/>
        </w:rPr>
        <w:t>,</w:t>
      </w:r>
      <w:r>
        <w:rPr>
          <w:spacing w:val="44"/>
          <w:sz w:val="24"/>
          <w:szCs w:val="24"/>
        </w:rPr>
        <w:t xml:space="preserve"> </w:t>
      </w:r>
      <w:r>
        <w:rPr>
          <w:spacing w:val="-9"/>
          <w:sz w:val="24"/>
          <w:szCs w:val="24"/>
        </w:rPr>
        <w:t>m</w:t>
      </w:r>
      <w:r>
        <w:rPr>
          <w:spacing w:val="4"/>
          <w:sz w:val="24"/>
          <w:szCs w:val="24"/>
        </w:rPr>
        <w:t>e</w:t>
      </w:r>
      <w:r>
        <w:rPr>
          <w:sz w:val="24"/>
          <w:szCs w:val="24"/>
        </w:rPr>
        <w:t>ni</w:t>
      </w:r>
      <w:r>
        <w:rPr>
          <w:spacing w:val="-4"/>
          <w:sz w:val="24"/>
          <w:szCs w:val="24"/>
        </w:rPr>
        <w:t>l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m</w:t>
      </w:r>
      <w:r>
        <w:rPr>
          <w:spacing w:val="4"/>
          <w:sz w:val="24"/>
          <w:szCs w:val="24"/>
        </w:rPr>
        <w:t>e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4"/>
          <w:sz w:val="24"/>
          <w:szCs w:val="24"/>
        </w:rPr>
        <w:t>e</w:t>
      </w:r>
      <w:r>
        <w:rPr>
          <w:spacing w:val="-5"/>
          <w:sz w:val="24"/>
          <w:szCs w:val="24"/>
        </w:rPr>
        <w:t>v</w:t>
      </w:r>
      <w:r>
        <w:rPr>
          <w:spacing w:val="4"/>
          <w:sz w:val="24"/>
          <w:szCs w:val="24"/>
        </w:rPr>
        <w:t>a</w:t>
      </w:r>
      <w:r>
        <w:rPr>
          <w:spacing w:val="-4"/>
          <w:sz w:val="24"/>
          <w:szCs w:val="24"/>
        </w:rPr>
        <w:t>l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-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-3"/>
          <w:sz w:val="24"/>
          <w:szCs w:val="24"/>
        </w:rPr>
        <w:t>r</w:t>
      </w:r>
      <w:r>
        <w:rPr>
          <w:spacing w:val="5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9"/>
          <w:sz w:val="24"/>
          <w:szCs w:val="24"/>
        </w:rPr>
        <w:t>i</w:t>
      </w:r>
      <w:r>
        <w:rPr>
          <w:spacing w:val="5"/>
          <w:sz w:val="24"/>
          <w:szCs w:val="24"/>
        </w:rPr>
        <w:t>d</w:t>
      </w:r>
      <w:r>
        <w:rPr>
          <w:spacing w:val="-9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-5"/>
          <w:sz w:val="24"/>
          <w:szCs w:val="24"/>
        </w:rPr>
        <w:t>n</w:t>
      </w:r>
      <w:r>
        <w:rPr>
          <w:spacing w:val="5"/>
          <w:sz w:val="24"/>
          <w:szCs w:val="24"/>
        </w:rPr>
        <w:t>d</w:t>
      </w:r>
      <w:r>
        <w:rPr>
          <w:spacing w:val="-4"/>
          <w:sz w:val="24"/>
          <w:szCs w:val="24"/>
        </w:rPr>
        <w:t>i</w:t>
      </w:r>
      <w:r>
        <w:rPr>
          <w:spacing w:val="5"/>
          <w:sz w:val="24"/>
          <w:szCs w:val="24"/>
        </w:rPr>
        <w:t>d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-5"/>
          <w:sz w:val="24"/>
          <w:szCs w:val="24"/>
        </w:rPr>
        <w:t>n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k u</w:t>
      </w:r>
      <w:r>
        <w:rPr>
          <w:spacing w:val="2"/>
          <w:sz w:val="24"/>
          <w:szCs w:val="24"/>
        </w:rPr>
        <w:t>s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d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ni</w:t>
      </w:r>
      <w:r>
        <w:rPr>
          <w:spacing w:val="-2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j</w:t>
      </w:r>
      <w:r>
        <w:rPr>
          <w:spacing w:val="4"/>
          <w:sz w:val="24"/>
          <w:szCs w:val="24"/>
        </w:rPr>
        <w:t>a</w:t>
      </w:r>
      <w:r>
        <w:rPr>
          <w:spacing w:val="-4"/>
          <w:sz w:val="24"/>
          <w:szCs w:val="24"/>
        </w:rPr>
        <w:t>l</w:t>
      </w:r>
      <w:r>
        <w:rPr>
          <w:sz w:val="24"/>
          <w:szCs w:val="24"/>
        </w:rPr>
        <w:t>ur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4"/>
          <w:sz w:val="24"/>
          <w:szCs w:val="24"/>
        </w:rPr>
        <w:t>e</w:t>
      </w:r>
      <w:r>
        <w:rPr>
          <w:spacing w:val="-5"/>
          <w:sz w:val="24"/>
          <w:szCs w:val="24"/>
        </w:rPr>
        <w:t>n</w:t>
      </w:r>
      <w:r>
        <w:rPr>
          <w:spacing w:val="5"/>
          <w:sz w:val="24"/>
          <w:szCs w:val="24"/>
        </w:rPr>
        <w:t>d</w:t>
      </w:r>
      <w:r>
        <w:rPr>
          <w:spacing w:val="-9"/>
          <w:sz w:val="24"/>
          <w:szCs w:val="24"/>
        </w:rPr>
        <w:t>i</w:t>
      </w:r>
      <w:r>
        <w:rPr>
          <w:spacing w:val="5"/>
          <w:sz w:val="24"/>
          <w:szCs w:val="24"/>
        </w:rPr>
        <w:t>d</w:t>
      </w:r>
      <w:r>
        <w:rPr>
          <w:spacing w:val="-4"/>
          <w:sz w:val="24"/>
          <w:szCs w:val="24"/>
        </w:rPr>
        <w:t>i</w:t>
      </w:r>
      <w:r>
        <w:rPr>
          <w:spacing w:val="5"/>
          <w:sz w:val="24"/>
          <w:szCs w:val="24"/>
        </w:rPr>
        <w:t>k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f</w:t>
      </w:r>
      <w:r>
        <w:rPr>
          <w:spacing w:val="5"/>
          <w:sz w:val="24"/>
          <w:szCs w:val="24"/>
        </w:rPr>
        <w:t>o</w:t>
      </w:r>
      <w:r>
        <w:rPr>
          <w:spacing w:val="1"/>
          <w:sz w:val="24"/>
          <w:szCs w:val="24"/>
        </w:rPr>
        <w:t>r</w:t>
      </w:r>
      <w:r>
        <w:rPr>
          <w:spacing w:val="-9"/>
          <w:sz w:val="24"/>
          <w:szCs w:val="24"/>
        </w:rPr>
        <w:t>m</w:t>
      </w:r>
      <w:r>
        <w:rPr>
          <w:spacing w:val="4"/>
          <w:sz w:val="24"/>
          <w:szCs w:val="24"/>
        </w:rPr>
        <w:t>a</w:t>
      </w:r>
      <w:r>
        <w:rPr>
          <w:spacing w:val="-4"/>
          <w:sz w:val="24"/>
          <w:szCs w:val="24"/>
        </w:rPr>
        <w:t>l</w:t>
      </w:r>
      <w:r>
        <w:rPr>
          <w:sz w:val="24"/>
          <w:szCs w:val="24"/>
        </w:rPr>
        <w:t>,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4"/>
          <w:sz w:val="24"/>
          <w:szCs w:val="24"/>
        </w:rPr>
        <w:t>e</w:t>
      </w:r>
      <w:r>
        <w:rPr>
          <w:spacing w:val="-5"/>
          <w:sz w:val="24"/>
          <w:szCs w:val="24"/>
        </w:rPr>
        <w:t>n</w:t>
      </w:r>
      <w:r>
        <w:rPr>
          <w:spacing w:val="5"/>
          <w:sz w:val="24"/>
          <w:szCs w:val="24"/>
        </w:rPr>
        <w:t>d</w:t>
      </w:r>
      <w:r>
        <w:rPr>
          <w:spacing w:val="-4"/>
          <w:sz w:val="24"/>
          <w:szCs w:val="24"/>
        </w:rPr>
        <w:t>i</w:t>
      </w:r>
      <w:r>
        <w:rPr>
          <w:spacing w:val="5"/>
          <w:sz w:val="24"/>
          <w:szCs w:val="24"/>
        </w:rPr>
        <w:t>d</w:t>
      </w:r>
      <w:r>
        <w:rPr>
          <w:spacing w:val="-9"/>
          <w:sz w:val="24"/>
          <w:szCs w:val="24"/>
        </w:rPr>
        <w:t>i</w:t>
      </w:r>
      <w:r>
        <w:rPr>
          <w:spacing w:val="5"/>
          <w:sz w:val="24"/>
          <w:szCs w:val="24"/>
        </w:rPr>
        <w:t>k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-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-5"/>
          <w:sz w:val="24"/>
          <w:szCs w:val="24"/>
        </w:rPr>
        <w:t>n</w:t>
      </w:r>
      <w:r>
        <w:rPr>
          <w:spacing w:val="5"/>
          <w:sz w:val="24"/>
          <w:szCs w:val="24"/>
        </w:rPr>
        <w:t>d</w:t>
      </w:r>
      <w:r>
        <w:rPr>
          <w:spacing w:val="-4"/>
          <w:sz w:val="24"/>
          <w:szCs w:val="24"/>
        </w:rPr>
        <w:t>i</w:t>
      </w:r>
      <w:r>
        <w:rPr>
          <w:spacing w:val="5"/>
          <w:sz w:val="24"/>
          <w:szCs w:val="24"/>
        </w:rPr>
        <w:t>d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m</w:t>
      </w:r>
      <w:r>
        <w:rPr>
          <w:spacing w:val="4"/>
          <w:sz w:val="24"/>
          <w:szCs w:val="24"/>
        </w:rPr>
        <w:t>e</w:t>
      </w:r>
      <w:r>
        <w:rPr>
          <w:spacing w:val="-5"/>
          <w:sz w:val="24"/>
          <w:szCs w:val="24"/>
        </w:rPr>
        <w:t>n</w:t>
      </w:r>
      <w:r>
        <w:rPr>
          <w:spacing w:val="4"/>
          <w:sz w:val="24"/>
          <w:szCs w:val="24"/>
        </w:rPr>
        <w:t>e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h</w:t>
      </w:r>
      <w:r>
        <w:rPr>
          <w:sz w:val="24"/>
          <w:szCs w:val="24"/>
        </w:rPr>
        <w:t>.</w:t>
      </w:r>
    </w:p>
    <w:p w14:paraId="687041ED" w14:textId="0A034641" w:rsidR="004B6A22" w:rsidRDefault="00B87028" w:rsidP="008C627C">
      <w:pPr>
        <w:spacing w:line="360" w:lineRule="auto"/>
        <w:ind w:right="46" w:firstLine="426"/>
        <w:jc w:val="both"/>
        <w:rPr>
          <w:sz w:val="24"/>
          <w:szCs w:val="24"/>
        </w:rPr>
      </w:pPr>
      <w:r>
        <w:rPr>
          <w:sz w:val="24"/>
          <w:szCs w:val="24"/>
        </w:rPr>
        <w:t>U</w:t>
      </w:r>
      <w:r>
        <w:rPr>
          <w:spacing w:val="-5"/>
          <w:sz w:val="24"/>
          <w:szCs w:val="24"/>
        </w:rPr>
        <w:t>n</w:t>
      </w:r>
      <w:r>
        <w:rPr>
          <w:spacing w:val="5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Gu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u</w:t>
      </w:r>
      <w:r>
        <w:rPr>
          <w:spacing w:val="-2"/>
          <w:sz w:val="24"/>
          <w:szCs w:val="24"/>
        </w:rPr>
        <w:t xml:space="preserve"> M</w:t>
      </w:r>
      <w:r>
        <w:rPr>
          <w:spacing w:val="-5"/>
          <w:sz w:val="24"/>
          <w:szCs w:val="24"/>
        </w:rPr>
        <w:t>A</w:t>
      </w:r>
      <w:r>
        <w:rPr>
          <w:spacing w:val="1"/>
          <w:sz w:val="24"/>
          <w:szCs w:val="24"/>
        </w:rPr>
        <w:t>P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L</w:t>
      </w:r>
    </w:p>
    <w:p w14:paraId="0C766F69" w14:textId="32B321FA" w:rsidR="004B6A22" w:rsidRPr="008C627C" w:rsidRDefault="00B87028" w:rsidP="008C627C">
      <w:pPr>
        <w:pStyle w:val="ListParagraph"/>
        <w:numPr>
          <w:ilvl w:val="0"/>
          <w:numId w:val="21"/>
        </w:numPr>
        <w:tabs>
          <w:tab w:val="left" w:pos="426"/>
        </w:tabs>
        <w:spacing w:line="360" w:lineRule="auto"/>
        <w:ind w:left="426" w:right="46" w:hanging="426"/>
        <w:jc w:val="both"/>
        <w:rPr>
          <w:sz w:val="24"/>
          <w:szCs w:val="24"/>
        </w:rPr>
      </w:pPr>
      <w:r w:rsidRPr="008C627C">
        <w:rPr>
          <w:spacing w:val="-2"/>
          <w:sz w:val="24"/>
          <w:szCs w:val="24"/>
        </w:rPr>
        <w:t>M</w:t>
      </w:r>
      <w:r w:rsidRPr="008C627C">
        <w:rPr>
          <w:spacing w:val="4"/>
          <w:sz w:val="24"/>
          <w:szCs w:val="24"/>
        </w:rPr>
        <w:t>e</w:t>
      </w:r>
      <w:r w:rsidRPr="008C627C">
        <w:rPr>
          <w:sz w:val="24"/>
          <w:szCs w:val="24"/>
        </w:rPr>
        <w:t>n</w:t>
      </w:r>
      <w:r w:rsidRPr="008C627C">
        <w:rPr>
          <w:spacing w:val="-5"/>
          <w:sz w:val="24"/>
          <w:szCs w:val="24"/>
        </w:rPr>
        <w:t>y</w:t>
      </w:r>
      <w:r w:rsidRPr="008C627C">
        <w:rPr>
          <w:sz w:val="24"/>
          <w:szCs w:val="24"/>
        </w:rPr>
        <w:t>u</w:t>
      </w:r>
      <w:r w:rsidRPr="008C627C">
        <w:rPr>
          <w:spacing w:val="-2"/>
          <w:sz w:val="24"/>
          <w:szCs w:val="24"/>
        </w:rPr>
        <w:t>s</w:t>
      </w:r>
      <w:r w:rsidRPr="008C627C">
        <w:rPr>
          <w:spacing w:val="5"/>
          <w:sz w:val="24"/>
          <w:szCs w:val="24"/>
        </w:rPr>
        <w:t>u</w:t>
      </w:r>
      <w:r w:rsidRPr="008C627C">
        <w:rPr>
          <w:sz w:val="24"/>
          <w:szCs w:val="24"/>
        </w:rPr>
        <w:t>n</w:t>
      </w:r>
      <w:r w:rsidRPr="008C627C">
        <w:rPr>
          <w:spacing w:val="-6"/>
          <w:sz w:val="24"/>
          <w:szCs w:val="24"/>
        </w:rPr>
        <w:t xml:space="preserve"> </w:t>
      </w:r>
      <w:r w:rsidRPr="008C627C">
        <w:rPr>
          <w:sz w:val="24"/>
          <w:szCs w:val="24"/>
        </w:rPr>
        <w:t>p</w:t>
      </w:r>
      <w:r w:rsidRPr="008C627C">
        <w:rPr>
          <w:spacing w:val="1"/>
          <w:sz w:val="24"/>
          <w:szCs w:val="24"/>
        </w:rPr>
        <w:t>r</w:t>
      </w:r>
      <w:r w:rsidRPr="008C627C">
        <w:rPr>
          <w:spacing w:val="5"/>
          <w:sz w:val="24"/>
          <w:szCs w:val="24"/>
        </w:rPr>
        <w:t>o</w:t>
      </w:r>
      <w:r w:rsidRPr="008C627C">
        <w:rPr>
          <w:sz w:val="24"/>
          <w:szCs w:val="24"/>
        </w:rPr>
        <w:t>g</w:t>
      </w:r>
      <w:r w:rsidRPr="008C627C">
        <w:rPr>
          <w:spacing w:val="1"/>
          <w:sz w:val="24"/>
          <w:szCs w:val="24"/>
        </w:rPr>
        <w:t>r</w:t>
      </w:r>
      <w:r w:rsidRPr="008C627C">
        <w:rPr>
          <w:spacing w:val="-1"/>
          <w:sz w:val="24"/>
          <w:szCs w:val="24"/>
        </w:rPr>
        <w:t>a</w:t>
      </w:r>
      <w:r w:rsidRPr="008C627C">
        <w:rPr>
          <w:sz w:val="24"/>
          <w:szCs w:val="24"/>
        </w:rPr>
        <w:t>m</w:t>
      </w:r>
      <w:r w:rsidRPr="008C627C">
        <w:rPr>
          <w:spacing w:val="-11"/>
          <w:sz w:val="24"/>
          <w:szCs w:val="24"/>
        </w:rPr>
        <w:t xml:space="preserve"> </w:t>
      </w:r>
      <w:r w:rsidRPr="008C627C">
        <w:rPr>
          <w:sz w:val="24"/>
          <w:szCs w:val="24"/>
        </w:rPr>
        <w:t>p</w:t>
      </w:r>
      <w:r w:rsidRPr="008C627C">
        <w:rPr>
          <w:spacing w:val="-1"/>
          <w:sz w:val="24"/>
          <w:szCs w:val="24"/>
        </w:rPr>
        <w:t>e</w:t>
      </w:r>
      <w:r w:rsidRPr="008C627C">
        <w:rPr>
          <w:spacing w:val="-5"/>
          <w:sz w:val="24"/>
          <w:szCs w:val="24"/>
        </w:rPr>
        <w:t>n</w:t>
      </w:r>
      <w:r w:rsidRPr="008C627C">
        <w:rPr>
          <w:spacing w:val="5"/>
          <w:sz w:val="24"/>
          <w:szCs w:val="24"/>
        </w:rPr>
        <w:t>g</w:t>
      </w:r>
      <w:r w:rsidRPr="008C627C">
        <w:rPr>
          <w:spacing w:val="4"/>
          <w:sz w:val="24"/>
          <w:szCs w:val="24"/>
        </w:rPr>
        <w:t>a</w:t>
      </w:r>
      <w:r w:rsidRPr="008C627C">
        <w:rPr>
          <w:spacing w:val="-4"/>
          <w:sz w:val="24"/>
          <w:szCs w:val="24"/>
        </w:rPr>
        <w:t>j</w:t>
      </w:r>
      <w:r w:rsidRPr="008C627C">
        <w:rPr>
          <w:spacing w:val="-1"/>
          <w:sz w:val="24"/>
          <w:szCs w:val="24"/>
        </w:rPr>
        <w:t>a</w:t>
      </w:r>
      <w:r w:rsidRPr="008C627C">
        <w:rPr>
          <w:spacing w:val="1"/>
          <w:sz w:val="24"/>
          <w:szCs w:val="24"/>
        </w:rPr>
        <w:t>r</w:t>
      </w:r>
      <w:r w:rsidRPr="008C627C">
        <w:rPr>
          <w:spacing w:val="-1"/>
          <w:sz w:val="24"/>
          <w:szCs w:val="24"/>
        </w:rPr>
        <w:t>a</w:t>
      </w:r>
      <w:r w:rsidRPr="008C627C">
        <w:rPr>
          <w:sz w:val="24"/>
          <w:szCs w:val="24"/>
        </w:rPr>
        <w:t>n</w:t>
      </w:r>
    </w:p>
    <w:p w14:paraId="3647E66B" w14:textId="74F10471" w:rsidR="004B6A22" w:rsidRPr="008C627C" w:rsidRDefault="00B87028" w:rsidP="008C627C">
      <w:pPr>
        <w:pStyle w:val="ListParagraph"/>
        <w:numPr>
          <w:ilvl w:val="0"/>
          <w:numId w:val="21"/>
        </w:numPr>
        <w:tabs>
          <w:tab w:val="left" w:pos="426"/>
        </w:tabs>
        <w:spacing w:line="360" w:lineRule="auto"/>
        <w:ind w:left="426" w:right="46" w:hanging="426"/>
        <w:jc w:val="both"/>
        <w:rPr>
          <w:sz w:val="24"/>
          <w:szCs w:val="24"/>
        </w:rPr>
      </w:pPr>
      <w:r w:rsidRPr="008C627C">
        <w:rPr>
          <w:spacing w:val="-2"/>
          <w:sz w:val="24"/>
          <w:szCs w:val="24"/>
        </w:rPr>
        <w:t>M</w:t>
      </w:r>
      <w:r w:rsidRPr="008C627C">
        <w:rPr>
          <w:spacing w:val="4"/>
          <w:sz w:val="24"/>
          <w:szCs w:val="24"/>
        </w:rPr>
        <w:t>e</w:t>
      </w:r>
      <w:r w:rsidRPr="008C627C">
        <w:rPr>
          <w:sz w:val="24"/>
          <w:szCs w:val="24"/>
        </w:rPr>
        <w:t>n</w:t>
      </w:r>
      <w:r w:rsidRPr="008C627C">
        <w:rPr>
          <w:spacing w:val="-5"/>
          <w:sz w:val="24"/>
          <w:szCs w:val="24"/>
        </w:rPr>
        <w:t>y</w:t>
      </w:r>
      <w:r w:rsidRPr="008C627C">
        <w:rPr>
          <w:spacing w:val="4"/>
          <w:sz w:val="24"/>
          <w:szCs w:val="24"/>
        </w:rPr>
        <w:t>a</w:t>
      </w:r>
      <w:r w:rsidRPr="008C627C">
        <w:rPr>
          <w:sz w:val="24"/>
          <w:szCs w:val="24"/>
        </w:rPr>
        <w:t>j</w:t>
      </w:r>
      <w:r w:rsidRPr="008C627C">
        <w:rPr>
          <w:spacing w:val="-4"/>
          <w:sz w:val="24"/>
          <w:szCs w:val="24"/>
        </w:rPr>
        <w:t>i</w:t>
      </w:r>
      <w:r w:rsidRPr="008C627C">
        <w:rPr>
          <w:sz w:val="24"/>
          <w:szCs w:val="24"/>
        </w:rPr>
        <w:t>k</w:t>
      </w:r>
      <w:r w:rsidRPr="008C627C">
        <w:rPr>
          <w:spacing w:val="4"/>
          <w:sz w:val="24"/>
          <w:szCs w:val="24"/>
        </w:rPr>
        <w:t>a</w:t>
      </w:r>
      <w:r w:rsidRPr="008C627C">
        <w:rPr>
          <w:sz w:val="24"/>
          <w:szCs w:val="24"/>
        </w:rPr>
        <w:t>n</w:t>
      </w:r>
      <w:r w:rsidRPr="008C627C">
        <w:rPr>
          <w:spacing w:val="-6"/>
          <w:sz w:val="24"/>
          <w:szCs w:val="24"/>
        </w:rPr>
        <w:t xml:space="preserve"> </w:t>
      </w:r>
      <w:r w:rsidRPr="008C627C">
        <w:rPr>
          <w:sz w:val="24"/>
          <w:szCs w:val="24"/>
        </w:rPr>
        <w:t>p</w:t>
      </w:r>
      <w:r w:rsidRPr="008C627C">
        <w:rPr>
          <w:spacing w:val="1"/>
          <w:sz w:val="24"/>
          <w:szCs w:val="24"/>
        </w:rPr>
        <w:t>r</w:t>
      </w:r>
      <w:r w:rsidRPr="008C627C">
        <w:rPr>
          <w:spacing w:val="5"/>
          <w:sz w:val="24"/>
          <w:szCs w:val="24"/>
        </w:rPr>
        <w:t>o</w:t>
      </w:r>
      <w:r w:rsidRPr="008C627C">
        <w:rPr>
          <w:sz w:val="24"/>
          <w:szCs w:val="24"/>
        </w:rPr>
        <w:t>g</w:t>
      </w:r>
      <w:r w:rsidRPr="008C627C">
        <w:rPr>
          <w:spacing w:val="1"/>
          <w:sz w:val="24"/>
          <w:szCs w:val="24"/>
        </w:rPr>
        <w:t>r</w:t>
      </w:r>
      <w:r w:rsidRPr="008C627C">
        <w:rPr>
          <w:spacing w:val="-1"/>
          <w:sz w:val="24"/>
          <w:szCs w:val="24"/>
        </w:rPr>
        <w:t>a</w:t>
      </w:r>
      <w:r w:rsidRPr="008C627C">
        <w:rPr>
          <w:sz w:val="24"/>
          <w:szCs w:val="24"/>
        </w:rPr>
        <w:t>m</w:t>
      </w:r>
      <w:r w:rsidRPr="008C627C">
        <w:rPr>
          <w:spacing w:val="-15"/>
          <w:sz w:val="24"/>
          <w:szCs w:val="24"/>
        </w:rPr>
        <w:t xml:space="preserve"> </w:t>
      </w:r>
      <w:r w:rsidRPr="008C627C">
        <w:rPr>
          <w:sz w:val="24"/>
          <w:szCs w:val="24"/>
        </w:rPr>
        <w:t>p</w:t>
      </w:r>
      <w:r w:rsidRPr="008C627C">
        <w:rPr>
          <w:spacing w:val="4"/>
          <w:sz w:val="24"/>
          <w:szCs w:val="24"/>
        </w:rPr>
        <w:t>e</w:t>
      </w:r>
      <w:r w:rsidRPr="008C627C">
        <w:rPr>
          <w:spacing w:val="-5"/>
          <w:sz w:val="24"/>
          <w:szCs w:val="24"/>
        </w:rPr>
        <w:t>n</w:t>
      </w:r>
      <w:r w:rsidRPr="008C627C">
        <w:rPr>
          <w:sz w:val="24"/>
          <w:szCs w:val="24"/>
        </w:rPr>
        <w:t>g</w:t>
      </w:r>
      <w:r w:rsidRPr="008C627C">
        <w:rPr>
          <w:spacing w:val="4"/>
          <w:sz w:val="24"/>
          <w:szCs w:val="24"/>
        </w:rPr>
        <w:t>a</w:t>
      </w:r>
      <w:r w:rsidRPr="008C627C">
        <w:rPr>
          <w:spacing w:val="-4"/>
          <w:sz w:val="24"/>
          <w:szCs w:val="24"/>
        </w:rPr>
        <w:t>j</w:t>
      </w:r>
      <w:r w:rsidRPr="008C627C">
        <w:rPr>
          <w:spacing w:val="-1"/>
          <w:sz w:val="24"/>
          <w:szCs w:val="24"/>
        </w:rPr>
        <w:t>a</w:t>
      </w:r>
      <w:r w:rsidRPr="008C627C">
        <w:rPr>
          <w:spacing w:val="1"/>
          <w:sz w:val="24"/>
          <w:szCs w:val="24"/>
        </w:rPr>
        <w:t>r</w:t>
      </w:r>
      <w:r w:rsidRPr="008C627C">
        <w:rPr>
          <w:spacing w:val="4"/>
          <w:sz w:val="24"/>
          <w:szCs w:val="24"/>
        </w:rPr>
        <w:t>a</w:t>
      </w:r>
      <w:r w:rsidRPr="008C627C">
        <w:rPr>
          <w:sz w:val="24"/>
          <w:szCs w:val="24"/>
        </w:rPr>
        <w:t>n</w:t>
      </w:r>
    </w:p>
    <w:p w14:paraId="0A3D55C3" w14:textId="62227254" w:rsidR="004B6A22" w:rsidRPr="008C627C" w:rsidRDefault="00B87028" w:rsidP="008C627C">
      <w:pPr>
        <w:pStyle w:val="ListParagraph"/>
        <w:numPr>
          <w:ilvl w:val="0"/>
          <w:numId w:val="21"/>
        </w:numPr>
        <w:tabs>
          <w:tab w:val="left" w:pos="426"/>
        </w:tabs>
        <w:spacing w:line="360" w:lineRule="auto"/>
        <w:ind w:left="426" w:right="46" w:hanging="426"/>
        <w:jc w:val="both"/>
        <w:rPr>
          <w:sz w:val="24"/>
          <w:szCs w:val="24"/>
        </w:rPr>
      </w:pPr>
      <w:r w:rsidRPr="008C627C">
        <w:rPr>
          <w:spacing w:val="2"/>
          <w:sz w:val="24"/>
          <w:szCs w:val="24"/>
        </w:rPr>
        <w:t>E</w:t>
      </w:r>
      <w:r w:rsidRPr="008C627C">
        <w:rPr>
          <w:spacing w:val="-5"/>
          <w:sz w:val="24"/>
          <w:szCs w:val="24"/>
        </w:rPr>
        <w:t>v</w:t>
      </w:r>
      <w:r w:rsidRPr="008C627C">
        <w:rPr>
          <w:spacing w:val="4"/>
          <w:sz w:val="24"/>
          <w:szCs w:val="24"/>
        </w:rPr>
        <w:t>a</w:t>
      </w:r>
      <w:r w:rsidRPr="008C627C">
        <w:rPr>
          <w:spacing w:val="-4"/>
          <w:sz w:val="24"/>
          <w:szCs w:val="24"/>
        </w:rPr>
        <w:t>l</w:t>
      </w:r>
      <w:r w:rsidRPr="008C627C">
        <w:rPr>
          <w:sz w:val="24"/>
          <w:szCs w:val="24"/>
        </w:rPr>
        <w:t>u</w:t>
      </w:r>
      <w:r w:rsidRPr="008C627C">
        <w:rPr>
          <w:spacing w:val="-1"/>
          <w:sz w:val="24"/>
          <w:szCs w:val="24"/>
        </w:rPr>
        <w:t>a</w:t>
      </w:r>
      <w:r w:rsidRPr="008C627C">
        <w:rPr>
          <w:spacing w:val="2"/>
          <w:sz w:val="24"/>
          <w:szCs w:val="24"/>
        </w:rPr>
        <w:t>s</w:t>
      </w:r>
      <w:r w:rsidRPr="008C627C">
        <w:rPr>
          <w:sz w:val="24"/>
          <w:szCs w:val="24"/>
        </w:rPr>
        <w:t>i</w:t>
      </w:r>
      <w:r w:rsidRPr="008C627C">
        <w:rPr>
          <w:spacing w:val="-1"/>
          <w:sz w:val="24"/>
          <w:szCs w:val="24"/>
        </w:rPr>
        <w:t xml:space="preserve"> </w:t>
      </w:r>
      <w:r w:rsidRPr="008C627C">
        <w:rPr>
          <w:spacing w:val="-5"/>
          <w:sz w:val="24"/>
          <w:szCs w:val="24"/>
        </w:rPr>
        <w:t>b</w:t>
      </w:r>
      <w:r w:rsidRPr="008C627C">
        <w:rPr>
          <w:spacing w:val="4"/>
          <w:sz w:val="24"/>
          <w:szCs w:val="24"/>
        </w:rPr>
        <w:t>e</w:t>
      </w:r>
      <w:r w:rsidRPr="008C627C">
        <w:rPr>
          <w:spacing w:val="-4"/>
          <w:sz w:val="24"/>
          <w:szCs w:val="24"/>
        </w:rPr>
        <w:t>l</w:t>
      </w:r>
      <w:r w:rsidRPr="008C627C">
        <w:rPr>
          <w:spacing w:val="4"/>
          <w:sz w:val="24"/>
          <w:szCs w:val="24"/>
        </w:rPr>
        <w:t>a</w:t>
      </w:r>
      <w:r w:rsidRPr="008C627C">
        <w:rPr>
          <w:spacing w:val="-4"/>
          <w:sz w:val="24"/>
          <w:szCs w:val="24"/>
        </w:rPr>
        <w:t>j</w:t>
      </w:r>
      <w:r w:rsidRPr="008C627C">
        <w:rPr>
          <w:spacing w:val="-1"/>
          <w:sz w:val="24"/>
          <w:szCs w:val="24"/>
        </w:rPr>
        <w:t>a</w:t>
      </w:r>
      <w:r w:rsidRPr="008C627C">
        <w:rPr>
          <w:sz w:val="24"/>
          <w:szCs w:val="24"/>
        </w:rPr>
        <w:t>r</w:t>
      </w:r>
    </w:p>
    <w:p w14:paraId="6CEE88FF" w14:textId="435ECC6F" w:rsidR="004B6A22" w:rsidRPr="008C627C" w:rsidRDefault="00B87028" w:rsidP="008C627C">
      <w:pPr>
        <w:pStyle w:val="ListParagraph"/>
        <w:numPr>
          <w:ilvl w:val="0"/>
          <w:numId w:val="21"/>
        </w:numPr>
        <w:tabs>
          <w:tab w:val="left" w:pos="426"/>
        </w:tabs>
        <w:spacing w:line="360" w:lineRule="auto"/>
        <w:ind w:left="426" w:right="46" w:hanging="426"/>
        <w:jc w:val="both"/>
        <w:rPr>
          <w:sz w:val="24"/>
          <w:szCs w:val="24"/>
        </w:rPr>
      </w:pPr>
      <w:r w:rsidRPr="008C627C">
        <w:rPr>
          <w:sz w:val="24"/>
          <w:szCs w:val="24"/>
        </w:rPr>
        <w:t>A</w:t>
      </w:r>
      <w:r w:rsidRPr="008C627C">
        <w:rPr>
          <w:spacing w:val="-5"/>
          <w:sz w:val="24"/>
          <w:szCs w:val="24"/>
        </w:rPr>
        <w:t>n</w:t>
      </w:r>
      <w:r w:rsidRPr="008C627C">
        <w:rPr>
          <w:spacing w:val="4"/>
          <w:sz w:val="24"/>
          <w:szCs w:val="24"/>
        </w:rPr>
        <w:t>a</w:t>
      </w:r>
      <w:r w:rsidRPr="008C627C">
        <w:rPr>
          <w:sz w:val="24"/>
          <w:szCs w:val="24"/>
        </w:rPr>
        <w:t>l</w:t>
      </w:r>
      <w:r w:rsidRPr="008C627C">
        <w:rPr>
          <w:spacing w:val="-4"/>
          <w:sz w:val="24"/>
          <w:szCs w:val="24"/>
        </w:rPr>
        <w:t>i</w:t>
      </w:r>
      <w:r w:rsidRPr="008C627C">
        <w:rPr>
          <w:spacing w:val="2"/>
          <w:sz w:val="24"/>
          <w:szCs w:val="24"/>
        </w:rPr>
        <w:t>s</w:t>
      </w:r>
      <w:r w:rsidRPr="008C627C">
        <w:rPr>
          <w:spacing w:val="-4"/>
          <w:sz w:val="24"/>
          <w:szCs w:val="24"/>
        </w:rPr>
        <w:t>i</w:t>
      </w:r>
      <w:r w:rsidRPr="008C627C">
        <w:rPr>
          <w:sz w:val="24"/>
          <w:szCs w:val="24"/>
        </w:rPr>
        <w:t>s</w:t>
      </w:r>
      <w:r w:rsidRPr="008C627C">
        <w:rPr>
          <w:spacing w:val="35"/>
          <w:sz w:val="24"/>
          <w:szCs w:val="24"/>
        </w:rPr>
        <w:t xml:space="preserve"> </w:t>
      </w:r>
      <w:r w:rsidRPr="008C627C">
        <w:rPr>
          <w:sz w:val="24"/>
          <w:szCs w:val="24"/>
        </w:rPr>
        <w:t>h</w:t>
      </w:r>
      <w:r w:rsidRPr="008C627C">
        <w:rPr>
          <w:spacing w:val="-1"/>
          <w:sz w:val="24"/>
          <w:szCs w:val="24"/>
        </w:rPr>
        <w:t>a</w:t>
      </w:r>
      <w:r w:rsidRPr="008C627C">
        <w:rPr>
          <w:spacing w:val="2"/>
          <w:sz w:val="24"/>
          <w:szCs w:val="24"/>
        </w:rPr>
        <w:t>s</w:t>
      </w:r>
      <w:r w:rsidRPr="008C627C">
        <w:rPr>
          <w:sz w:val="24"/>
          <w:szCs w:val="24"/>
        </w:rPr>
        <w:t>il</w:t>
      </w:r>
      <w:r w:rsidRPr="008C627C">
        <w:rPr>
          <w:spacing w:val="28"/>
          <w:sz w:val="24"/>
          <w:szCs w:val="24"/>
        </w:rPr>
        <w:t xml:space="preserve"> </w:t>
      </w:r>
      <w:r w:rsidRPr="008C627C">
        <w:rPr>
          <w:spacing w:val="-5"/>
          <w:sz w:val="24"/>
          <w:szCs w:val="24"/>
        </w:rPr>
        <w:t>b</w:t>
      </w:r>
      <w:r w:rsidRPr="008C627C">
        <w:rPr>
          <w:spacing w:val="4"/>
          <w:sz w:val="24"/>
          <w:szCs w:val="24"/>
        </w:rPr>
        <w:t>e</w:t>
      </w:r>
      <w:r w:rsidRPr="008C627C">
        <w:rPr>
          <w:spacing w:val="-4"/>
          <w:sz w:val="24"/>
          <w:szCs w:val="24"/>
        </w:rPr>
        <w:t>l</w:t>
      </w:r>
      <w:r w:rsidRPr="008C627C">
        <w:rPr>
          <w:spacing w:val="4"/>
          <w:sz w:val="24"/>
          <w:szCs w:val="24"/>
        </w:rPr>
        <w:t>a</w:t>
      </w:r>
      <w:r w:rsidRPr="008C627C">
        <w:rPr>
          <w:spacing w:val="-4"/>
          <w:sz w:val="24"/>
          <w:szCs w:val="24"/>
        </w:rPr>
        <w:t>j</w:t>
      </w:r>
      <w:r w:rsidRPr="008C627C">
        <w:rPr>
          <w:spacing w:val="-1"/>
          <w:sz w:val="24"/>
          <w:szCs w:val="24"/>
        </w:rPr>
        <w:t>a</w:t>
      </w:r>
      <w:r w:rsidRPr="008C627C">
        <w:rPr>
          <w:sz w:val="24"/>
          <w:szCs w:val="24"/>
        </w:rPr>
        <w:t>r</w:t>
      </w:r>
      <w:r w:rsidRPr="008C627C">
        <w:rPr>
          <w:spacing w:val="29"/>
          <w:sz w:val="24"/>
          <w:szCs w:val="24"/>
        </w:rPr>
        <w:t xml:space="preserve"> </w:t>
      </w:r>
      <w:r w:rsidRPr="008C627C">
        <w:rPr>
          <w:spacing w:val="-2"/>
          <w:sz w:val="24"/>
          <w:szCs w:val="24"/>
        </w:rPr>
        <w:t>s</w:t>
      </w:r>
      <w:r w:rsidRPr="008C627C">
        <w:rPr>
          <w:spacing w:val="-1"/>
          <w:sz w:val="24"/>
          <w:szCs w:val="24"/>
        </w:rPr>
        <w:t>e</w:t>
      </w:r>
      <w:r w:rsidRPr="008C627C">
        <w:rPr>
          <w:spacing w:val="1"/>
          <w:sz w:val="24"/>
          <w:szCs w:val="24"/>
        </w:rPr>
        <w:t>r</w:t>
      </w:r>
      <w:r w:rsidRPr="008C627C">
        <w:rPr>
          <w:spacing w:val="5"/>
          <w:sz w:val="24"/>
          <w:szCs w:val="24"/>
        </w:rPr>
        <w:t>t</w:t>
      </w:r>
      <w:r w:rsidRPr="008C627C">
        <w:rPr>
          <w:sz w:val="24"/>
          <w:szCs w:val="24"/>
        </w:rPr>
        <w:t>a</w:t>
      </w:r>
      <w:r w:rsidRPr="008C627C">
        <w:rPr>
          <w:spacing w:val="26"/>
          <w:sz w:val="24"/>
          <w:szCs w:val="24"/>
        </w:rPr>
        <w:t xml:space="preserve"> </w:t>
      </w:r>
      <w:r w:rsidRPr="008C627C">
        <w:rPr>
          <w:spacing w:val="-4"/>
          <w:sz w:val="24"/>
          <w:szCs w:val="24"/>
        </w:rPr>
        <w:t>m</w:t>
      </w:r>
      <w:r w:rsidRPr="008C627C">
        <w:rPr>
          <w:spacing w:val="-1"/>
          <w:sz w:val="24"/>
          <w:szCs w:val="24"/>
        </w:rPr>
        <w:t>e</w:t>
      </w:r>
      <w:r w:rsidRPr="008C627C">
        <w:rPr>
          <w:sz w:val="24"/>
          <w:szCs w:val="24"/>
        </w:rPr>
        <w:t>n</w:t>
      </w:r>
      <w:r w:rsidRPr="008C627C">
        <w:rPr>
          <w:spacing w:val="-5"/>
          <w:sz w:val="24"/>
          <w:szCs w:val="24"/>
        </w:rPr>
        <w:t>y</w:t>
      </w:r>
      <w:r w:rsidRPr="008C627C">
        <w:rPr>
          <w:spacing w:val="5"/>
          <w:sz w:val="24"/>
          <w:szCs w:val="24"/>
        </w:rPr>
        <w:t>u</w:t>
      </w:r>
      <w:r w:rsidRPr="008C627C">
        <w:rPr>
          <w:spacing w:val="-2"/>
          <w:sz w:val="24"/>
          <w:szCs w:val="24"/>
        </w:rPr>
        <w:t>s</w:t>
      </w:r>
      <w:r w:rsidRPr="008C627C">
        <w:rPr>
          <w:spacing w:val="5"/>
          <w:sz w:val="24"/>
          <w:szCs w:val="24"/>
        </w:rPr>
        <w:t>u</w:t>
      </w:r>
      <w:r w:rsidRPr="008C627C">
        <w:rPr>
          <w:sz w:val="24"/>
          <w:szCs w:val="24"/>
        </w:rPr>
        <w:t>n</w:t>
      </w:r>
      <w:r w:rsidRPr="008C627C">
        <w:rPr>
          <w:spacing w:val="22"/>
          <w:sz w:val="24"/>
          <w:szCs w:val="24"/>
        </w:rPr>
        <w:t xml:space="preserve"> </w:t>
      </w:r>
      <w:r w:rsidRPr="008C627C">
        <w:rPr>
          <w:sz w:val="24"/>
          <w:szCs w:val="24"/>
        </w:rPr>
        <w:t>p</w:t>
      </w:r>
      <w:r w:rsidRPr="008C627C">
        <w:rPr>
          <w:spacing w:val="1"/>
          <w:sz w:val="24"/>
          <w:szCs w:val="24"/>
        </w:rPr>
        <w:t>r</w:t>
      </w:r>
      <w:r w:rsidRPr="008C627C">
        <w:rPr>
          <w:spacing w:val="5"/>
          <w:sz w:val="24"/>
          <w:szCs w:val="24"/>
        </w:rPr>
        <w:t>o</w:t>
      </w:r>
      <w:r w:rsidRPr="008C627C">
        <w:rPr>
          <w:spacing w:val="-5"/>
          <w:sz w:val="24"/>
          <w:szCs w:val="24"/>
        </w:rPr>
        <w:t>g</w:t>
      </w:r>
      <w:r w:rsidRPr="008C627C">
        <w:rPr>
          <w:spacing w:val="1"/>
          <w:sz w:val="24"/>
          <w:szCs w:val="24"/>
        </w:rPr>
        <w:t>r</w:t>
      </w:r>
      <w:r w:rsidRPr="008C627C">
        <w:rPr>
          <w:spacing w:val="4"/>
          <w:sz w:val="24"/>
          <w:szCs w:val="24"/>
        </w:rPr>
        <w:t>a</w:t>
      </w:r>
      <w:r w:rsidRPr="008C627C">
        <w:rPr>
          <w:sz w:val="24"/>
          <w:szCs w:val="24"/>
        </w:rPr>
        <w:t>m</w:t>
      </w:r>
      <w:r w:rsidRPr="008C627C">
        <w:rPr>
          <w:spacing w:val="14"/>
          <w:sz w:val="24"/>
          <w:szCs w:val="24"/>
        </w:rPr>
        <w:t xml:space="preserve"> </w:t>
      </w:r>
      <w:r w:rsidRPr="008C627C">
        <w:rPr>
          <w:sz w:val="24"/>
          <w:szCs w:val="24"/>
        </w:rPr>
        <w:t>p</w:t>
      </w:r>
      <w:r w:rsidRPr="008C627C">
        <w:rPr>
          <w:spacing w:val="-1"/>
          <w:sz w:val="24"/>
          <w:szCs w:val="24"/>
        </w:rPr>
        <w:t>e</w:t>
      </w:r>
      <w:r w:rsidRPr="008C627C">
        <w:rPr>
          <w:spacing w:val="1"/>
          <w:sz w:val="24"/>
          <w:szCs w:val="24"/>
        </w:rPr>
        <w:t>r</w:t>
      </w:r>
      <w:r w:rsidRPr="008C627C">
        <w:rPr>
          <w:spacing w:val="-5"/>
          <w:sz w:val="24"/>
          <w:szCs w:val="24"/>
        </w:rPr>
        <w:t>b</w:t>
      </w:r>
      <w:r w:rsidRPr="008C627C">
        <w:rPr>
          <w:spacing w:val="4"/>
          <w:sz w:val="24"/>
          <w:szCs w:val="24"/>
        </w:rPr>
        <w:t>a</w:t>
      </w:r>
      <w:r w:rsidRPr="008C627C">
        <w:rPr>
          <w:spacing w:val="-4"/>
          <w:sz w:val="24"/>
          <w:szCs w:val="24"/>
        </w:rPr>
        <w:t>i</w:t>
      </w:r>
      <w:r w:rsidRPr="008C627C">
        <w:rPr>
          <w:sz w:val="24"/>
          <w:szCs w:val="24"/>
        </w:rPr>
        <w:t>k</w:t>
      </w:r>
      <w:r w:rsidRPr="008C627C">
        <w:rPr>
          <w:spacing w:val="4"/>
          <w:sz w:val="24"/>
          <w:szCs w:val="24"/>
        </w:rPr>
        <w:t>a</w:t>
      </w:r>
      <w:r w:rsidRPr="008C627C">
        <w:rPr>
          <w:sz w:val="24"/>
          <w:szCs w:val="24"/>
        </w:rPr>
        <w:t>n</w:t>
      </w:r>
      <w:r w:rsidRPr="008C627C">
        <w:rPr>
          <w:spacing w:val="22"/>
          <w:sz w:val="24"/>
          <w:szCs w:val="24"/>
        </w:rPr>
        <w:t xml:space="preserve"> </w:t>
      </w:r>
      <w:r w:rsidRPr="008C627C">
        <w:rPr>
          <w:sz w:val="24"/>
          <w:szCs w:val="24"/>
        </w:rPr>
        <w:t>d</w:t>
      </w:r>
      <w:r w:rsidRPr="008C627C">
        <w:rPr>
          <w:spacing w:val="-1"/>
          <w:sz w:val="24"/>
          <w:szCs w:val="24"/>
        </w:rPr>
        <w:t>a</w:t>
      </w:r>
      <w:r w:rsidRPr="008C627C">
        <w:rPr>
          <w:sz w:val="24"/>
          <w:szCs w:val="24"/>
        </w:rPr>
        <w:t>n</w:t>
      </w:r>
      <w:r w:rsidRPr="008C627C">
        <w:rPr>
          <w:spacing w:val="27"/>
          <w:sz w:val="24"/>
          <w:szCs w:val="24"/>
        </w:rPr>
        <w:t xml:space="preserve"> </w:t>
      </w:r>
      <w:r w:rsidRPr="008C627C">
        <w:rPr>
          <w:sz w:val="24"/>
          <w:szCs w:val="24"/>
        </w:rPr>
        <w:t>p</w:t>
      </w:r>
      <w:r w:rsidRPr="008C627C">
        <w:rPr>
          <w:spacing w:val="4"/>
          <w:sz w:val="24"/>
          <w:szCs w:val="24"/>
        </w:rPr>
        <w:t>e</w:t>
      </w:r>
      <w:r w:rsidRPr="008C627C">
        <w:rPr>
          <w:spacing w:val="-5"/>
          <w:sz w:val="24"/>
          <w:szCs w:val="24"/>
        </w:rPr>
        <w:t>n</w:t>
      </w:r>
      <w:r w:rsidRPr="008C627C">
        <w:rPr>
          <w:sz w:val="24"/>
          <w:szCs w:val="24"/>
        </w:rPr>
        <w:t>g</w:t>
      </w:r>
      <w:r w:rsidRPr="008C627C">
        <w:rPr>
          <w:spacing w:val="4"/>
          <w:sz w:val="24"/>
          <w:szCs w:val="24"/>
        </w:rPr>
        <w:t>a</w:t>
      </w:r>
      <w:r w:rsidRPr="008C627C">
        <w:rPr>
          <w:spacing w:val="-5"/>
          <w:sz w:val="24"/>
          <w:szCs w:val="24"/>
        </w:rPr>
        <w:t>y</w:t>
      </w:r>
      <w:r w:rsidRPr="008C627C">
        <w:rPr>
          <w:spacing w:val="-1"/>
          <w:sz w:val="24"/>
          <w:szCs w:val="24"/>
        </w:rPr>
        <w:t>a</w:t>
      </w:r>
      <w:r w:rsidRPr="008C627C">
        <w:rPr>
          <w:spacing w:val="4"/>
          <w:sz w:val="24"/>
          <w:szCs w:val="24"/>
        </w:rPr>
        <w:t>a</w:t>
      </w:r>
      <w:r w:rsidRPr="008C627C">
        <w:rPr>
          <w:sz w:val="24"/>
          <w:szCs w:val="24"/>
        </w:rPr>
        <w:t>n</w:t>
      </w:r>
      <w:r w:rsidRPr="008C627C">
        <w:rPr>
          <w:spacing w:val="23"/>
          <w:sz w:val="24"/>
          <w:szCs w:val="24"/>
        </w:rPr>
        <w:t xml:space="preserve"> </w:t>
      </w:r>
      <w:r w:rsidRPr="008C627C">
        <w:rPr>
          <w:spacing w:val="5"/>
          <w:sz w:val="24"/>
          <w:szCs w:val="24"/>
        </w:rPr>
        <w:t>t</w:t>
      </w:r>
      <w:r w:rsidRPr="008C627C">
        <w:rPr>
          <w:spacing w:val="-1"/>
          <w:sz w:val="24"/>
          <w:szCs w:val="24"/>
        </w:rPr>
        <w:t>e</w:t>
      </w:r>
      <w:r w:rsidRPr="008C627C">
        <w:rPr>
          <w:spacing w:val="1"/>
          <w:sz w:val="24"/>
          <w:szCs w:val="24"/>
        </w:rPr>
        <w:t>r</w:t>
      </w:r>
      <w:r w:rsidRPr="008C627C">
        <w:rPr>
          <w:spacing w:val="-5"/>
          <w:sz w:val="24"/>
          <w:szCs w:val="24"/>
        </w:rPr>
        <w:t>h</w:t>
      </w:r>
      <w:r w:rsidRPr="008C627C">
        <w:rPr>
          <w:spacing w:val="-1"/>
          <w:sz w:val="24"/>
          <w:szCs w:val="24"/>
        </w:rPr>
        <w:t>a</w:t>
      </w:r>
      <w:r w:rsidRPr="008C627C">
        <w:rPr>
          <w:sz w:val="24"/>
          <w:szCs w:val="24"/>
        </w:rPr>
        <w:t>d</w:t>
      </w:r>
      <w:r w:rsidRPr="008C627C">
        <w:rPr>
          <w:spacing w:val="4"/>
          <w:sz w:val="24"/>
          <w:szCs w:val="24"/>
        </w:rPr>
        <w:t>a</w:t>
      </w:r>
      <w:r w:rsidRPr="008C627C">
        <w:rPr>
          <w:sz w:val="24"/>
          <w:szCs w:val="24"/>
        </w:rPr>
        <w:t>p p</w:t>
      </w:r>
      <w:r w:rsidRPr="008C627C">
        <w:rPr>
          <w:spacing w:val="-1"/>
          <w:sz w:val="24"/>
          <w:szCs w:val="24"/>
        </w:rPr>
        <w:t>e</w:t>
      </w:r>
      <w:r w:rsidRPr="008C627C">
        <w:rPr>
          <w:spacing w:val="-2"/>
          <w:sz w:val="24"/>
          <w:szCs w:val="24"/>
        </w:rPr>
        <w:t>s</w:t>
      </w:r>
      <w:r w:rsidRPr="008C627C">
        <w:rPr>
          <w:spacing w:val="-1"/>
          <w:sz w:val="24"/>
          <w:szCs w:val="24"/>
        </w:rPr>
        <w:t>e</w:t>
      </w:r>
      <w:r w:rsidRPr="008C627C">
        <w:rPr>
          <w:spacing w:val="1"/>
          <w:sz w:val="24"/>
          <w:szCs w:val="24"/>
        </w:rPr>
        <w:t>r</w:t>
      </w:r>
      <w:r w:rsidRPr="008C627C">
        <w:rPr>
          <w:spacing w:val="5"/>
          <w:sz w:val="24"/>
          <w:szCs w:val="24"/>
        </w:rPr>
        <w:t>t</w:t>
      </w:r>
      <w:r w:rsidRPr="008C627C">
        <w:rPr>
          <w:spacing w:val="4"/>
          <w:sz w:val="24"/>
          <w:szCs w:val="24"/>
        </w:rPr>
        <w:t>a</w:t>
      </w:r>
      <w:r w:rsidRPr="008C627C">
        <w:rPr>
          <w:sz w:val="24"/>
          <w:szCs w:val="24"/>
        </w:rPr>
        <w:t>d</w:t>
      </w:r>
      <w:r w:rsidRPr="008C627C">
        <w:rPr>
          <w:spacing w:val="-9"/>
          <w:sz w:val="24"/>
          <w:szCs w:val="24"/>
        </w:rPr>
        <w:t>i</w:t>
      </w:r>
      <w:r w:rsidRPr="008C627C">
        <w:rPr>
          <w:spacing w:val="5"/>
          <w:sz w:val="24"/>
          <w:szCs w:val="24"/>
        </w:rPr>
        <w:t>d</w:t>
      </w:r>
      <w:r w:rsidRPr="008C627C">
        <w:rPr>
          <w:spacing w:val="-4"/>
          <w:sz w:val="24"/>
          <w:szCs w:val="24"/>
        </w:rPr>
        <w:t>i</w:t>
      </w:r>
      <w:r w:rsidRPr="008C627C">
        <w:rPr>
          <w:sz w:val="24"/>
          <w:szCs w:val="24"/>
        </w:rPr>
        <w:t>k</w:t>
      </w:r>
      <w:r w:rsidRPr="008C627C">
        <w:rPr>
          <w:spacing w:val="13"/>
          <w:sz w:val="24"/>
          <w:szCs w:val="24"/>
        </w:rPr>
        <w:t xml:space="preserve"> </w:t>
      </w:r>
      <w:r w:rsidRPr="008C627C">
        <w:rPr>
          <w:spacing w:val="-5"/>
          <w:sz w:val="24"/>
          <w:szCs w:val="24"/>
        </w:rPr>
        <w:t>y</w:t>
      </w:r>
      <w:r w:rsidRPr="008C627C">
        <w:rPr>
          <w:spacing w:val="4"/>
          <w:sz w:val="24"/>
          <w:szCs w:val="24"/>
        </w:rPr>
        <w:t>a</w:t>
      </w:r>
      <w:r w:rsidRPr="008C627C">
        <w:rPr>
          <w:spacing w:val="-5"/>
          <w:sz w:val="24"/>
          <w:szCs w:val="24"/>
        </w:rPr>
        <w:t>n</w:t>
      </w:r>
      <w:r w:rsidRPr="008C627C">
        <w:rPr>
          <w:sz w:val="24"/>
          <w:szCs w:val="24"/>
        </w:rPr>
        <w:t>g</w:t>
      </w:r>
      <w:r w:rsidRPr="008C627C">
        <w:rPr>
          <w:spacing w:val="12"/>
          <w:sz w:val="24"/>
          <w:szCs w:val="24"/>
        </w:rPr>
        <w:t xml:space="preserve"> </w:t>
      </w:r>
      <w:r w:rsidRPr="008C627C">
        <w:rPr>
          <w:spacing w:val="-9"/>
          <w:sz w:val="24"/>
          <w:szCs w:val="24"/>
        </w:rPr>
        <w:t>m</w:t>
      </w:r>
      <w:r w:rsidRPr="008C627C">
        <w:rPr>
          <w:spacing w:val="4"/>
          <w:sz w:val="24"/>
          <w:szCs w:val="24"/>
        </w:rPr>
        <w:t>e</w:t>
      </w:r>
      <w:r w:rsidRPr="008C627C">
        <w:rPr>
          <w:sz w:val="24"/>
          <w:szCs w:val="24"/>
        </w:rPr>
        <w:t>n</w:t>
      </w:r>
      <w:r w:rsidRPr="008C627C">
        <w:rPr>
          <w:spacing w:val="-4"/>
          <w:sz w:val="24"/>
          <w:szCs w:val="24"/>
        </w:rPr>
        <w:t>j</w:t>
      </w:r>
      <w:r w:rsidRPr="008C627C">
        <w:rPr>
          <w:spacing w:val="4"/>
          <w:sz w:val="24"/>
          <w:szCs w:val="24"/>
        </w:rPr>
        <w:t>a</w:t>
      </w:r>
      <w:r w:rsidRPr="008C627C">
        <w:rPr>
          <w:spacing w:val="5"/>
          <w:sz w:val="24"/>
          <w:szCs w:val="24"/>
        </w:rPr>
        <w:t>d</w:t>
      </w:r>
      <w:r w:rsidRPr="008C627C">
        <w:rPr>
          <w:sz w:val="24"/>
          <w:szCs w:val="24"/>
        </w:rPr>
        <w:t>i</w:t>
      </w:r>
      <w:r w:rsidRPr="008C627C">
        <w:rPr>
          <w:spacing w:val="-15"/>
          <w:sz w:val="24"/>
          <w:szCs w:val="24"/>
        </w:rPr>
        <w:t xml:space="preserve"> </w:t>
      </w:r>
      <w:r w:rsidRPr="008C627C">
        <w:rPr>
          <w:spacing w:val="5"/>
          <w:sz w:val="24"/>
          <w:szCs w:val="24"/>
        </w:rPr>
        <w:t>t</w:t>
      </w:r>
      <w:r w:rsidRPr="008C627C">
        <w:rPr>
          <w:spacing w:val="-1"/>
          <w:sz w:val="24"/>
          <w:szCs w:val="24"/>
        </w:rPr>
        <w:t>a</w:t>
      </w:r>
      <w:r w:rsidRPr="008C627C">
        <w:rPr>
          <w:spacing w:val="-5"/>
          <w:sz w:val="24"/>
          <w:szCs w:val="24"/>
        </w:rPr>
        <w:t>n</w:t>
      </w:r>
      <w:r w:rsidRPr="008C627C">
        <w:rPr>
          <w:sz w:val="24"/>
          <w:szCs w:val="24"/>
        </w:rPr>
        <w:t>gg</w:t>
      </w:r>
      <w:r w:rsidRPr="008C627C">
        <w:rPr>
          <w:spacing w:val="5"/>
          <w:sz w:val="24"/>
          <w:szCs w:val="24"/>
        </w:rPr>
        <w:t>u</w:t>
      </w:r>
      <w:r w:rsidRPr="008C627C">
        <w:rPr>
          <w:spacing w:val="-5"/>
          <w:sz w:val="24"/>
          <w:szCs w:val="24"/>
        </w:rPr>
        <w:t>n</w:t>
      </w:r>
      <w:r w:rsidRPr="008C627C">
        <w:rPr>
          <w:sz w:val="24"/>
          <w:szCs w:val="24"/>
        </w:rPr>
        <w:t>g</w:t>
      </w:r>
      <w:r w:rsidRPr="008C627C">
        <w:rPr>
          <w:spacing w:val="13"/>
          <w:sz w:val="24"/>
          <w:szCs w:val="24"/>
        </w:rPr>
        <w:t xml:space="preserve"> </w:t>
      </w:r>
      <w:r w:rsidRPr="008C627C">
        <w:rPr>
          <w:spacing w:val="-4"/>
          <w:sz w:val="24"/>
          <w:szCs w:val="24"/>
        </w:rPr>
        <w:t>j</w:t>
      </w:r>
      <w:r w:rsidRPr="008C627C">
        <w:rPr>
          <w:spacing w:val="-1"/>
          <w:sz w:val="24"/>
          <w:szCs w:val="24"/>
        </w:rPr>
        <w:t>a</w:t>
      </w:r>
      <w:r w:rsidRPr="008C627C">
        <w:rPr>
          <w:sz w:val="24"/>
          <w:szCs w:val="24"/>
        </w:rPr>
        <w:t>w</w:t>
      </w:r>
      <w:r w:rsidRPr="008C627C">
        <w:rPr>
          <w:spacing w:val="3"/>
          <w:sz w:val="24"/>
          <w:szCs w:val="24"/>
        </w:rPr>
        <w:t>a</w:t>
      </w:r>
      <w:r w:rsidRPr="008C627C">
        <w:rPr>
          <w:sz w:val="24"/>
          <w:szCs w:val="24"/>
        </w:rPr>
        <w:t>bn</w:t>
      </w:r>
      <w:r w:rsidRPr="008C627C">
        <w:rPr>
          <w:spacing w:val="-5"/>
          <w:sz w:val="24"/>
          <w:szCs w:val="24"/>
        </w:rPr>
        <w:t>y</w:t>
      </w:r>
      <w:r w:rsidRPr="008C627C">
        <w:rPr>
          <w:sz w:val="24"/>
          <w:szCs w:val="24"/>
        </w:rPr>
        <w:t>a</w:t>
      </w:r>
    </w:p>
    <w:p w14:paraId="48749E4F" w14:textId="77777777" w:rsidR="008C627C" w:rsidRDefault="008C627C" w:rsidP="005F2596">
      <w:pPr>
        <w:spacing w:line="360" w:lineRule="auto"/>
        <w:ind w:right="46"/>
        <w:jc w:val="both"/>
        <w:rPr>
          <w:b/>
          <w:spacing w:val="4"/>
          <w:sz w:val="24"/>
          <w:szCs w:val="24"/>
        </w:rPr>
      </w:pPr>
    </w:p>
    <w:p w14:paraId="160A855E" w14:textId="3A69CA99" w:rsidR="004B6A22" w:rsidRPr="008C627C" w:rsidRDefault="00B87028" w:rsidP="008C627C">
      <w:pPr>
        <w:pStyle w:val="ListParagraph"/>
        <w:numPr>
          <w:ilvl w:val="0"/>
          <w:numId w:val="2"/>
        </w:numPr>
        <w:tabs>
          <w:tab w:val="left" w:pos="426"/>
        </w:tabs>
        <w:spacing w:line="360" w:lineRule="auto"/>
        <w:ind w:left="426" w:right="46" w:hanging="426"/>
        <w:jc w:val="both"/>
        <w:rPr>
          <w:b/>
          <w:sz w:val="24"/>
          <w:szCs w:val="24"/>
        </w:rPr>
      </w:pPr>
      <w:r w:rsidRPr="008C627C">
        <w:rPr>
          <w:b/>
          <w:sz w:val="24"/>
          <w:szCs w:val="24"/>
        </w:rPr>
        <w:t>Tujuan Pendidikan</w:t>
      </w:r>
    </w:p>
    <w:p w14:paraId="3B573BBA" w14:textId="77777777" w:rsidR="004B6A22" w:rsidRDefault="00B87028" w:rsidP="008C627C">
      <w:pPr>
        <w:spacing w:line="360" w:lineRule="auto"/>
        <w:ind w:right="46" w:firstLine="426"/>
        <w:jc w:val="both"/>
        <w:rPr>
          <w:sz w:val="24"/>
          <w:szCs w:val="24"/>
        </w:rPr>
      </w:pPr>
      <w:r>
        <w:rPr>
          <w:sz w:val="24"/>
          <w:szCs w:val="24"/>
        </w:rPr>
        <w:t>Ki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3"/>
          <w:sz w:val="24"/>
          <w:szCs w:val="24"/>
        </w:rPr>
        <w:t>a</w:t>
      </w:r>
      <w:r>
        <w:rPr>
          <w:spacing w:val="-4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47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w</w:t>
      </w:r>
      <w:r>
        <w:rPr>
          <w:spacing w:val="3"/>
          <w:sz w:val="24"/>
          <w:szCs w:val="24"/>
        </w:rPr>
        <w:t>a</w:t>
      </w:r>
      <w:r>
        <w:rPr>
          <w:spacing w:val="-5"/>
          <w:sz w:val="24"/>
          <w:szCs w:val="24"/>
        </w:rPr>
        <w:t>n</w:t>
      </w:r>
      <w:r>
        <w:rPr>
          <w:spacing w:val="5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a</w:t>
      </w:r>
      <w:r>
        <w:rPr>
          <w:spacing w:val="44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m</w:t>
      </w:r>
      <w:r>
        <w:rPr>
          <w:spacing w:val="4"/>
          <w:sz w:val="24"/>
          <w:szCs w:val="24"/>
        </w:rPr>
        <w:t>e</w:t>
      </w:r>
      <w:r>
        <w:rPr>
          <w:spacing w:val="-4"/>
          <w:sz w:val="24"/>
          <w:szCs w:val="24"/>
        </w:rPr>
        <w:t>j</w:t>
      </w:r>
      <w:r>
        <w:rPr>
          <w:spacing w:val="4"/>
          <w:sz w:val="24"/>
          <w:szCs w:val="24"/>
        </w:rPr>
        <w:t>e</w:t>
      </w:r>
      <w:r>
        <w:rPr>
          <w:spacing w:val="-4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k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1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tu</w:t>
      </w:r>
      <w:r>
        <w:rPr>
          <w:spacing w:val="-9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4"/>
          <w:sz w:val="24"/>
          <w:szCs w:val="24"/>
        </w:rPr>
        <w:t>e</w:t>
      </w:r>
      <w:r>
        <w:rPr>
          <w:spacing w:val="-5"/>
          <w:sz w:val="24"/>
          <w:szCs w:val="24"/>
        </w:rPr>
        <w:t>n</w:t>
      </w:r>
      <w:r>
        <w:rPr>
          <w:spacing w:val="5"/>
          <w:sz w:val="24"/>
          <w:szCs w:val="24"/>
        </w:rPr>
        <w:t>d</w:t>
      </w:r>
      <w:r>
        <w:rPr>
          <w:spacing w:val="-4"/>
          <w:sz w:val="24"/>
          <w:szCs w:val="24"/>
        </w:rPr>
        <w:t>i</w:t>
      </w:r>
      <w:r>
        <w:rPr>
          <w:spacing w:val="5"/>
          <w:sz w:val="24"/>
          <w:szCs w:val="24"/>
        </w:rPr>
        <w:t>d</w:t>
      </w:r>
      <w:r>
        <w:rPr>
          <w:spacing w:val="-4"/>
          <w:sz w:val="24"/>
          <w:szCs w:val="24"/>
        </w:rPr>
        <w:t>i</w:t>
      </w:r>
      <w:r>
        <w:rPr>
          <w:spacing w:val="5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k</w:t>
      </w:r>
      <w:r>
        <w:rPr>
          <w:sz w:val="24"/>
          <w:szCs w:val="24"/>
        </w:rPr>
        <w:t>ni</w:t>
      </w:r>
      <w:r>
        <w:rPr>
          <w:spacing w:val="46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m</w:t>
      </w:r>
      <w:r>
        <w:rPr>
          <w:spacing w:val="4"/>
          <w:sz w:val="24"/>
          <w:szCs w:val="24"/>
        </w:rPr>
        <w:t>e</w:t>
      </w:r>
      <w:r>
        <w:rPr>
          <w:spacing w:val="-5"/>
          <w:sz w:val="24"/>
          <w:szCs w:val="24"/>
        </w:rPr>
        <w:t>n</w:t>
      </w:r>
      <w:r>
        <w:rPr>
          <w:spacing w:val="5"/>
          <w:sz w:val="24"/>
          <w:szCs w:val="24"/>
        </w:rPr>
        <w:t>u</w:t>
      </w:r>
      <w:r>
        <w:rPr>
          <w:spacing w:val="-5"/>
          <w:sz w:val="24"/>
          <w:szCs w:val="24"/>
        </w:rPr>
        <w:t>n</w:t>
      </w:r>
      <w:r>
        <w:rPr>
          <w:spacing w:val="5"/>
          <w:sz w:val="24"/>
          <w:szCs w:val="24"/>
        </w:rPr>
        <w:t>t</w:t>
      </w:r>
      <w:r>
        <w:rPr>
          <w:sz w:val="24"/>
          <w:szCs w:val="24"/>
        </w:rPr>
        <w:t>un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5"/>
          <w:sz w:val="24"/>
          <w:szCs w:val="24"/>
        </w:rPr>
        <w:t>o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r</w:t>
      </w:r>
      <w:r>
        <w:rPr>
          <w:spacing w:val="-6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50"/>
          <w:sz w:val="24"/>
          <w:szCs w:val="24"/>
        </w:rPr>
        <w:t xml:space="preserve"> </w:t>
      </w:r>
      <w:r>
        <w:rPr>
          <w:spacing w:val="-10"/>
          <w:sz w:val="24"/>
          <w:szCs w:val="24"/>
        </w:rPr>
        <w:t>y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4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 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da 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2"/>
          <w:sz w:val="24"/>
          <w:szCs w:val="24"/>
        </w:rPr>
        <w:t>-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k,</w:t>
      </w:r>
      <w:r>
        <w:rPr>
          <w:spacing w:val="3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36"/>
          <w:sz w:val="24"/>
          <w:szCs w:val="24"/>
        </w:rPr>
        <w:t xml:space="preserve"> </w:t>
      </w:r>
      <w:r>
        <w:rPr>
          <w:spacing w:val="-9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ka</w:t>
      </w:r>
      <w:r>
        <w:rPr>
          <w:spacing w:val="29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5"/>
          <w:sz w:val="24"/>
          <w:szCs w:val="24"/>
        </w:rPr>
        <w:t xml:space="preserve"> </w:t>
      </w:r>
      <w:r>
        <w:rPr>
          <w:spacing w:val="-9"/>
          <w:sz w:val="24"/>
          <w:szCs w:val="24"/>
        </w:rPr>
        <w:t>m</w:t>
      </w:r>
      <w:r>
        <w:rPr>
          <w:spacing w:val="4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p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30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4"/>
          <w:sz w:val="24"/>
          <w:szCs w:val="24"/>
        </w:rPr>
        <w:t>e</w:t>
      </w:r>
      <w:r>
        <w:rPr>
          <w:spacing w:val="-2"/>
          <w:sz w:val="24"/>
          <w:szCs w:val="24"/>
        </w:rPr>
        <w:t>s</w:t>
      </w:r>
      <w:r>
        <w:rPr>
          <w:spacing w:val="4"/>
          <w:sz w:val="24"/>
          <w:szCs w:val="24"/>
        </w:rPr>
        <w:t>e</w:t>
      </w:r>
      <w:r>
        <w:rPr>
          <w:spacing w:val="-4"/>
          <w:sz w:val="24"/>
          <w:szCs w:val="24"/>
        </w:rPr>
        <w:t>l</w:t>
      </w:r>
      <w:r>
        <w:rPr>
          <w:spacing w:val="4"/>
          <w:sz w:val="24"/>
          <w:szCs w:val="24"/>
        </w:rPr>
        <w:t>a</w:t>
      </w:r>
      <w:r>
        <w:rPr>
          <w:spacing w:val="-4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4"/>
          <w:sz w:val="24"/>
          <w:szCs w:val="24"/>
        </w:rPr>
        <w:t>e</w:t>
      </w:r>
      <w:r>
        <w:rPr>
          <w:spacing w:val="-5"/>
          <w:sz w:val="24"/>
          <w:szCs w:val="24"/>
        </w:rPr>
        <w:t>b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g</w:t>
      </w:r>
      <w:r>
        <w:rPr>
          <w:spacing w:val="-4"/>
          <w:sz w:val="24"/>
          <w:szCs w:val="24"/>
        </w:rPr>
        <w:t>i</w:t>
      </w:r>
      <w:r>
        <w:rPr>
          <w:spacing w:val="4"/>
          <w:sz w:val="24"/>
          <w:szCs w:val="24"/>
        </w:rPr>
        <w:t>aa</w:t>
      </w:r>
      <w:r>
        <w:rPr>
          <w:sz w:val="24"/>
          <w:szCs w:val="24"/>
        </w:rPr>
        <w:t>n</w:t>
      </w:r>
      <w:r>
        <w:rPr>
          <w:spacing w:val="2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10"/>
          <w:sz w:val="24"/>
          <w:szCs w:val="24"/>
        </w:rPr>
        <w:t>t</w:t>
      </w:r>
      <w:r>
        <w:rPr>
          <w:spacing w:val="-4"/>
          <w:sz w:val="24"/>
          <w:szCs w:val="24"/>
        </w:rPr>
        <w:t>i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5"/>
          <w:sz w:val="24"/>
          <w:szCs w:val="24"/>
        </w:rPr>
        <w:t>g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- </w:t>
      </w:r>
      <w:r>
        <w:rPr>
          <w:spacing w:val="5"/>
          <w:sz w:val="24"/>
          <w:szCs w:val="24"/>
        </w:rPr>
        <w:t>t</w:t>
      </w:r>
      <w:r>
        <w:rPr>
          <w:spacing w:val="-4"/>
          <w:sz w:val="24"/>
          <w:szCs w:val="24"/>
        </w:rPr>
        <w:t>i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5"/>
          <w:sz w:val="24"/>
          <w:szCs w:val="24"/>
        </w:rPr>
        <w:t>g</w:t>
      </w:r>
      <w:r>
        <w:rPr>
          <w:spacing w:val="-4"/>
          <w:sz w:val="24"/>
          <w:szCs w:val="24"/>
        </w:rPr>
        <w:t>i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b</w:t>
      </w:r>
      <w:r>
        <w:rPr>
          <w:spacing w:val="4"/>
          <w:sz w:val="24"/>
          <w:szCs w:val="24"/>
        </w:rPr>
        <w:t>a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6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s</w:t>
      </w:r>
      <w:r>
        <w:rPr>
          <w:spacing w:val="4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m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n</w:t>
      </w:r>
      <w:r>
        <w:rPr>
          <w:spacing w:val="5"/>
          <w:sz w:val="24"/>
          <w:szCs w:val="24"/>
        </w:rPr>
        <w:t>u</w:t>
      </w:r>
      <w:r>
        <w:rPr>
          <w:spacing w:val="2"/>
          <w:sz w:val="24"/>
          <w:szCs w:val="24"/>
        </w:rPr>
        <w:t>s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a</w:t>
      </w:r>
      <w:r>
        <w:rPr>
          <w:spacing w:val="10"/>
          <w:sz w:val="24"/>
          <w:szCs w:val="24"/>
        </w:rPr>
        <w:t xml:space="preserve"> </w:t>
      </w:r>
      <w:r>
        <w:rPr>
          <w:spacing w:val="-9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up</w:t>
      </w:r>
      <w:r>
        <w:rPr>
          <w:spacing w:val="5"/>
          <w:sz w:val="24"/>
          <w:szCs w:val="24"/>
        </w:rPr>
        <w:t>u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s</w:t>
      </w:r>
      <w:r>
        <w:rPr>
          <w:spacing w:val="4"/>
          <w:sz w:val="24"/>
          <w:szCs w:val="24"/>
        </w:rPr>
        <w:t>e</w:t>
      </w:r>
      <w:r>
        <w:rPr>
          <w:spacing w:val="-5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gg</w:t>
      </w:r>
      <w:r>
        <w:rPr>
          <w:spacing w:val="5"/>
          <w:sz w:val="24"/>
          <w:szCs w:val="24"/>
        </w:rPr>
        <w:t>ot</w:t>
      </w:r>
      <w:r>
        <w:rPr>
          <w:sz w:val="24"/>
          <w:szCs w:val="24"/>
        </w:rPr>
        <w:t xml:space="preserve">a </w:t>
      </w:r>
      <w:r>
        <w:rPr>
          <w:spacing w:val="-9"/>
          <w:sz w:val="24"/>
          <w:szCs w:val="24"/>
        </w:rPr>
        <w:t>m</w:t>
      </w:r>
      <w:r>
        <w:rPr>
          <w:spacing w:val="4"/>
          <w:sz w:val="24"/>
          <w:szCs w:val="24"/>
        </w:rPr>
        <w:t>a</w:t>
      </w:r>
      <w:r>
        <w:rPr>
          <w:spacing w:val="2"/>
          <w:sz w:val="24"/>
          <w:szCs w:val="24"/>
        </w:rPr>
        <w:t>s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t</w:t>
      </w:r>
      <w:r>
        <w:rPr>
          <w:sz w:val="24"/>
          <w:szCs w:val="24"/>
        </w:rPr>
        <w:t>.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4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-4"/>
          <w:sz w:val="24"/>
          <w:szCs w:val="24"/>
        </w:rPr>
        <w:t>i</w:t>
      </w:r>
      <w:r>
        <w:rPr>
          <w:spacing w:val="5"/>
          <w:sz w:val="24"/>
          <w:szCs w:val="24"/>
        </w:rPr>
        <w:t>k</w:t>
      </w:r>
      <w:r>
        <w:rPr>
          <w:spacing w:val="-4"/>
          <w:sz w:val="24"/>
          <w:szCs w:val="24"/>
        </w:rPr>
        <w:t>i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5"/>
          <w:sz w:val="24"/>
          <w:szCs w:val="24"/>
        </w:rPr>
        <w:t>o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-5"/>
          <w:sz w:val="24"/>
          <w:szCs w:val="24"/>
        </w:rPr>
        <w:t>n</w:t>
      </w:r>
      <w:r>
        <w:rPr>
          <w:spacing w:val="5"/>
          <w:sz w:val="24"/>
          <w:szCs w:val="24"/>
        </w:rPr>
        <w:t>d</w:t>
      </w:r>
      <w:r>
        <w:rPr>
          <w:spacing w:val="-4"/>
          <w:sz w:val="24"/>
          <w:szCs w:val="24"/>
        </w:rPr>
        <w:t>i</w:t>
      </w:r>
      <w:r>
        <w:rPr>
          <w:spacing w:val="5"/>
          <w:sz w:val="24"/>
          <w:szCs w:val="24"/>
        </w:rPr>
        <w:t>d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kk</w:t>
      </w:r>
      <w:r>
        <w:rPr>
          <w:spacing w:val="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h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9"/>
          <w:sz w:val="24"/>
          <w:szCs w:val="24"/>
        </w:rPr>
        <w:t xml:space="preserve"> </w:t>
      </w:r>
      <w:r>
        <w:rPr>
          <w:spacing w:val="-9"/>
          <w:sz w:val="24"/>
          <w:szCs w:val="24"/>
        </w:rPr>
        <w:t>m</w:t>
      </w:r>
      <w:r>
        <w:rPr>
          <w:spacing w:val="4"/>
          <w:sz w:val="24"/>
          <w:szCs w:val="24"/>
        </w:rPr>
        <w:t>e</w:t>
      </w:r>
      <w:r>
        <w:rPr>
          <w:spacing w:val="-5"/>
          <w:sz w:val="24"/>
          <w:szCs w:val="24"/>
        </w:rPr>
        <w:t>n</w:t>
      </w:r>
      <w:r>
        <w:rPr>
          <w:spacing w:val="5"/>
          <w:sz w:val="24"/>
          <w:szCs w:val="24"/>
        </w:rPr>
        <w:t>u</w:t>
      </w:r>
      <w:r>
        <w:rPr>
          <w:spacing w:val="-5"/>
          <w:sz w:val="24"/>
          <w:szCs w:val="24"/>
        </w:rPr>
        <w:t>n</w:t>
      </w:r>
      <w:r>
        <w:rPr>
          <w:spacing w:val="5"/>
          <w:sz w:val="24"/>
          <w:szCs w:val="24"/>
        </w:rPr>
        <w:t>t</w:t>
      </w:r>
      <w:r>
        <w:rPr>
          <w:sz w:val="24"/>
          <w:szCs w:val="24"/>
        </w:rPr>
        <w:t xml:space="preserve">un </w:t>
      </w:r>
      <w:r>
        <w:rPr>
          <w:spacing w:val="5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-9"/>
          <w:sz w:val="24"/>
          <w:szCs w:val="24"/>
        </w:rPr>
        <w:t>m</w:t>
      </w:r>
      <w:r>
        <w:rPr>
          <w:spacing w:val="-5"/>
          <w:sz w:val="24"/>
          <w:szCs w:val="24"/>
        </w:rPr>
        <w:t>b</w:t>
      </w:r>
      <w:r>
        <w:rPr>
          <w:spacing w:val="5"/>
          <w:sz w:val="24"/>
          <w:szCs w:val="24"/>
        </w:rPr>
        <w:t>u</w:t>
      </w:r>
      <w:r>
        <w:rPr>
          <w:sz w:val="24"/>
          <w:szCs w:val="24"/>
        </w:rPr>
        <w:t>h</w:t>
      </w:r>
      <w:r>
        <w:rPr>
          <w:spacing w:val="4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a</w:t>
      </w:r>
      <w:r>
        <w:rPr>
          <w:spacing w:val="5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u h</w:t>
      </w:r>
      <w:r>
        <w:rPr>
          <w:spacing w:val="-9"/>
          <w:sz w:val="24"/>
          <w:szCs w:val="24"/>
        </w:rPr>
        <w:t>i</w:t>
      </w:r>
      <w:r>
        <w:rPr>
          <w:sz w:val="24"/>
          <w:szCs w:val="24"/>
        </w:rPr>
        <w:t>du</w:t>
      </w:r>
      <w:r>
        <w:rPr>
          <w:spacing w:val="5"/>
          <w:sz w:val="24"/>
          <w:szCs w:val="24"/>
        </w:rPr>
        <w:t>p</w:t>
      </w:r>
      <w:r>
        <w:rPr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ku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k</w:t>
      </w:r>
      <w:r>
        <w:rPr>
          <w:spacing w:val="5"/>
          <w:sz w:val="24"/>
          <w:szCs w:val="24"/>
        </w:rPr>
        <w:t>o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r</w:t>
      </w:r>
      <w:r>
        <w:rPr>
          <w:spacing w:val="-6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5"/>
          <w:sz w:val="24"/>
          <w:szCs w:val="24"/>
        </w:rPr>
        <w:t xml:space="preserve"> </w:t>
      </w:r>
      <w:r>
        <w:rPr>
          <w:spacing w:val="-10"/>
          <w:sz w:val="24"/>
          <w:szCs w:val="24"/>
        </w:rPr>
        <w:t>y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 xml:space="preserve">ng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2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d</w:t>
      </w:r>
      <w:r>
        <w:rPr>
          <w:spacing w:val="-9"/>
          <w:sz w:val="24"/>
          <w:szCs w:val="24"/>
        </w:rPr>
        <w:t>i</w:t>
      </w:r>
      <w:r>
        <w:rPr>
          <w:spacing w:val="6"/>
          <w:sz w:val="24"/>
          <w:szCs w:val="24"/>
        </w:rPr>
        <w:t>r</w:t>
      </w:r>
      <w:r>
        <w:rPr>
          <w:sz w:val="24"/>
          <w:szCs w:val="24"/>
        </w:rPr>
        <w:t>i</w:t>
      </w:r>
      <w:r>
        <w:rPr>
          <w:spacing w:val="-15"/>
          <w:sz w:val="24"/>
          <w:szCs w:val="24"/>
        </w:rPr>
        <w:t xml:space="preserve"> 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2"/>
          <w:sz w:val="24"/>
          <w:szCs w:val="24"/>
        </w:rPr>
        <w:t>-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2"/>
          <w:sz w:val="24"/>
          <w:szCs w:val="24"/>
        </w:rPr>
        <w:t xml:space="preserve"> </w:t>
      </w:r>
      <w:r>
        <w:rPr>
          <w:spacing w:val="-9"/>
          <w:sz w:val="24"/>
          <w:szCs w:val="24"/>
        </w:rPr>
        <w:t>m</w:t>
      </w:r>
      <w:r>
        <w:rPr>
          <w:spacing w:val="4"/>
          <w:sz w:val="24"/>
          <w:szCs w:val="24"/>
        </w:rPr>
        <w:t>e</w:t>
      </w:r>
      <w:r>
        <w:rPr>
          <w:spacing w:val="-4"/>
          <w:sz w:val="24"/>
          <w:szCs w:val="24"/>
        </w:rPr>
        <w:t>m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b</w:t>
      </w:r>
      <w:r>
        <w:rPr>
          <w:spacing w:val="4"/>
          <w:sz w:val="24"/>
          <w:szCs w:val="24"/>
        </w:rPr>
        <w:t>a</w:t>
      </w:r>
      <w:r>
        <w:rPr>
          <w:spacing w:val="-4"/>
          <w:sz w:val="24"/>
          <w:szCs w:val="24"/>
        </w:rPr>
        <w:t>i</w:t>
      </w:r>
      <w:r>
        <w:rPr>
          <w:spacing w:val="5"/>
          <w:sz w:val="24"/>
          <w:szCs w:val="24"/>
        </w:rPr>
        <w:t>k</w:t>
      </w:r>
      <w:r>
        <w:rPr>
          <w:sz w:val="24"/>
          <w:szCs w:val="24"/>
        </w:rPr>
        <w:t>i</w:t>
      </w:r>
      <w:r>
        <w:rPr>
          <w:spacing w:val="-10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d</w:t>
      </w:r>
      <w:r>
        <w:rPr>
          <w:spacing w:val="-4"/>
          <w:sz w:val="24"/>
          <w:szCs w:val="24"/>
        </w:rPr>
        <w:t>i</w:t>
      </w:r>
      <w:r>
        <w:rPr>
          <w:spacing w:val="6"/>
          <w:sz w:val="24"/>
          <w:szCs w:val="24"/>
        </w:rPr>
        <w:t>r</w:t>
      </w:r>
      <w:r>
        <w:rPr>
          <w:spacing w:val="-9"/>
          <w:sz w:val="24"/>
          <w:szCs w:val="24"/>
        </w:rPr>
        <w:t>i</w:t>
      </w:r>
      <w:r>
        <w:rPr>
          <w:sz w:val="24"/>
          <w:szCs w:val="24"/>
        </w:rPr>
        <w:t>.</w:t>
      </w:r>
    </w:p>
    <w:p w14:paraId="08F6C3F9" w14:textId="6890E44F" w:rsidR="004B6A22" w:rsidRDefault="00B87028" w:rsidP="005F2596">
      <w:pPr>
        <w:spacing w:line="360" w:lineRule="auto"/>
        <w:ind w:right="46"/>
        <w:jc w:val="both"/>
        <w:rPr>
          <w:sz w:val="12"/>
          <w:szCs w:val="12"/>
        </w:rPr>
      </w:pP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eca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 xml:space="preserve">a </w:t>
      </w:r>
      <w:r>
        <w:rPr>
          <w:spacing w:val="9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5"/>
          <w:sz w:val="24"/>
          <w:szCs w:val="24"/>
        </w:rPr>
        <w:t>h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, </w:t>
      </w:r>
      <w:r>
        <w:rPr>
          <w:spacing w:val="1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b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h</w:t>
      </w:r>
      <w:r>
        <w:rPr>
          <w:spacing w:val="4"/>
          <w:sz w:val="24"/>
          <w:szCs w:val="24"/>
        </w:rPr>
        <w:t>w</w:t>
      </w:r>
      <w:r>
        <w:rPr>
          <w:sz w:val="24"/>
          <w:szCs w:val="24"/>
        </w:rPr>
        <w:t xml:space="preserve">a </w:t>
      </w:r>
      <w:r>
        <w:rPr>
          <w:spacing w:val="10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t</w:t>
      </w:r>
      <w:r>
        <w:rPr>
          <w:sz w:val="24"/>
          <w:szCs w:val="24"/>
        </w:rPr>
        <w:t>ug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s </w:t>
      </w:r>
      <w:r>
        <w:rPr>
          <w:spacing w:val="8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s</w:t>
      </w:r>
      <w:r>
        <w:rPr>
          <w:spacing w:val="-6"/>
          <w:sz w:val="24"/>
          <w:szCs w:val="24"/>
        </w:rPr>
        <w:t>e</w:t>
      </w:r>
      <w:r>
        <w:rPr>
          <w:spacing w:val="5"/>
          <w:sz w:val="24"/>
          <w:szCs w:val="24"/>
        </w:rPr>
        <w:t>o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-5"/>
          <w:sz w:val="24"/>
          <w:szCs w:val="24"/>
        </w:rPr>
        <w:t>n</w:t>
      </w:r>
      <w:r>
        <w:rPr>
          <w:spacing w:val="5"/>
          <w:sz w:val="24"/>
          <w:szCs w:val="24"/>
        </w:rPr>
        <w:t>d</w:t>
      </w:r>
      <w:r>
        <w:rPr>
          <w:spacing w:val="-9"/>
          <w:sz w:val="24"/>
          <w:szCs w:val="24"/>
        </w:rPr>
        <w:t>i</w:t>
      </w:r>
      <w:r>
        <w:rPr>
          <w:spacing w:val="5"/>
          <w:sz w:val="24"/>
          <w:szCs w:val="24"/>
        </w:rPr>
        <w:t>d</w:t>
      </w:r>
      <w:r>
        <w:rPr>
          <w:sz w:val="24"/>
          <w:szCs w:val="24"/>
        </w:rPr>
        <w:t xml:space="preserve">ik </w:t>
      </w:r>
      <w:r>
        <w:rPr>
          <w:spacing w:val="1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4"/>
          <w:sz w:val="24"/>
          <w:szCs w:val="24"/>
        </w:rPr>
        <w:t>a</w:t>
      </w:r>
      <w:r>
        <w:rPr>
          <w:spacing w:val="-9"/>
          <w:sz w:val="24"/>
          <w:szCs w:val="24"/>
        </w:rPr>
        <w:t>l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 xml:space="preserve">h </w:t>
      </w:r>
      <w:r>
        <w:rPr>
          <w:spacing w:val="10"/>
          <w:sz w:val="24"/>
          <w:szCs w:val="24"/>
        </w:rPr>
        <w:t xml:space="preserve"> </w:t>
      </w:r>
      <w:r>
        <w:rPr>
          <w:spacing w:val="-9"/>
          <w:sz w:val="24"/>
          <w:szCs w:val="24"/>
        </w:rPr>
        <w:t>m</w:t>
      </w:r>
      <w:r>
        <w:rPr>
          <w:spacing w:val="4"/>
          <w:sz w:val="24"/>
          <w:szCs w:val="24"/>
        </w:rPr>
        <w:t>e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gg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-9"/>
          <w:sz w:val="24"/>
          <w:szCs w:val="24"/>
        </w:rPr>
        <w:t>i</w:t>
      </w:r>
      <w:r>
        <w:rPr>
          <w:sz w:val="24"/>
          <w:szCs w:val="24"/>
        </w:rPr>
        <w:t xml:space="preserve">, </w:t>
      </w:r>
      <w:r>
        <w:rPr>
          <w:spacing w:val="18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m</w:t>
      </w:r>
      <w:r>
        <w:rPr>
          <w:spacing w:val="4"/>
          <w:sz w:val="24"/>
          <w:szCs w:val="24"/>
        </w:rPr>
        <w:t>e</w:t>
      </w:r>
      <w:r>
        <w:rPr>
          <w:spacing w:val="-5"/>
          <w:sz w:val="24"/>
          <w:szCs w:val="24"/>
        </w:rPr>
        <w:t>n</w:t>
      </w:r>
      <w:r>
        <w:rPr>
          <w:spacing w:val="5"/>
          <w:sz w:val="24"/>
          <w:szCs w:val="24"/>
        </w:rPr>
        <w:t>u</w:t>
      </w:r>
      <w:r>
        <w:rPr>
          <w:spacing w:val="-5"/>
          <w:sz w:val="24"/>
          <w:szCs w:val="24"/>
        </w:rPr>
        <w:t>n</w:t>
      </w:r>
      <w:r>
        <w:rPr>
          <w:spacing w:val="5"/>
          <w:sz w:val="24"/>
          <w:szCs w:val="24"/>
        </w:rPr>
        <w:t>t</w:t>
      </w:r>
      <w:r>
        <w:rPr>
          <w:sz w:val="24"/>
          <w:szCs w:val="24"/>
        </w:rPr>
        <w:t xml:space="preserve">un </w:t>
      </w:r>
      <w:r>
        <w:rPr>
          <w:spacing w:val="6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5"/>
          <w:sz w:val="24"/>
          <w:szCs w:val="24"/>
        </w:rPr>
        <w:t>t</w:t>
      </w:r>
      <w:r>
        <w:rPr>
          <w:sz w:val="24"/>
          <w:szCs w:val="24"/>
        </w:rPr>
        <w:t xml:space="preserve">a </w:t>
      </w:r>
      <w:r>
        <w:rPr>
          <w:spacing w:val="-4"/>
          <w:sz w:val="24"/>
          <w:szCs w:val="24"/>
        </w:rPr>
        <w:t>m</w:t>
      </w:r>
      <w:r>
        <w:rPr>
          <w:spacing w:val="4"/>
          <w:sz w:val="24"/>
          <w:szCs w:val="24"/>
        </w:rPr>
        <w:t>e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4"/>
          <w:sz w:val="24"/>
          <w:szCs w:val="24"/>
        </w:rPr>
        <w:t>e</w:t>
      </w:r>
      <w:r>
        <w:rPr>
          <w:spacing w:val="-4"/>
          <w:sz w:val="24"/>
          <w:szCs w:val="24"/>
        </w:rPr>
        <w:t>m</w:t>
      </w:r>
      <w:r>
        <w:rPr>
          <w:sz w:val="24"/>
          <w:szCs w:val="24"/>
        </w:rPr>
        <w:t>b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5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mi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pacing w:val="-9"/>
          <w:sz w:val="24"/>
          <w:szCs w:val="24"/>
        </w:rPr>
        <w:t>i</w:t>
      </w:r>
      <w:r>
        <w:rPr>
          <w:spacing w:val="-2"/>
          <w:sz w:val="24"/>
          <w:szCs w:val="24"/>
        </w:rPr>
        <w:t>s</w:t>
      </w:r>
      <w:r>
        <w:rPr>
          <w:spacing w:val="4"/>
          <w:sz w:val="24"/>
          <w:szCs w:val="24"/>
        </w:rPr>
        <w:t>w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uk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-9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6"/>
          <w:sz w:val="24"/>
          <w:szCs w:val="24"/>
        </w:rPr>
        <w:t>r</w:t>
      </w:r>
      <w:r>
        <w:rPr>
          <w:sz w:val="24"/>
          <w:szCs w:val="24"/>
        </w:rPr>
        <w:t>u</w:t>
      </w:r>
      <w:r>
        <w:rPr>
          <w:spacing w:val="-5"/>
          <w:sz w:val="24"/>
          <w:szCs w:val="24"/>
        </w:rPr>
        <w:t>b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pa</w:t>
      </w:r>
      <w:r>
        <w:rPr>
          <w:spacing w:val="11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pacing w:val="-4"/>
          <w:sz w:val="24"/>
          <w:szCs w:val="24"/>
        </w:rPr>
        <w:t>i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wa</w:t>
      </w:r>
      <w:r>
        <w:rPr>
          <w:spacing w:val="1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m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pacing w:val="-4"/>
          <w:sz w:val="24"/>
          <w:szCs w:val="24"/>
        </w:rPr>
        <w:t>i</w:t>
      </w:r>
      <w:r>
        <w:rPr>
          <w:spacing w:val="5"/>
          <w:sz w:val="24"/>
          <w:szCs w:val="24"/>
        </w:rPr>
        <w:t>k</w:t>
      </w:r>
      <w:r>
        <w:rPr>
          <w:spacing w:val="-9"/>
          <w:sz w:val="24"/>
          <w:szCs w:val="24"/>
        </w:rPr>
        <w:t>i</w:t>
      </w:r>
      <w:r>
        <w:rPr>
          <w:sz w:val="24"/>
          <w:szCs w:val="24"/>
        </w:rPr>
        <w:t xml:space="preserve">. </w:t>
      </w:r>
      <w:r>
        <w:rPr>
          <w:spacing w:val="1"/>
          <w:sz w:val="24"/>
          <w:szCs w:val="24"/>
        </w:rPr>
        <w:t>P</w:t>
      </w:r>
      <w:r>
        <w:rPr>
          <w:spacing w:val="4"/>
          <w:sz w:val="24"/>
          <w:szCs w:val="24"/>
        </w:rPr>
        <w:t>e</w:t>
      </w:r>
      <w:r>
        <w:rPr>
          <w:spacing w:val="-4"/>
          <w:sz w:val="24"/>
          <w:szCs w:val="24"/>
        </w:rPr>
        <w:t>m</w:t>
      </w:r>
      <w:r>
        <w:rPr>
          <w:spacing w:val="-5"/>
          <w:sz w:val="24"/>
          <w:szCs w:val="24"/>
        </w:rPr>
        <w:t>b</w:t>
      </w:r>
      <w:r>
        <w:rPr>
          <w:spacing w:val="4"/>
          <w:sz w:val="24"/>
          <w:szCs w:val="24"/>
        </w:rPr>
        <w:t>e</w:t>
      </w:r>
      <w:r>
        <w:rPr>
          <w:spacing w:val="-4"/>
          <w:sz w:val="24"/>
          <w:szCs w:val="24"/>
        </w:rPr>
        <w:t>l</w:t>
      </w:r>
      <w:r>
        <w:rPr>
          <w:spacing w:val="4"/>
          <w:sz w:val="24"/>
          <w:szCs w:val="24"/>
        </w:rPr>
        <w:t>a</w:t>
      </w:r>
      <w:r>
        <w:rPr>
          <w:spacing w:val="-4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4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il</w:t>
      </w:r>
      <w:r>
        <w:rPr>
          <w:spacing w:val="8"/>
          <w:sz w:val="24"/>
          <w:szCs w:val="24"/>
        </w:rPr>
        <w:t>a</w:t>
      </w:r>
      <w:r>
        <w:rPr>
          <w:spacing w:val="-4"/>
          <w:sz w:val="24"/>
          <w:szCs w:val="24"/>
        </w:rPr>
        <w:t>i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K</w:t>
      </w:r>
      <w:r>
        <w:rPr>
          <w:spacing w:val="4"/>
          <w:sz w:val="24"/>
          <w:szCs w:val="24"/>
        </w:rPr>
        <w:t>e</w:t>
      </w:r>
      <w:r>
        <w:rPr>
          <w:spacing w:val="-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6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u</w:t>
      </w:r>
    </w:p>
    <w:p w14:paraId="4C5EA7A6" w14:textId="77777777" w:rsidR="008C627C" w:rsidRDefault="008C627C" w:rsidP="005F2596">
      <w:pPr>
        <w:spacing w:line="360" w:lineRule="auto"/>
        <w:ind w:right="46"/>
        <w:jc w:val="both"/>
        <w:rPr>
          <w:b/>
          <w:sz w:val="24"/>
          <w:szCs w:val="24"/>
        </w:rPr>
      </w:pPr>
    </w:p>
    <w:p w14:paraId="658C8B78" w14:textId="06C7AD5A" w:rsidR="004B6A22" w:rsidRPr="008C627C" w:rsidRDefault="00B87028" w:rsidP="008C627C">
      <w:pPr>
        <w:pStyle w:val="ListParagraph"/>
        <w:numPr>
          <w:ilvl w:val="0"/>
          <w:numId w:val="2"/>
        </w:numPr>
        <w:tabs>
          <w:tab w:val="left" w:pos="426"/>
        </w:tabs>
        <w:spacing w:line="360" w:lineRule="auto"/>
        <w:ind w:left="426" w:right="46" w:hanging="426"/>
        <w:jc w:val="both"/>
        <w:rPr>
          <w:b/>
          <w:sz w:val="24"/>
          <w:szCs w:val="24"/>
        </w:rPr>
      </w:pPr>
      <w:r w:rsidRPr="008C627C">
        <w:rPr>
          <w:b/>
          <w:sz w:val="24"/>
          <w:szCs w:val="24"/>
        </w:rPr>
        <w:t>Platform merdeka mengajar</w:t>
      </w:r>
    </w:p>
    <w:p w14:paraId="3CC16E2B" w14:textId="77777777" w:rsidR="004B6A22" w:rsidRDefault="00B87028" w:rsidP="008C627C">
      <w:pPr>
        <w:spacing w:line="360" w:lineRule="auto"/>
        <w:ind w:right="46" w:firstLine="426"/>
        <w:jc w:val="both"/>
        <w:rPr>
          <w:sz w:val="24"/>
          <w:szCs w:val="24"/>
        </w:rPr>
      </w:pPr>
      <w:r>
        <w:rPr>
          <w:spacing w:val="-5"/>
          <w:sz w:val="24"/>
          <w:szCs w:val="24"/>
        </w:rPr>
        <w:t>A</w:t>
      </w:r>
      <w:r>
        <w:rPr>
          <w:spacing w:val="5"/>
          <w:sz w:val="24"/>
          <w:szCs w:val="24"/>
        </w:rPr>
        <w:t>p</w:t>
      </w:r>
      <w:r>
        <w:rPr>
          <w:sz w:val="24"/>
          <w:szCs w:val="24"/>
        </w:rPr>
        <w:t>l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4"/>
          <w:sz w:val="24"/>
          <w:szCs w:val="24"/>
        </w:rPr>
        <w:t>a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ka</w:t>
      </w:r>
      <w:r>
        <w:rPr>
          <w:spacing w:val="9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pacing w:val="4"/>
          <w:sz w:val="24"/>
          <w:szCs w:val="24"/>
        </w:rPr>
        <w:t>e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4"/>
          <w:sz w:val="24"/>
          <w:szCs w:val="24"/>
        </w:rPr>
        <w:t>a</w:t>
      </w:r>
      <w:r>
        <w:rPr>
          <w:spacing w:val="-4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2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up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up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pp</w:t>
      </w:r>
      <w:r>
        <w:rPr>
          <w:spacing w:val="9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duk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5"/>
          <w:sz w:val="24"/>
          <w:szCs w:val="24"/>
        </w:rPr>
        <w:t xml:space="preserve"> d</w:t>
      </w:r>
      <w:r>
        <w:rPr>
          <w:spacing w:val="-9"/>
          <w:sz w:val="24"/>
          <w:szCs w:val="24"/>
        </w:rPr>
        <w:t>i</w:t>
      </w:r>
      <w:r>
        <w:rPr>
          <w:spacing w:val="6"/>
          <w:sz w:val="24"/>
          <w:szCs w:val="24"/>
        </w:rPr>
        <w:t>r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n</w:t>
      </w:r>
      <w:r>
        <w:rPr>
          <w:spacing w:val="-1"/>
          <w:sz w:val="24"/>
          <w:szCs w:val="24"/>
        </w:rPr>
        <w:t>c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0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K</w:t>
      </w:r>
      <w:r>
        <w:rPr>
          <w:spacing w:val="4"/>
          <w:sz w:val="24"/>
          <w:szCs w:val="24"/>
        </w:rPr>
        <w:t>e</w:t>
      </w:r>
      <w:r>
        <w:rPr>
          <w:spacing w:val="-4"/>
          <w:sz w:val="24"/>
          <w:szCs w:val="24"/>
        </w:rPr>
        <w:t>m</w:t>
      </w:r>
      <w:r>
        <w:rPr>
          <w:spacing w:val="4"/>
          <w:sz w:val="24"/>
          <w:szCs w:val="24"/>
        </w:rPr>
        <w:t>e</w:t>
      </w:r>
      <w:r>
        <w:rPr>
          <w:spacing w:val="-5"/>
          <w:sz w:val="24"/>
          <w:szCs w:val="24"/>
        </w:rPr>
        <w:t>n</w:t>
      </w:r>
      <w:r>
        <w:rPr>
          <w:spacing w:val="5"/>
          <w:sz w:val="24"/>
          <w:szCs w:val="24"/>
        </w:rPr>
        <w:t>t</w:t>
      </w:r>
      <w:r>
        <w:rPr>
          <w:spacing w:val="6"/>
          <w:sz w:val="24"/>
          <w:szCs w:val="24"/>
        </w:rPr>
        <w:t>r</w:t>
      </w:r>
      <w:r>
        <w:rPr>
          <w:spacing w:val="-9"/>
          <w:sz w:val="24"/>
          <w:szCs w:val="24"/>
        </w:rPr>
        <w:t>i</w:t>
      </w:r>
      <w:r>
        <w:rPr>
          <w:spacing w:val="8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-5"/>
          <w:sz w:val="24"/>
          <w:szCs w:val="24"/>
        </w:rPr>
        <w:t>n</w:t>
      </w:r>
      <w:r>
        <w:rPr>
          <w:spacing w:val="5"/>
          <w:sz w:val="24"/>
          <w:szCs w:val="24"/>
        </w:rPr>
        <w:t>d</w:t>
      </w:r>
      <w:r>
        <w:rPr>
          <w:spacing w:val="-4"/>
          <w:sz w:val="24"/>
          <w:szCs w:val="24"/>
        </w:rPr>
        <w:t>i</w:t>
      </w:r>
      <w:r>
        <w:rPr>
          <w:spacing w:val="5"/>
          <w:sz w:val="24"/>
          <w:szCs w:val="24"/>
        </w:rPr>
        <w:t>d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,</w:t>
      </w:r>
      <w:r>
        <w:rPr>
          <w:spacing w:val="1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K</w:t>
      </w:r>
      <w:r>
        <w:rPr>
          <w:spacing w:val="4"/>
          <w:sz w:val="24"/>
          <w:szCs w:val="24"/>
        </w:rPr>
        <w:t>e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ud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,</w:t>
      </w:r>
      <w:r>
        <w:rPr>
          <w:spacing w:val="9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R</w:t>
      </w:r>
      <w:r>
        <w:rPr>
          <w:spacing w:val="-4"/>
          <w:sz w:val="24"/>
          <w:szCs w:val="24"/>
        </w:rPr>
        <w:t>i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5"/>
          <w:sz w:val="24"/>
          <w:szCs w:val="24"/>
        </w:rPr>
        <w:t>t</w:t>
      </w:r>
      <w:r>
        <w:rPr>
          <w:sz w:val="24"/>
          <w:szCs w:val="24"/>
        </w:rPr>
        <w:t>,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-5"/>
          <w:sz w:val="24"/>
          <w:szCs w:val="24"/>
        </w:rPr>
        <w:t>n</w:t>
      </w:r>
      <w:r>
        <w:rPr>
          <w:spacing w:val="9"/>
          <w:sz w:val="24"/>
          <w:szCs w:val="24"/>
        </w:rPr>
        <w:t>o</w:t>
      </w:r>
      <w:r>
        <w:rPr>
          <w:spacing w:val="-9"/>
          <w:sz w:val="24"/>
          <w:szCs w:val="24"/>
        </w:rPr>
        <w:t>l</w:t>
      </w:r>
      <w:r>
        <w:rPr>
          <w:spacing w:val="5"/>
          <w:sz w:val="24"/>
          <w:szCs w:val="24"/>
        </w:rPr>
        <w:t>og</w:t>
      </w:r>
      <w:r>
        <w:rPr>
          <w:sz w:val="24"/>
          <w:szCs w:val="24"/>
        </w:rPr>
        <w:t>i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>
        <w:rPr>
          <w:spacing w:val="8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K</w:t>
      </w:r>
      <w:r>
        <w:rPr>
          <w:spacing w:val="4"/>
          <w:sz w:val="24"/>
          <w:szCs w:val="24"/>
        </w:rPr>
        <w:t>e</w:t>
      </w:r>
      <w:r>
        <w:rPr>
          <w:spacing w:val="-4"/>
          <w:sz w:val="24"/>
          <w:szCs w:val="24"/>
        </w:rPr>
        <w:t>m</w:t>
      </w:r>
      <w:r>
        <w:rPr>
          <w:spacing w:val="4"/>
          <w:sz w:val="24"/>
          <w:szCs w:val="24"/>
        </w:rPr>
        <w:t>e</w:t>
      </w:r>
      <w:r>
        <w:rPr>
          <w:spacing w:val="-5"/>
          <w:sz w:val="24"/>
          <w:szCs w:val="24"/>
        </w:rPr>
        <w:t>n</w:t>
      </w:r>
      <w:r>
        <w:rPr>
          <w:spacing w:val="5"/>
          <w:sz w:val="24"/>
          <w:szCs w:val="24"/>
        </w:rPr>
        <w:t>d</w:t>
      </w:r>
      <w:r>
        <w:rPr>
          <w:spacing w:val="-4"/>
          <w:sz w:val="24"/>
          <w:szCs w:val="24"/>
        </w:rPr>
        <w:t>i</w:t>
      </w:r>
      <w:r>
        <w:rPr>
          <w:spacing w:val="5"/>
          <w:sz w:val="24"/>
          <w:szCs w:val="24"/>
        </w:rPr>
        <w:t>k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ud</w:t>
      </w:r>
      <w:r>
        <w:rPr>
          <w:spacing w:val="6"/>
          <w:sz w:val="24"/>
          <w:szCs w:val="24"/>
        </w:rPr>
        <w:t>r</w:t>
      </w:r>
      <w:r>
        <w:rPr>
          <w:spacing w:val="-4"/>
          <w:sz w:val="24"/>
          <w:szCs w:val="24"/>
        </w:rPr>
        <w:t>i</w:t>
      </w:r>
      <w:r>
        <w:rPr>
          <w:spacing w:val="-2"/>
          <w:sz w:val="24"/>
          <w:szCs w:val="24"/>
        </w:rPr>
        <w:t>s</w:t>
      </w:r>
      <w:r>
        <w:rPr>
          <w:spacing w:val="5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k)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u</w:t>
      </w:r>
      <w:r>
        <w:rPr>
          <w:spacing w:val="-5"/>
          <w:sz w:val="24"/>
          <w:szCs w:val="24"/>
        </w:rPr>
        <w:t>n</w:t>
      </w:r>
      <w:r>
        <w:rPr>
          <w:spacing w:val="5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12"/>
          <w:sz w:val="24"/>
          <w:szCs w:val="24"/>
        </w:rPr>
        <w:t xml:space="preserve"> </w:t>
      </w:r>
      <w:r>
        <w:rPr>
          <w:spacing w:val="-9"/>
          <w:sz w:val="24"/>
          <w:szCs w:val="24"/>
        </w:rPr>
        <w:t>m</w:t>
      </w:r>
      <w:r>
        <w:rPr>
          <w:spacing w:val="4"/>
          <w:sz w:val="24"/>
          <w:szCs w:val="24"/>
        </w:rPr>
        <w:t>e</w:t>
      </w:r>
      <w:r>
        <w:rPr>
          <w:spacing w:val="-4"/>
          <w:sz w:val="24"/>
          <w:szCs w:val="24"/>
        </w:rPr>
        <w:t>m</w:t>
      </w:r>
      <w:r>
        <w:rPr>
          <w:sz w:val="24"/>
          <w:szCs w:val="24"/>
        </w:rPr>
        <w:t>b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n</w:t>
      </w:r>
      <w:r>
        <w:rPr>
          <w:spacing w:val="5"/>
          <w:sz w:val="24"/>
          <w:szCs w:val="24"/>
        </w:rPr>
        <w:t>t</w:t>
      </w:r>
      <w:r>
        <w:rPr>
          <w:sz w:val="24"/>
          <w:szCs w:val="24"/>
        </w:rPr>
        <w:t>u gu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u</w:t>
      </w:r>
      <w:r>
        <w:rPr>
          <w:spacing w:val="3"/>
          <w:sz w:val="24"/>
          <w:szCs w:val="24"/>
        </w:rPr>
        <w:t xml:space="preserve"> </w:t>
      </w:r>
      <w:r>
        <w:rPr>
          <w:spacing w:val="-9"/>
          <w:sz w:val="24"/>
          <w:szCs w:val="24"/>
        </w:rPr>
        <w:t>m</w:t>
      </w:r>
      <w:r>
        <w:rPr>
          <w:spacing w:val="4"/>
          <w:sz w:val="24"/>
          <w:szCs w:val="24"/>
        </w:rPr>
        <w:t>e</w:t>
      </w:r>
      <w:r>
        <w:rPr>
          <w:spacing w:val="-5"/>
          <w:sz w:val="24"/>
          <w:szCs w:val="24"/>
        </w:rPr>
        <w:t>n</w:t>
      </w:r>
      <w:r>
        <w:rPr>
          <w:spacing w:val="5"/>
          <w:sz w:val="24"/>
          <w:szCs w:val="24"/>
        </w:rPr>
        <w:t>g</w:t>
      </w:r>
      <w:r>
        <w:rPr>
          <w:spacing w:val="4"/>
          <w:sz w:val="24"/>
          <w:szCs w:val="24"/>
        </w:rPr>
        <w:t>a</w:t>
      </w:r>
      <w:r>
        <w:rPr>
          <w:spacing w:val="-4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,</w:t>
      </w:r>
      <w:r>
        <w:rPr>
          <w:spacing w:val="16"/>
          <w:sz w:val="24"/>
          <w:szCs w:val="24"/>
        </w:rPr>
        <w:t xml:space="preserve"> </w:t>
      </w:r>
      <w:r>
        <w:rPr>
          <w:spacing w:val="-9"/>
          <w:sz w:val="24"/>
          <w:szCs w:val="24"/>
        </w:rPr>
        <w:t>m</w:t>
      </w:r>
      <w:r>
        <w:rPr>
          <w:spacing w:val="4"/>
          <w:sz w:val="24"/>
          <w:szCs w:val="24"/>
        </w:rPr>
        <w:t>e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4"/>
          <w:sz w:val="24"/>
          <w:szCs w:val="24"/>
        </w:rPr>
        <w:t>e</w:t>
      </w:r>
      <w:r>
        <w:rPr>
          <w:spacing w:val="-4"/>
          <w:sz w:val="24"/>
          <w:szCs w:val="24"/>
        </w:rPr>
        <w:t>m</w:t>
      </w:r>
      <w:r>
        <w:rPr>
          <w:sz w:val="24"/>
          <w:szCs w:val="24"/>
        </w:rPr>
        <w:t>b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gk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9"/>
          <w:sz w:val="24"/>
          <w:szCs w:val="24"/>
        </w:rPr>
        <w:t>o</w:t>
      </w:r>
      <w:r>
        <w:rPr>
          <w:spacing w:val="-9"/>
          <w:sz w:val="24"/>
          <w:szCs w:val="24"/>
        </w:rPr>
        <w:t>m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5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s</w:t>
      </w:r>
      <w:r>
        <w:rPr>
          <w:spacing w:val="-9"/>
          <w:sz w:val="24"/>
          <w:szCs w:val="24"/>
        </w:rPr>
        <w:t>i</w:t>
      </w:r>
      <w:r>
        <w:rPr>
          <w:sz w:val="24"/>
          <w:szCs w:val="24"/>
        </w:rPr>
        <w:t>,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pacing w:val="6"/>
          <w:sz w:val="24"/>
          <w:szCs w:val="24"/>
        </w:rPr>
        <w:t>r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12"/>
          <w:sz w:val="24"/>
          <w:szCs w:val="24"/>
        </w:rPr>
        <w:t xml:space="preserve"> </w:t>
      </w:r>
      <w:r>
        <w:rPr>
          <w:spacing w:val="-9"/>
          <w:sz w:val="24"/>
          <w:szCs w:val="24"/>
        </w:rPr>
        <w:t>l</w:t>
      </w:r>
      <w:r>
        <w:rPr>
          <w:spacing w:val="4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h</w:t>
      </w:r>
      <w:r>
        <w:rPr>
          <w:spacing w:val="1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b</w:t>
      </w:r>
      <w:r>
        <w:rPr>
          <w:spacing w:val="4"/>
          <w:sz w:val="24"/>
          <w:szCs w:val="24"/>
        </w:rPr>
        <w:t>a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2"/>
          <w:sz w:val="24"/>
          <w:szCs w:val="24"/>
        </w:rPr>
        <w:t xml:space="preserve"> </w:t>
      </w:r>
      <w:r>
        <w:rPr>
          <w:spacing w:val="-9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g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.</w:t>
      </w:r>
    </w:p>
    <w:p w14:paraId="63AC3AB7" w14:textId="77777777" w:rsidR="004B6A22" w:rsidRDefault="00B87028" w:rsidP="005F2596">
      <w:pPr>
        <w:spacing w:line="360" w:lineRule="auto"/>
        <w:ind w:right="46"/>
        <w:jc w:val="both"/>
        <w:rPr>
          <w:sz w:val="24"/>
          <w:szCs w:val="24"/>
        </w:rPr>
      </w:pPr>
      <w:r>
        <w:rPr>
          <w:spacing w:val="2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-9"/>
          <w:sz w:val="24"/>
          <w:szCs w:val="24"/>
        </w:rPr>
        <w:t>j</w:t>
      </w:r>
      <w:r>
        <w:rPr>
          <w:spacing w:val="5"/>
          <w:sz w:val="24"/>
          <w:szCs w:val="24"/>
        </w:rPr>
        <w:t>u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7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f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t</w:t>
      </w:r>
      <w:r>
        <w:rPr>
          <w:spacing w:val="1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2"/>
          <w:sz w:val="24"/>
          <w:szCs w:val="24"/>
        </w:rPr>
        <w:t>MM</w:t>
      </w:r>
      <w:r>
        <w:rPr>
          <w:sz w:val="24"/>
          <w:szCs w:val="24"/>
        </w:rPr>
        <w:t>:</w:t>
      </w:r>
    </w:p>
    <w:p w14:paraId="24B0D65D" w14:textId="5FC6A2D7" w:rsidR="004B6A22" w:rsidRPr="008C627C" w:rsidRDefault="00B87028" w:rsidP="008C627C">
      <w:pPr>
        <w:pStyle w:val="ListParagraph"/>
        <w:numPr>
          <w:ilvl w:val="0"/>
          <w:numId w:val="24"/>
        </w:numPr>
        <w:tabs>
          <w:tab w:val="left" w:pos="426"/>
        </w:tabs>
        <w:spacing w:line="360" w:lineRule="auto"/>
        <w:ind w:left="426" w:right="46" w:hanging="426"/>
        <w:jc w:val="both"/>
        <w:rPr>
          <w:sz w:val="24"/>
          <w:szCs w:val="24"/>
        </w:rPr>
      </w:pPr>
      <w:r w:rsidRPr="008C627C">
        <w:rPr>
          <w:spacing w:val="-2"/>
          <w:sz w:val="24"/>
          <w:szCs w:val="24"/>
        </w:rPr>
        <w:t>M</w:t>
      </w:r>
      <w:r w:rsidRPr="008C627C">
        <w:rPr>
          <w:spacing w:val="4"/>
          <w:sz w:val="24"/>
          <w:szCs w:val="24"/>
        </w:rPr>
        <w:t>e</w:t>
      </w:r>
      <w:r w:rsidRPr="008C627C">
        <w:rPr>
          <w:spacing w:val="-4"/>
          <w:sz w:val="24"/>
          <w:szCs w:val="24"/>
        </w:rPr>
        <w:t>m</w:t>
      </w:r>
      <w:r w:rsidRPr="008C627C">
        <w:rPr>
          <w:sz w:val="24"/>
          <w:szCs w:val="24"/>
        </w:rPr>
        <w:t>ud</w:t>
      </w:r>
      <w:r w:rsidRPr="008C627C">
        <w:rPr>
          <w:spacing w:val="4"/>
          <w:sz w:val="24"/>
          <w:szCs w:val="24"/>
        </w:rPr>
        <w:t>a</w:t>
      </w:r>
      <w:r w:rsidRPr="008C627C">
        <w:rPr>
          <w:spacing w:val="-5"/>
          <w:sz w:val="24"/>
          <w:szCs w:val="24"/>
        </w:rPr>
        <w:t>h</w:t>
      </w:r>
      <w:r w:rsidRPr="008C627C">
        <w:rPr>
          <w:sz w:val="24"/>
          <w:szCs w:val="24"/>
        </w:rPr>
        <w:t>k</w:t>
      </w:r>
      <w:r w:rsidRPr="008C627C">
        <w:rPr>
          <w:spacing w:val="4"/>
          <w:sz w:val="24"/>
          <w:szCs w:val="24"/>
        </w:rPr>
        <w:t>a</w:t>
      </w:r>
      <w:r w:rsidRPr="008C627C">
        <w:rPr>
          <w:sz w:val="24"/>
          <w:szCs w:val="24"/>
        </w:rPr>
        <w:t>n</w:t>
      </w:r>
      <w:r w:rsidRPr="008C627C">
        <w:rPr>
          <w:spacing w:val="40"/>
          <w:sz w:val="24"/>
          <w:szCs w:val="24"/>
        </w:rPr>
        <w:t xml:space="preserve"> </w:t>
      </w:r>
      <w:r w:rsidRPr="008C627C">
        <w:rPr>
          <w:sz w:val="24"/>
          <w:szCs w:val="24"/>
        </w:rPr>
        <w:t>gu</w:t>
      </w:r>
      <w:r w:rsidRPr="008C627C">
        <w:rPr>
          <w:spacing w:val="1"/>
          <w:sz w:val="24"/>
          <w:szCs w:val="24"/>
        </w:rPr>
        <w:t>r</w:t>
      </w:r>
      <w:r w:rsidRPr="008C627C">
        <w:rPr>
          <w:sz w:val="24"/>
          <w:szCs w:val="24"/>
        </w:rPr>
        <w:t xml:space="preserve">u </w:t>
      </w:r>
      <w:r w:rsidRPr="008C627C">
        <w:rPr>
          <w:spacing w:val="-9"/>
          <w:sz w:val="24"/>
          <w:szCs w:val="24"/>
        </w:rPr>
        <w:t>m</w:t>
      </w:r>
      <w:r w:rsidRPr="008C627C">
        <w:rPr>
          <w:spacing w:val="4"/>
          <w:sz w:val="24"/>
          <w:szCs w:val="24"/>
        </w:rPr>
        <w:t>e</w:t>
      </w:r>
      <w:r w:rsidRPr="008C627C">
        <w:rPr>
          <w:spacing w:val="-5"/>
          <w:sz w:val="24"/>
          <w:szCs w:val="24"/>
        </w:rPr>
        <w:t>n</w:t>
      </w:r>
      <w:r w:rsidRPr="008C627C">
        <w:rPr>
          <w:sz w:val="24"/>
          <w:szCs w:val="24"/>
        </w:rPr>
        <w:t>d</w:t>
      </w:r>
      <w:r w:rsidRPr="008C627C">
        <w:rPr>
          <w:spacing w:val="-1"/>
          <w:sz w:val="24"/>
          <w:szCs w:val="24"/>
        </w:rPr>
        <w:t>a</w:t>
      </w:r>
      <w:r w:rsidRPr="008C627C">
        <w:rPr>
          <w:sz w:val="24"/>
          <w:szCs w:val="24"/>
        </w:rPr>
        <w:t>p</w:t>
      </w:r>
      <w:r w:rsidRPr="008C627C">
        <w:rPr>
          <w:spacing w:val="-1"/>
          <w:sz w:val="24"/>
          <w:szCs w:val="24"/>
        </w:rPr>
        <w:t>a</w:t>
      </w:r>
      <w:r w:rsidRPr="008C627C">
        <w:rPr>
          <w:spacing w:val="5"/>
          <w:sz w:val="24"/>
          <w:szCs w:val="24"/>
        </w:rPr>
        <w:t>t</w:t>
      </w:r>
      <w:r w:rsidRPr="008C627C">
        <w:rPr>
          <w:sz w:val="24"/>
          <w:szCs w:val="24"/>
        </w:rPr>
        <w:t>k</w:t>
      </w:r>
      <w:r w:rsidRPr="008C627C">
        <w:rPr>
          <w:spacing w:val="-1"/>
          <w:sz w:val="24"/>
          <w:szCs w:val="24"/>
        </w:rPr>
        <w:t>a</w:t>
      </w:r>
      <w:r w:rsidRPr="008C627C">
        <w:rPr>
          <w:sz w:val="24"/>
          <w:szCs w:val="24"/>
        </w:rPr>
        <w:t>n</w:t>
      </w:r>
      <w:r w:rsidRPr="008C627C">
        <w:rPr>
          <w:spacing w:val="39"/>
          <w:sz w:val="24"/>
          <w:szCs w:val="24"/>
        </w:rPr>
        <w:t xml:space="preserve"> </w:t>
      </w:r>
      <w:r w:rsidRPr="008C627C">
        <w:rPr>
          <w:sz w:val="24"/>
          <w:szCs w:val="24"/>
        </w:rPr>
        <w:t>p</w:t>
      </w:r>
      <w:r w:rsidRPr="008C627C">
        <w:rPr>
          <w:spacing w:val="-1"/>
          <w:sz w:val="24"/>
          <w:szCs w:val="24"/>
        </w:rPr>
        <w:t>e</w:t>
      </w:r>
      <w:r w:rsidRPr="008C627C">
        <w:rPr>
          <w:spacing w:val="1"/>
          <w:sz w:val="24"/>
          <w:szCs w:val="24"/>
        </w:rPr>
        <w:t>r</w:t>
      </w:r>
      <w:r w:rsidRPr="008C627C">
        <w:rPr>
          <w:spacing w:val="4"/>
          <w:sz w:val="24"/>
          <w:szCs w:val="24"/>
        </w:rPr>
        <w:t>a</w:t>
      </w:r>
      <w:r w:rsidRPr="008C627C">
        <w:rPr>
          <w:spacing w:val="-5"/>
          <w:sz w:val="24"/>
          <w:szCs w:val="24"/>
        </w:rPr>
        <w:t>n</w:t>
      </w:r>
      <w:r w:rsidRPr="008C627C">
        <w:rPr>
          <w:sz w:val="24"/>
          <w:szCs w:val="24"/>
        </w:rPr>
        <w:t>gk</w:t>
      </w:r>
      <w:r w:rsidRPr="008C627C">
        <w:rPr>
          <w:spacing w:val="-1"/>
          <w:sz w:val="24"/>
          <w:szCs w:val="24"/>
        </w:rPr>
        <w:t>a</w:t>
      </w:r>
      <w:r w:rsidRPr="008C627C">
        <w:rPr>
          <w:sz w:val="24"/>
          <w:szCs w:val="24"/>
        </w:rPr>
        <w:t xml:space="preserve">t </w:t>
      </w:r>
      <w:r w:rsidRPr="008C627C">
        <w:rPr>
          <w:spacing w:val="4"/>
          <w:sz w:val="24"/>
          <w:szCs w:val="24"/>
        </w:rPr>
        <w:t>a</w:t>
      </w:r>
      <w:r w:rsidRPr="008C627C">
        <w:rPr>
          <w:spacing w:val="-9"/>
          <w:sz w:val="24"/>
          <w:szCs w:val="24"/>
        </w:rPr>
        <w:t>j</w:t>
      </w:r>
      <w:r w:rsidRPr="008C627C">
        <w:rPr>
          <w:spacing w:val="4"/>
          <w:sz w:val="24"/>
          <w:szCs w:val="24"/>
        </w:rPr>
        <w:t>a</w:t>
      </w:r>
      <w:r w:rsidRPr="008C627C">
        <w:rPr>
          <w:sz w:val="24"/>
          <w:szCs w:val="24"/>
        </w:rPr>
        <w:t xml:space="preserve">r </w:t>
      </w:r>
      <w:r w:rsidRPr="008C627C">
        <w:rPr>
          <w:spacing w:val="-5"/>
          <w:sz w:val="24"/>
          <w:szCs w:val="24"/>
        </w:rPr>
        <w:t>b</w:t>
      </w:r>
      <w:r w:rsidRPr="008C627C">
        <w:rPr>
          <w:spacing w:val="-1"/>
          <w:sz w:val="24"/>
          <w:szCs w:val="24"/>
        </w:rPr>
        <w:t>e</w:t>
      </w:r>
      <w:r w:rsidRPr="008C627C">
        <w:rPr>
          <w:spacing w:val="1"/>
          <w:sz w:val="24"/>
          <w:szCs w:val="24"/>
        </w:rPr>
        <w:t>r</w:t>
      </w:r>
      <w:r w:rsidRPr="008C627C">
        <w:rPr>
          <w:sz w:val="24"/>
          <w:szCs w:val="24"/>
        </w:rPr>
        <w:t>d</w:t>
      </w:r>
      <w:r w:rsidRPr="008C627C">
        <w:rPr>
          <w:spacing w:val="-1"/>
          <w:sz w:val="24"/>
          <w:szCs w:val="24"/>
        </w:rPr>
        <w:t>a</w:t>
      </w:r>
      <w:r w:rsidRPr="008C627C">
        <w:rPr>
          <w:spacing w:val="-2"/>
          <w:sz w:val="24"/>
          <w:szCs w:val="24"/>
        </w:rPr>
        <w:t>s</w:t>
      </w:r>
      <w:r w:rsidRPr="008C627C">
        <w:rPr>
          <w:spacing w:val="-1"/>
          <w:sz w:val="24"/>
          <w:szCs w:val="24"/>
        </w:rPr>
        <w:t>a</w:t>
      </w:r>
      <w:r w:rsidRPr="008C627C">
        <w:rPr>
          <w:spacing w:val="1"/>
          <w:sz w:val="24"/>
          <w:szCs w:val="24"/>
        </w:rPr>
        <w:t>r</w:t>
      </w:r>
      <w:r w:rsidRPr="008C627C">
        <w:rPr>
          <w:sz w:val="24"/>
          <w:szCs w:val="24"/>
        </w:rPr>
        <w:t>k</w:t>
      </w:r>
      <w:r w:rsidRPr="008C627C">
        <w:rPr>
          <w:spacing w:val="4"/>
          <w:sz w:val="24"/>
          <w:szCs w:val="24"/>
        </w:rPr>
        <w:t>a</w:t>
      </w:r>
      <w:r w:rsidRPr="008C627C">
        <w:rPr>
          <w:sz w:val="24"/>
          <w:szCs w:val="24"/>
        </w:rPr>
        <w:t>n p</w:t>
      </w:r>
      <w:r w:rsidRPr="008C627C">
        <w:rPr>
          <w:spacing w:val="4"/>
          <w:sz w:val="24"/>
          <w:szCs w:val="24"/>
        </w:rPr>
        <w:t>e</w:t>
      </w:r>
      <w:r w:rsidRPr="008C627C">
        <w:rPr>
          <w:spacing w:val="-4"/>
          <w:sz w:val="24"/>
          <w:szCs w:val="24"/>
        </w:rPr>
        <w:t>m</w:t>
      </w:r>
      <w:r w:rsidRPr="008C627C">
        <w:rPr>
          <w:sz w:val="24"/>
          <w:szCs w:val="24"/>
        </w:rPr>
        <w:t>b</w:t>
      </w:r>
      <w:r w:rsidRPr="008C627C">
        <w:rPr>
          <w:spacing w:val="4"/>
          <w:sz w:val="24"/>
          <w:szCs w:val="24"/>
        </w:rPr>
        <w:t>e</w:t>
      </w:r>
      <w:r w:rsidRPr="008C627C">
        <w:rPr>
          <w:spacing w:val="-4"/>
          <w:sz w:val="24"/>
          <w:szCs w:val="24"/>
        </w:rPr>
        <w:t>l</w:t>
      </w:r>
      <w:r w:rsidRPr="008C627C">
        <w:rPr>
          <w:spacing w:val="4"/>
          <w:sz w:val="24"/>
          <w:szCs w:val="24"/>
        </w:rPr>
        <w:t>a</w:t>
      </w:r>
      <w:r w:rsidRPr="008C627C">
        <w:rPr>
          <w:spacing w:val="-4"/>
          <w:sz w:val="24"/>
          <w:szCs w:val="24"/>
        </w:rPr>
        <w:t>j</w:t>
      </w:r>
      <w:r w:rsidRPr="008C627C">
        <w:rPr>
          <w:spacing w:val="-1"/>
          <w:sz w:val="24"/>
          <w:szCs w:val="24"/>
        </w:rPr>
        <w:t>a</w:t>
      </w:r>
      <w:r w:rsidRPr="008C627C">
        <w:rPr>
          <w:spacing w:val="1"/>
          <w:sz w:val="24"/>
          <w:szCs w:val="24"/>
        </w:rPr>
        <w:t>r</w:t>
      </w:r>
      <w:r w:rsidRPr="008C627C">
        <w:rPr>
          <w:spacing w:val="8"/>
          <w:sz w:val="24"/>
          <w:szCs w:val="24"/>
        </w:rPr>
        <w:t>a</w:t>
      </w:r>
      <w:r w:rsidRPr="008C627C">
        <w:rPr>
          <w:sz w:val="24"/>
          <w:szCs w:val="24"/>
        </w:rPr>
        <w:t>n d</w:t>
      </w:r>
      <w:r w:rsidRPr="008C627C">
        <w:rPr>
          <w:spacing w:val="-1"/>
          <w:sz w:val="24"/>
          <w:szCs w:val="24"/>
        </w:rPr>
        <w:t>e</w:t>
      </w:r>
      <w:r w:rsidRPr="008C627C">
        <w:rPr>
          <w:spacing w:val="-5"/>
          <w:sz w:val="24"/>
          <w:szCs w:val="24"/>
        </w:rPr>
        <w:t>n</w:t>
      </w:r>
      <w:r w:rsidRPr="008C627C">
        <w:rPr>
          <w:sz w:val="24"/>
          <w:szCs w:val="24"/>
        </w:rPr>
        <w:t>g</w:t>
      </w:r>
      <w:r w:rsidRPr="008C627C">
        <w:rPr>
          <w:spacing w:val="4"/>
          <w:sz w:val="24"/>
          <w:szCs w:val="24"/>
        </w:rPr>
        <w:t>a</w:t>
      </w:r>
      <w:r w:rsidRPr="008C627C">
        <w:rPr>
          <w:spacing w:val="1"/>
          <w:sz w:val="24"/>
          <w:szCs w:val="24"/>
        </w:rPr>
        <w:t>n</w:t>
      </w:r>
      <w:r w:rsidRPr="008C627C">
        <w:rPr>
          <w:sz w:val="24"/>
          <w:szCs w:val="24"/>
        </w:rPr>
        <w:t>p</w:t>
      </w:r>
      <w:r w:rsidRPr="008C627C">
        <w:rPr>
          <w:spacing w:val="-1"/>
          <w:sz w:val="24"/>
          <w:szCs w:val="24"/>
        </w:rPr>
        <w:t>a</w:t>
      </w:r>
      <w:r w:rsidRPr="008C627C">
        <w:rPr>
          <w:spacing w:val="1"/>
          <w:sz w:val="24"/>
          <w:szCs w:val="24"/>
        </w:rPr>
        <w:t>r</w:t>
      </w:r>
      <w:r w:rsidRPr="008C627C">
        <w:rPr>
          <w:spacing w:val="-1"/>
          <w:sz w:val="24"/>
          <w:szCs w:val="24"/>
        </w:rPr>
        <w:t>a</w:t>
      </w:r>
      <w:r w:rsidRPr="008C627C">
        <w:rPr>
          <w:spacing w:val="5"/>
          <w:sz w:val="24"/>
          <w:szCs w:val="24"/>
        </w:rPr>
        <w:t>d</w:t>
      </w:r>
      <w:r w:rsidRPr="008C627C">
        <w:rPr>
          <w:spacing w:val="-4"/>
          <w:sz w:val="24"/>
          <w:szCs w:val="24"/>
        </w:rPr>
        <w:t>i</w:t>
      </w:r>
      <w:r w:rsidRPr="008C627C">
        <w:rPr>
          <w:spacing w:val="5"/>
          <w:sz w:val="24"/>
          <w:szCs w:val="24"/>
        </w:rPr>
        <w:t>g</w:t>
      </w:r>
      <w:r w:rsidRPr="008C627C">
        <w:rPr>
          <w:sz w:val="24"/>
          <w:szCs w:val="24"/>
        </w:rPr>
        <w:t>m</w:t>
      </w:r>
      <w:r w:rsidRPr="008C627C">
        <w:rPr>
          <w:spacing w:val="-6"/>
          <w:sz w:val="24"/>
          <w:szCs w:val="24"/>
        </w:rPr>
        <w:t xml:space="preserve"> </w:t>
      </w:r>
      <w:r w:rsidRPr="008C627C">
        <w:rPr>
          <w:sz w:val="24"/>
          <w:szCs w:val="24"/>
        </w:rPr>
        <w:t>b</w:t>
      </w:r>
      <w:r w:rsidRPr="008C627C">
        <w:rPr>
          <w:spacing w:val="-1"/>
          <w:sz w:val="24"/>
          <w:szCs w:val="24"/>
        </w:rPr>
        <w:t>a</w:t>
      </w:r>
      <w:r w:rsidRPr="008C627C">
        <w:rPr>
          <w:spacing w:val="1"/>
          <w:sz w:val="24"/>
          <w:szCs w:val="24"/>
        </w:rPr>
        <w:t>r</w:t>
      </w:r>
      <w:r w:rsidRPr="008C627C">
        <w:rPr>
          <w:sz w:val="24"/>
          <w:szCs w:val="24"/>
        </w:rPr>
        <w:t>u</w:t>
      </w:r>
    </w:p>
    <w:p w14:paraId="2F1C80A8" w14:textId="0B763714" w:rsidR="004B6A22" w:rsidRPr="008C627C" w:rsidRDefault="00B87028" w:rsidP="008C627C">
      <w:pPr>
        <w:pStyle w:val="ListParagraph"/>
        <w:numPr>
          <w:ilvl w:val="0"/>
          <w:numId w:val="24"/>
        </w:numPr>
        <w:tabs>
          <w:tab w:val="left" w:pos="426"/>
        </w:tabs>
        <w:spacing w:line="360" w:lineRule="auto"/>
        <w:ind w:left="426" w:right="46" w:hanging="426"/>
        <w:jc w:val="both"/>
        <w:rPr>
          <w:sz w:val="24"/>
          <w:szCs w:val="24"/>
        </w:rPr>
      </w:pPr>
      <w:r w:rsidRPr="008C627C">
        <w:rPr>
          <w:sz w:val="24"/>
          <w:szCs w:val="24"/>
        </w:rPr>
        <w:t>Gu</w:t>
      </w:r>
      <w:r w:rsidRPr="008C627C">
        <w:rPr>
          <w:spacing w:val="1"/>
          <w:sz w:val="24"/>
          <w:szCs w:val="24"/>
        </w:rPr>
        <w:t>r</w:t>
      </w:r>
      <w:r w:rsidRPr="008C627C">
        <w:rPr>
          <w:sz w:val="24"/>
          <w:szCs w:val="24"/>
        </w:rPr>
        <w:t>u</w:t>
      </w:r>
      <w:r w:rsidRPr="008C627C">
        <w:rPr>
          <w:spacing w:val="3"/>
          <w:sz w:val="24"/>
          <w:szCs w:val="24"/>
        </w:rPr>
        <w:t xml:space="preserve"> </w:t>
      </w:r>
      <w:r w:rsidRPr="008C627C">
        <w:rPr>
          <w:sz w:val="24"/>
          <w:szCs w:val="24"/>
        </w:rPr>
        <w:t>mendapatkan</w:t>
      </w:r>
      <w:r w:rsidRPr="008C627C">
        <w:rPr>
          <w:spacing w:val="-6"/>
          <w:sz w:val="24"/>
          <w:szCs w:val="24"/>
        </w:rPr>
        <w:t xml:space="preserve"> </w:t>
      </w:r>
      <w:r w:rsidRPr="008C627C">
        <w:rPr>
          <w:spacing w:val="1"/>
          <w:sz w:val="24"/>
          <w:szCs w:val="24"/>
        </w:rPr>
        <w:t>r</w:t>
      </w:r>
      <w:r w:rsidRPr="008C627C">
        <w:rPr>
          <w:spacing w:val="-1"/>
          <w:sz w:val="24"/>
          <w:szCs w:val="24"/>
        </w:rPr>
        <w:t>e</w:t>
      </w:r>
      <w:r w:rsidRPr="008C627C">
        <w:rPr>
          <w:sz w:val="24"/>
          <w:szCs w:val="24"/>
        </w:rPr>
        <w:t>k</w:t>
      </w:r>
      <w:r w:rsidRPr="008C627C">
        <w:rPr>
          <w:spacing w:val="5"/>
          <w:sz w:val="24"/>
          <w:szCs w:val="24"/>
        </w:rPr>
        <w:t>o</w:t>
      </w:r>
      <w:r w:rsidRPr="008C627C">
        <w:rPr>
          <w:spacing w:val="-9"/>
          <w:sz w:val="24"/>
          <w:szCs w:val="24"/>
        </w:rPr>
        <w:t>m</w:t>
      </w:r>
      <w:r w:rsidRPr="008C627C">
        <w:rPr>
          <w:spacing w:val="4"/>
          <w:sz w:val="24"/>
          <w:szCs w:val="24"/>
        </w:rPr>
        <w:t>e</w:t>
      </w:r>
      <w:r w:rsidRPr="008C627C">
        <w:rPr>
          <w:spacing w:val="-5"/>
          <w:sz w:val="24"/>
          <w:szCs w:val="24"/>
        </w:rPr>
        <w:t>n</w:t>
      </w:r>
      <w:r w:rsidRPr="008C627C">
        <w:rPr>
          <w:sz w:val="24"/>
          <w:szCs w:val="24"/>
        </w:rPr>
        <w:t>d</w:t>
      </w:r>
      <w:r w:rsidRPr="008C627C">
        <w:rPr>
          <w:spacing w:val="4"/>
          <w:sz w:val="24"/>
          <w:szCs w:val="24"/>
        </w:rPr>
        <w:t>a</w:t>
      </w:r>
      <w:r w:rsidRPr="008C627C">
        <w:rPr>
          <w:spacing w:val="2"/>
          <w:sz w:val="24"/>
          <w:szCs w:val="24"/>
        </w:rPr>
        <w:t>s</w:t>
      </w:r>
      <w:r w:rsidRPr="008C627C">
        <w:rPr>
          <w:sz w:val="24"/>
          <w:szCs w:val="24"/>
        </w:rPr>
        <w:t>i</w:t>
      </w:r>
      <w:r w:rsidRPr="008C627C">
        <w:rPr>
          <w:spacing w:val="-15"/>
          <w:sz w:val="24"/>
          <w:szCs w:val="24"/>
        </w:rPr>
        <w:t xml:space="preserve"> </w:t>
      </w:r>
      <w:r w:rsidRPr="008C627C">
        <w:rPr>
          <w:sz w:val="24"/>
          <w:szCs w:val="24"/>
        </w:rPr>
        <w:t>p</w:t>
      </w:r>
      <w:r w:rsidRPr="008C627C">
        <w:rPr>
          <w:spacing w:val="-1"/>
          <w:sz w:val="24"/>
          <w:szCs w:val="24"/>
        </w:rPr>
        <w:t>e</w:t>
      </w:r>
      <w:r w:rsidRPr="008C627C">
        <w:rPr>
          <w:spacing w:val="1"/>
          <w:sz w:val="24"/>
          <w:szCs w:val="24"/>
        </w:rPr>
        <w:t>r</w:t>
      </w:r>
      <w:r w:rsidRPr="008C627C">
        <w:rPr>
          <w:spacing w:val="4"/>
          <w:sz w:val="24"/>
          <w:szCs w:val="24"/>
        </w:rPr>
        <w:t>a</w:t>
      </w:r>
      <w:r w:rsidRPr="008C627C">
        <w:rPr>
          <w:spacing w:val="-5"/>
          <w:sz w:val="24"/>
          <w:szCs w:val="24"/>
        </w:rPr>
        <w:t>n</w:t>
      </w:r>
      <w:r w:rsidRPr="008C627C">
        <w:rPr>
          <w:sz w:val="24"/>
          <w:szCs w:val="24"/>
        </w:rPr>
        <w:t>gk</w:t>
      </w:r>
      <w:r w:rsidRPr="008C627C">
        <w:rPr>
          <w:spacing w:val="-1"/>
          <w:sz w:val="24"/>
          <w:szCs w:val="24"/>
        </w:rPr>
        <w:t>a</w:t>
      </w:r>
      <w:r w:rsidRPr="008C627C">
        <w:rPr>
          <w:sz w:val="24"/>
          <w:szCs w:val="24"/>
        </w:rPr>
        <w:t>t</w:t>
      </w:r>
      <w:r w:rsidRPr="008C627C">
        <w:rPr>
          <w:spacing w:val="13"/>
          <w:sz w:val="24"/>
          <w:szCs w:val="24"/>
        </w:rPr>
        <w:t xml:space="preserve"> </w:t>
      </w:r>
      <w:r w:rsidRPr="008C627C">
        <w:rPr>
          <w:spacing w:val="4"/>
          <w:sz w:val="24"/>
          <w:szCs w:val="24"/>
        </w:rPr>
        <w:t>a</w:t>
      </w:r>
      <w:r w:rsidRPr="008C627C">
        <w:rPr>
          <w:spacing w:val="-9"/>
          <w:sz w:val="24"/>
          <w:szCs w:val="24"/>
        </w:rPr>
        <w:t>j</w:t>
      </w:r>
      <w:r w:rsidRPr="008C627C">
        <w:rPr>
          <w:spacing w:val="-1"/>
          <w:sz w:val="24"/>
          <w:szCs w:val="24"/>
        </w:rPr>
        <w:t>a</w:t>
      </w:r>
      <w:r w:rsidRPr="008C627C">
        <w:rPr>
          <w:sz w:val="24"/>
          <w:szCs w:val="24"/>
        </w:rPr>
        <w:t>r</w:t>
      </w:r>
      <w:r w:rsidRPr="008C627C">
        <w:rPr>
          <w:spacing w:val="5"/>
          <w:sz w:val="24"/>
          <w:szCs w:val="24"/>
        </w:rPr>
        <w:t xml:space="preserve"> </w:t>
      </w:r>
      <w:r w:rsidRPr="008C627C">
        <w:rPr>
          <w:spacing w:val="-5"/>
          <w:sz w:val="24"/>
          <w:szCs w:val="24"/>
        </w:rPr>
        <w:t>b</w:t>
      </w:r>
      <w:r w:rsidRPr="008C627C">
        <w:rPr>
          <w:spacing w:val="-1"/>
          <w:sz w:val="24"/>
          <w:szCs w:val="24"/>
        </w:rPr>
        <w:t>e</w:t>
      </w:r>
      <w:r w:rsidRPr="008C627C">
        <w:rPr>
          <w:spacing w:val="6"/>
          <w:sz w:val="24"/>
          <w:szCs w:val="24"/>
        </w:rPr>
        <w:t>r</w:t>
      </w:r>
      <w:r w:rsidRPr="008C627C">
        <w:rPr>
          <w:sz w:val="24"/>
          <w:szCs w:val="24"/>
        </w:rPr>
        <w:t>d</w:t>
      </w:r>
      <w:r w:rsidRPr="008C627C">
        <w:rPr>
          <w:spacing w:val="-1"/>
          <w:sz w:val="24"/>
          <w:szCs w:val="24"/>
        </w:rPr>
        <w:t>a</w:t>
      </w:r>
      <w:r w:rsidRPr="008C627C">
        <w:rPr>
          <w:spacing w:val="-2"/>
          <w:sz w:val="24"/>
          <w:szCs w:val="24"/>
        </w:rPr>
        <w:t>s</w:t>
      </w:r>
      <w:r w:rsidRPr="008C627C">
        <w:rPr>
          <w:spacing w:val="-1"/>
          <w:sz w:val="24"/>
          <w:szCs w:val="24"/>
        </w:rPr>
        <w:t>a</w:t>
      </w:r>
      <w:r w:rsidRPr="008C627C">
        <w:rPr>
          <w:spacing w:val="1"/>
          <w:sz w:val="24"/>
          <w:szCs w:val="24"/>
        </w:rPr>
        <w:t>r</w:t>
      </w:r>
      <w:r w:rsidRPr="008C627C">
        <w:rPr>
          <w:sz w:val="24"/>
          <w:szCs w:val="24"/>
        </w:rPr>
        <w:t>k</w:t>
      </w:r>
      <w:r w:rsidRPr="008C627C">
        <w:rPr>
          <w:spacing w:val="4"/>
          <w:sz w:val="24"/>
          <w:szCs w:val="24"/>
        </w:rPr>
        <w:t>a</w:t>
      </w:r>
      <w:r w:rsidRPr="008C627C">
        <w:rPr>
          <w:sz w:val="24"/>
          <w:szCs w:val="24"/>
        </w:rPr>
        <w:t>n</w:t>
      </w:r>
      <w:r w:rsidRPr="008C627C">
        <w:rPr>
          <w:spacing w:val="-11"/>
          <w:sz w:val="24"/>
          <w:szCs w:val="24"/>
        </w:rPr>
        <w:t xml:space="preserve"> </w:t>
      </w:r>
      <w:r w:rsidRPr="008C627C">
        <w:rPr>
          <w:spacing w:val="-1"/>
          <w:sz w:val="24"/>
          <w:szCs w:val="24"/>
        </w:rPr>
        <w:t>a</w:t>
      </w:r>
      <w:r w:rsidRPr="008C627C">
        <w:rPr>
          <w:spacing w:val="2"/>
          <w:sz w:val="24"/>
          <w:szCs w:val="24"/>
        </w:rPr>
        <w:t>s</w:t>
      </w:r>
      <w:r w:rsidRPr="008C627C">
        <w:rPr>
          <w:spacing w:val="-2"/>
          <w:sz w:val="24"/>
          <w:szCs w:val="24"/>
        </w:rPr>
        <w:t>s</w:t>
      </w:r>
      <w:r w:rsidRPr="008C627C">
        <w:rPr>
          <w:spacing w:val="-1"/>
          <w:sz w:val="24"/>
          <w:szCs w:val="24"/>
        </w:rPr>
        <w:t>e</w:t>
      </w:r>
      <w:r w:rsidRPr="008C627C">
        <w:rPr>
          <w:spacing w:val="2"/>
          <w:sz w:val="24"/>
          <w:szCs w:val="24"/>
        </w:rPr>
        <w:t>ss</w:t>
      </w:r>
      <w:r w:rsidRPr="008C627C">
        <w:rPr>
          <w:spacing w:val="-4"/>
          <w:sz w:val="24"/>
          <w:szCs w:val="24"/>
        </w:rPr>
        <w:t>m</w:t>
      </w:r>
      <w:r w:rsidRPr="008C627C">
        <w:rPr>
          <w:spacing w:val="4"/>
          <w:sz w:val="24"/>
          <w:szCs w:val="24"/>
        </w:rPr>
        <w:t>e</w:t>
      </w:r>
      <w:r w:rsidRPr="008C627C">
        <w:rPr>
          <w:spacing w:val="-5"/>
          <w:sz w:val="24"/>
          <w:szCs w:val="24"/>
        </w:rPr>
        <w:t>n</w:t>
      </w:r>
      <w:r w:rsidRPr="008C627C">
        <w:rPr>
          <w:sz w:val="24"/>
          <w:szCs w:val="24"/>
        </w:rPr>
        <w:t>t</w:t>
      </w:r>
    </w:p>
    <w:p w14:paraId="2427B1AB" w14:textId="0B9AE385" w:rsidR="004B6A22" w:rsidRPr="008C627C" w:rsidRDefault="00B87028" w:rsidP="008C627C">
      <w:pPr>
        <w:pStyle w:val="ListParagraph"/>
        <w:numPr>
          <w:ilvl w:val="0"/>
          <w:numId w:val="24"/>
        </w:numPr>
        <w:tabs>
          <w:tab w:val="left" w:pos="426"/>
        </w:tabs>
        <w:spacing w:line="360" w:lineRule="auto"/>
        <w:ind w:left="426" w:right="46" w:hanging="426"/>
        <w:jc w:val="both"/>
        <w:rPr>
          <w:sz w:val="24"/>
          <w:szCs w:val="24"/>
        </w:rPr>
      </w:pPr>
      <w:r w:rsidRPr="008C627C">
        <w:rPr>
          <w:sz w:val="24"/>
          <w:szCs w:val="24"/>
        </w:rPr>
        <w:t>Membantu</w:t>
      </w:r>
      <w:r w:rsidRPr="008C627C">
        <w:rPr>
          <w:spacing w:val="4"/>
          <w:sz w:val="24"/>
          <w:szCs w:val="24"/>
        </w:rPr>
        <w:t xml:space="preserve"> </w:t>
      </w:r>
      <w:r w:rsidRPr="008C627C">
        <w:rPr>
          <w:sz w:val="24"/>
          <w:szCs w:val="24"/>
        </w:rPr>
        <w:t>G</w:t>
      </w:r>
      <w:r w:rsidRPr="008C627C">
        <w:rPr>
          <w:spacing w:val="-5"/>
          <w:sz w:val="24"/>
          <w:szCs w:val="24"/>
        </w:rPr>
        <w:t>u</w:t>
      </w:r>
      <w:r w:rsidRPr="008C627C">
        <w:rPr>
          <w:spacing w:val="1"/>
          <w:sz w:val="24"/>
          <w:szCs w:val="24"/>
        </w:rPr>
        <w:t>r</w:t>
      </w:r>
      <w:r w:rsidRPr="008C627C">
        <w:rPr>
          <w:sz w:val="24"/>
          <w:szCs w:val="24"/>
        </w:rPr>
        <w:t>u</w:t>
      </w:r>
      <w:r w:rsidRPr="008C627C">
        <w:rPr>
          <w:spacing w:val="-2"/>
          <w:sz w:val="24"/>
          <w:szCs w:val="24"/>
        </w:rPr>
        <w:t xml:space="preserve"> </w:t>
      </w:r>
      <w:r w:rsidRPr="008C627C">
        <w:rPr>
          <w:spacing w:val="-9"/>
          <w:sz w:val="24"/>
          <w:szCs w:val="24"/>
        </w:rPr>
        <w:t>m</w:t>
      </w:r>
      <w:r w:rsidRPr="008C627C">
        <w:rPr>
          <w:spacing w:val="4"/>
          <w:sz w:val="24"/>
          <w:szCs w:val="24"/>
        </w:rPr>
        <w:t>e</w:t>
      </w:r>
      <w:r w:rsidRPr="008C627C">
        <w:rPr>
          <w:spacing w:val="-5"/>
          <w:sz w:val="24"/>
          <w:szCs w:val="24"/>
        </w:rPr>
        <w:t>n</w:t>
      </w:r>
      <w:r w:rsidRPr="008C627C">
        <w:rPr>
          <w:spacing w:val="-1"/>
          <w:sz w:val="24"/>
          <w:szCs w:val="24"/>
        </w:rPr>
        <w:t>e</w:t>
      </w:r>
      <w:r w:rsidRPr="008C627C">
        <w:rPr>
          <w:spacing w:val="1"/>
          <w:sz w:val="24"/>
          <w:szCs w:val="24"/>
        </w:rPr>
        <w:t>r</w:t>
      </w:r>
      <w:r w:rsidRPr="008C627C">
        <w:rPr>
          <w:spacing w:val="-1"/>
          <w:sz w:val="24"/>
          <w:szCs w:val="24"/>
        </w:rPr>
        <w:t>a</w:t>
      </w:r>
      <w:r w:rsidRPr="008C627C">
        <w:rPr>
          <w:sz w:val="24"/>
          <w:szCs w:val="24"/>
        </w:rPr>
        <w:t>pk</w:t>
      </w:r>
      <w:r w:rsidRPr="008C627C">
        <w:rPr>
          <w:spacing w:val="4"/>
          <w:sz w:val="24"/>
          <w:szCs w:val="24"/>
        </w:rPr>
        <w:t>a</w:t>
      </w:r>
      <w:r w:rsidRPr="008C627C">
        <w:rPr>
          <w:sz w:val="24"/>
          <w:szCs w:val="24"/>
        </w:rPr>
        <w:t>n</w:t>
      </w:r>
      <w:r w:rsidRPr="008C627C">
        <w:rPr>
          <w:spacing w:val="-6"/>
          <w:sz w:val="24"/>
          <w:szCs w:val="24"/>
        </w:rPr>
        <w:t xml:space="preserve"> </w:t>
      </w:r>
      <w:r w:rsidRPr="008C627C">
        <w:rPr>
          <w:spacing w:val="2"/>
          <w:sz w:val="24"/>
          <w:szCs w:val="24"/>
        </w:rPr>
        <w:t>T</w:t>
      </w:r>
      <w:r w:rsidRPr="008C627C">
        <w:rPr>
          <w:spacing w:val="-1"/>
          <w:sz w:val="24"/>
          <w:szCs w:val="24"/>
        </w:rPr>
        <w:t>eac</w:t>
      </w:r>
      <w:r w:rsidRPr="008C627C">
        <w:rPr>
          <w:sz w:val="24"/>
          <w:szCs w:val="24"/>
        </w:rPr>
        <w:t>h</w:t>
      </w:r>
      <w:r w:rsidRPr="008C627C">
        <w:rPr>
          <w:spacing w:val="-4"/>
          <w:sz w:val="24"/>
          <w:szCs w:val="24"/>
        </w:rPr>
        <w:t>i</w:t>
      </w:r>
      <w:r w:rsidRPr="008C627C">
        <w:rPr>
          <w:sz w:val="24"/>
          <w:szCs w:val="24"/>
        </w:rPr>
        <w:t>ng</w:t>
      </w:r>
      <w:r w:rsidRPr="008C627C">
        <w:rPr>
          <w:spacing w:val="3"/>
          <w:sz w:val="24"/>
          <w:szCs w:val="24"/>
        </w:rPr>
        <w:t xml:space="preserve"> </w:t>
      </w:r>
      <w:r w:rsidRPr="008C627C">
        <w:rPr>
          <w:spacing w:val="-1"/>
          <w:sz w:val="24"/>
          <w:szCs w:val="24"/>
        </w:rPr>
        <w:t>a</w:t>
      </w:r>
      <w:r w:rsidRPr="008C627C">
        <w:rPr>
          <w:sz w:val="24"/>
          <w:szCs w:val="24"/>
        </w:rPr>
        <w:t>t</w:t>
      </w:r>
      <w:r w:rsidRPr="008C627C">
        <w:rPr>
          <w:spacing w:val="3"/>
          <w:sz w:val="24"/>
          <w:szCs w:val="24"/>
        </w:rPr>
        <w:t xml:space="preserve"> </w:t>
      </w:r>
      <w:r w:rsidRPr="008C627C">
        <w:rPr>
          <w:spacing w:val="5"/>
          <w:sz w:val="24"/>
          <w:szCs w:val="24"/>
        </w:rPr>
        <w:t>t</w:t>
      </w:r>
      <w:r w:rsidRPr="008C627C">
        <w:rPr>
          <w:spacing w:val="-5"/>
          <w:sz w:val="24"/>
          <w:szCs w:val="24"/>
        </w:rPr>
        <w:t>h</w:t>
      </w:r>
      <w:r w:rsidRPr="008C627C">
        <w:rPr>
          <w:sz w:val="24"/>
          <w:szCs w:val="24"/>
        </w:rPr>
        <w:t>e</w:t>
      </w:r>
      <w:r w:rsidRPr="008C627C">
        <w:rPr>
          <w:spacing w:val="-3"/>
          <w:sz w:val="24"/>
          <w:szCs w:val="24"/>
        </w:rPr>
        <w:t xml:space="preserve"> </w:t>
      </w:r>
      <w:r w:rsidRPr="008C627C">
        <w:rPr>
          <w:spacing w:val="1"/>
          <w:sz w:val="24"/>
          <w:szCs w:val="24"/>
        </w:rPr>
        <w:t>r</w:t>
      </w:r>
      <w:r w:rsidRPr="008C627C">
        <w:rPr>
          <w:spacing w:val="-9"/>
          <w:sz w:val="24"/>
          <w:szCs w:val="24"/>
        </w:rPr>
        <w:t>i</w:t>
      </w:r>
      <w:r w:rsidRPr="008C627C">
        <w:rPr>
          <w:spacing w:val="5"/>
          <w:sz w:val="24"/>
          <w:szCs w:val="24"/>
        </w:rPr>
        <w:t>g</w:t>
      </w:r>
      <w:r w:rsidRPr="008C627C">
        <w:rPr>
          <w:spacing w:val="-5"/>
          <w:sz w:val="24"/>
          <w:szCs w:val="24"/>
        </w:rPr>
        <w:t>h</w:t>
      </w:r>
      <w:r w:rsidRPr="008C627C">
        <w:rPr>
          <w:sz w:val="24"/>
          <w:szCs w:val="24"/>
        </w:rPr>
        <w:t>t</w:t>
      </w:r>
      <w:r w:rsidRPr="008C627C">
        <w:rPr>
          <w:spacing w:val="13"/>
          <w:sz w:val="24"/>
          <w:szCs w:val="24"/>
        </w:rPr>
        <w:t xml:space="preserve"> </w:t>
      </w:r>
      <w:r w:rsidRPr="008C627C">
        <w:rPr>
          <w:spacing w:val="-9"/>
          <w:sz w:val="24"/>
          <w:szCs w:val="24"/>
        </w:rPr>
        <w:t>l</w:t>
      </w:r>
      <w:r w:rsidRPr="008C627C">
        <w:rPr>
          <w:spacing w:val="4"/>
          <w:sz w:val="24"/>
          <w:szCs w:val="24"/>
        </w:rPr>
        <w:t>e</w:t>
      </w:r>
      <w:r w:rsidRPr="008C627C">
        <w:rPr>
          <w:spacing w:val="-5"/>
          <w:sz w:val="24"/>
          <w:szCs w:val="24"/>
        </w:rPr>
        <w:t>v</w:t>
      </w:r>
      <w:r w:rsidRPr="008C627C">
        <w:rPr>
          <w:spacing w:val="4"/>
          <w:sz w:val="24"/>
          <w:szCs w:val="24"/>
        </w:rPr>
        <w:t>e</w:t>
      </w:r>
      <w:r w:rsidRPr="008C627C">
        <w:rPr>
          <w:sz w:val="24"/>
          <w:szCs w:val="24"/>
        </w:rPr>
        <w:t>l</w:t>
      </w:r>
      <w:r w:rsidRPr="008C627C">
        <w:rPr>
          <w:spacing w:val="-11"/>
          <w:sz w:val="24"/>
          <w:szCs w:val="24"/>
        </w:rPr>
        <w:t xml:space="preserve"> </w:t>
      </w:r>
      <w:r w:rsidRPr="008C627C">
        <w:rPr>
          <w:sz w:val="24"/>
          <w:szCs w:val="24"/>
        </w:rPr>
        <w:t>(</w:t>
      </w:r>
      <w:r w:rsidRPr="008C627C">
        <w:rPr>
          <w:spacing w:val="2"/>
          <w:sz w:val="24"/>
          <w:szCs w:val="24"/>
        </w:rPr>
        <w:t>T</w:t>
      </w:r>
      <w:r w:rsidRPr="008C627C">
        <w:rPr>
          <w:spacing w:val="-1"/>
          <w:sz w:val="24"/>
          <w:szCs w:val="24"/>
        </w:rPr>
        <w:t>a</w:t>
      </w:r>
      <w:r w:rsidRPr="008C627C">
        <w:rPr>
          <w:spacing w:val="-2"/>
          <w:sz w:val="24"/>
          <w:szCs w:val="24"/>
        </w:rPr>
        <w:t>R</w:t>
      </w:r>
      <w:r w:rsidRPr="008C627C">
        <w:rPr>
          <w:spacing w:val="-3"/>
          <w:sz w:val="24"/>
          <w:szCs w:val="24"/>
        </w:rPr>
        <w:t>L</w:t>
      </w:r>
      <w:r w:rsidRPr="008C627C">
        <w:rPr>
          <w:sz w:val="24"/>
          <w:szCs w:val="24"/>
        </w:rPr>
        <w:t>)</w:t>
      </w:r>
    </w:p>
    <w:p w14:paraId="6CC22B01" w14:textId="618021BB" w:rsidR="004B6A22" w:rsidRPr="008C627C" w:rsidRDefault="00B87028" w:rsidP="008C627C">
      <w:pPr>
        <w:pStyle w:val="ListParagraph"/>
        <w:numPr>
          <w:ilvl w:val="0"/>
          <w:numId w:val="24"/>
        </w:numPr>
        <w:tabs>
          <w:tab w:val="left" w:pos="426"/>
        </w:tabs>
        <w:spacing w:line="360" w:lineRule="auto"/>
        <w:ind w:left="426" w:right="46" w:hanging="426"/>
        <w:jc w:val="both"/>
        <w:rPr>
          <w:sz w:val="24"/>
          <w:szCs w:val="24"/>
        </w:rPr>
      </w:pPr>
      <w:r w:rsidRPr="008C627C">
        <w:rPr>
          <w:sz w:val="24"/>
          <w:szCs w:val="24"/>
        </w:rPr>
        <w:t>Memperkenalkan d</w:t>
      </w:r>
      <w:r w:rsidRPr="008C627C">
        <w:rPr>
          <w:spacing w:val="-1"/>
          <w:sz w:val="24"/>
          <w:szCs w:val="24"/>
        </w:rPr>
        <w:t>a</w:t>
      </w:r>
      <w:r w:rsidRPr="008C627C">
        <w:rPr>
          <w:sz w:val="24"/>
          <w:szCs w:val="24"/>
        </w:rPr>
        <w:t xml:space="preserve">n </w:t>
      </w:r>
      <w:r w:rsidRPr="008C627C">
        <w:rPr>
          <w:spacing w:val="-4"/>
          <w:sz w:val="24"/>
          <w:szCs w:val="24"/>
        </w:rPr>
        <w:t>m</w:t>
      </w:r>
      <w:r w:rsidRPr="008C627C">
        <w:rPr>
          <w:spacing w:val="4"/>
          <w:sz w:val="24"/>
          <w:szCs w:val="24"/>
        </w:rPr>
        <w:t>e</w:t>
      </w:r>
      <w:r w:rsidRPr="008C627C">
        <w:rPr>
          <w:spacing w:val="-5"/>
          <w:sz w:val="24"/>
          <w:szCs w:val="24"/>
        </w:rPr>
        <w:t>n</w:t>
      </w:r>
      <w:r w:rsidRPr="008C627C">
        <w:rPr>
          <w:spacing w:val="5"/>
          <w:sz w:val="24"/>
          <w:szCs w:val="24"/>
        </w:rPr>
        <w:t>g</w:t>
      </w:r>
      <w:r w:rsidRPr="008C627C">
        <w:rPr>
          <w:sz w:val="24"/>
          <w:szCs w:val="24"/>
        </w:rPr>
        <w:t>i</w:t>
      </w:r>
      <w:r w:rsidRPr="008C627C">
        <w:rPr>
          <w:spacing w:val="-4"/>
          <w:sz w:val="24"/>
          <w:szCs w:val="24"/>
        </w:rPr>
        <w:t>m</w:t>
      </w:r>
      <w:r w:rsidRPr="008C627C">
        <w:rPr>
          <w:spacing w:val="5"/>
          <w:sz w:val="24"/>
          <w:szCs w:val="24"/>
        </w:rPr>
        <w:t>p</w:t>
      </w:r>
      <w:r w:rsidRPr="008C627C">
        <w:rPr>
          <w:spacing w:val="-4"/>
          <w:sz w:val="24"/>
          <w:szCs w:val="24"/>
        </w:rPr>
        <w:t>l</w:t>
      </w:r>
      <w:r w:rsidRPr="008C627C">
        <w:rPr>
          <w:spacing w:val="4"/>
          <w:sz w:val="24"/>
          <w:szCs w:val="24"/>
        </w:rPr>
        <w:t>e</w:t>
      </w:r>
      <w:r w:rsidRPr="008C627C">
        <w:rPr>
          <w:spacing w:val="-4"/>
          <w:sz w:val="24"/>
          <w:szCs w:val="24"/>
        </w:rPr>
        <w:t>m</w:t>
      </w:r>
      <w:r w:rsidRPr="008C627C">
        <w:rPr>
          <w:spacing w:val="4"/>
          <w:sz w:val="24"/>
          <w:szCs w:val="24"/>
        </w:rPr>
        <w:t>e</w:t>
      </w:r>
      <w:r w:rsidRPr="008C627C">
        <w:rPr>
          <w:spacing w:val="-5"/>
          <w:sz w:val="24"/>
          <w:szCs w:val="24"/>
        </w:rPr>
        <w:t>n</w:t>
      </w:r>
      <w:r w:rsidRPr="008C627C">
        <w:rPr>
          <w:spacing w:val="5"/>
          <w:sz w:val="24"/>
          <w:szCs w:val="24"/>
        </w:rPr>
        <w:t>t</w:t>
      </w:r>
      <w:r w:rsidRPr="008C627C">
        <w:rPr>
          <w:spacing w:val="-1"/>
          <w:sz w:val="24"/>
          <w:szCs w:val="24"/>
        </w:rPr>
        <w:t>a</w:t>
      </w:r>
      <w:r w:rsidRPr="008C627C">
        <w:rPr>
          <w:spacing w:val="2"/>
          <w:sz w:val="24"/>
          <w:szCs w:val="24"/>
        </w:rPr>
        <w:t>s</w:t>
      </w:r>
      <w:r w:rsidRPr="008C627C">
        <w:rPr>
          <w:spacing w:val="-9"/>
          <w:sz w:val="24"/>
          <w:szCs w:val="24"/>
        </w:rPr>
        <w:t>i</w:t>
      </w:r>
      <w:r w:rsidRPr="008C627C">
        <w:rPr>
          <w:sz w:val="24"/>
          <w:szCs w:val="24"/>
        </w:rPr>
        <w:t>k</w:t>
      </w:r>
      <w:r w:rsidRPr="008C627C">
        <w:rPr>
          <w:spacing w:val="4"/>
          <w:sz w:val="24"/>
          <w:szCs w:val="24"/>
        </w:rPr>
        <w:t>a</w:t>
      </w:r>
      <w:r w:rsidRPr="008C627C">
        <w:rPr>
          <w:sz w:val="24"/>
          <w:szCs w:val="24"/>
        </w:rPr>
        <w:t xml:space="preserve">n </w:t>
      </w:r>
      <w:r w:rsidRPr="008C627C">
        <w:rPr>
          <w:spacing w:val="1"/>
          <w:sz w:val="24"/>
          <w:szCs w:val="24"/>
        </w:rPr>
        <w:t>Pr</w:t>
      </w:r>
      <w:r w:rsidRPr="008C627C">
        <w:rPr>
          <w:sz w:val="24"/>
          <w:szCs w:val="24"/>
        </w:rPr>
        <w:t>o</w:t>
      </w:r>
      <w:r w:rsidRPr="008C627C">
        <w:rPr>
          <w:spacing w:val="1"/>
          <w:sz w:val="24"/>
          <w:szCs w:val="24"/>
        </w:rPr>
        <w:t>f</w:t>
      </w:r>
      <w:r w:rsidRPr="008C627C">
        <w:rPr>
          <w:spacing w:val="-4"/>
          <w:sz w:val="24"/>
          <w:szCs w:val="24"/>
        </w:rPr>
        <w:t>i</w:t>
      </w:r>
      <w:r w:rsidRPr="008C627C">
        <w:rPr>
          <w:sz w:val="24"/>
          <w:szCs w:val="24"/>
        </w:rPr>
        <w:t>l</w:t>
      </w:r>
      <w:r w:rsidRPr="008C627C">
        <w:rPr>
          <w:spacing w:val="56"/>
          <w:sz w:val="24"/>
          <w:szCs w:val="24"/>
        </w:rPr>
        <w:t xml:space="preserve"> </w:t>
      </w:r>
      <w:r w:rsidRPr="008C627C">
        <w:rPr>
          <w:spacing w:val="1"/>
          <w:sz w:val="24"/>
          <w:szCs w:val="24"/>
        </w:rPr>
        <w:t>P</w:t>
      </w:r>
      <w:r w:rsidRPr="008C627C">
        <w:rPr>
          <w:spacing w:val="4"/>
          <w:sz w:val="24"/>
          <w:szCs w:val="24"/>
        </w:rPr>
        <w:t>e</w:t>
      </w:r>
      <w:r w:rsidRPr="008C627C">
        <w:rPr>
          <w:spacing w:val="-4"/>
          <w:sz w:val="24"/>
          <w:szCs w:val="24"/>
        </w:rPr>
        <w:t>l</w:t>
      </w:r>
      <w:r w:rsidRPr="008C627C">
        <w:rPr>
          <w:spacing w:val="4"/>
          <w:sz w:val="24"/>
          <w:szCs w:val="24"/>
        </w:rPr>
        <w:t>a</w:t>
      </w:r>
      <w:r w:rsidRPr="008C627C">
        <w:rPr>
          <w:spacing w:val="-4"/>
          <w:sz w:val="24"/>
          <w:szCs w:val="24"/>
        </w:rPr>
        <w:t>j</w:t>
      </w:r>
      <w:r w:rsidRPr="008C627C">
        <w:rPr>
          <w:spacing w:val="-1"/>
          <w:sz w:val="24"/>
          <w:szCs w:val="24"/>
        </w:rPr>
        <w:t>a</w:t>
      </w:r>
      <w:r w:rsidRPr="008C627C">
        <w:rPr>
          <w:sz w:val="24"/>
          <w:szCs w:val="24"/>
        </w:rPr>
        <w:t xml:space="preserve">r </w:t>
      </w:r>
      <w:r w:rsidRPr="008C627C">
        <w:rPr>
          <w:spacing w:val="1"/>
          <w:sz w:val="24"/>
          <w:szCs w:val="24"/>
        </w:rPr>
        <w:t>P</w:t>
      </w:r>
      <w:r w:rsidRPr="008C627C">
        <w:rPr>
          <w:spacing w:val="4"/>
          <w:sz w:val="24"/>
          <w:szCs w:val="24"/>
        </w:rPr>
        <w:t>a</w:t>
      </w:r>
      <w:r w:rsidRPr="008C627C">
        <w:rPr>
          <w:spacing w:val="-5"/>
          <w:sz w:val="24"/>
          <w:szCs w:val="24"/>
        </w:rPr>
        <w:t>n</w:t>
      </w:r>
      <w:r w:rsidRPr="008C627C">
        <w:rPr>
          <w:spacing w:val="-1"/>
          <w:sz w:val="24"/>
          <w:szCs w:val="24"/>
        </w:rPr>
        <w:t>c</w:t>
      </w:r>
      <w:r w:rsidRPr="008C627C">
        <w:rPr>
          <w:spacing w:val="4"/>
          <w:sz w:val="24"/>
          <w:szCs w:val="24"/>
        </w:rPr>
        <w:t>a</w:t>
      </w:r>
      <w:r w:rsidRPr="008C627C">
        <w:rPr>
          <w:spacing w:val="2"/>
          <w:sz w:val="24"/>
          <w:szCs w:val="24"/>
        </w:rPr>
        <w:t>s</w:t>
      </w:r>
      <w:r w:rsidRPr="008C627C">
        <w:rPr>
          <w:spacing w:val="-4"/>
          <w:sz w:val="24"/>
          <w:szCs w:val="24"/>
        </w:rPr>
        <w:t>i</w:t>
      </w:r>
      <w:r w:rsidRPr="008C627C">
        <w:rPr>
          <w:spacing w:val="4"/>
          <w:sz w:val="24"/>
          <w:szCs w:val="24"/>
        </w:rPr>
        <w:t>a</w:t>
      </w:r>
      <w:r w:rsidRPr="008C627C">
        <w:rPr>
          <w:sz w:val="24"/>
          <w:szCs w:val="24"/>
        </w:rPr>
        <w:t>l</w:t>
      </w:r>
      <w:r w:rsidRPr="008C627C">
        <w:rPr>
          <w:spacing w:val="57"/>
          <w:sz w:val="24"/>
          <w:szCs w:val="24"/>
        </w:rPr>
        <w:t xml:space="preserve"> </w:t>
      </w:r>
      <w:r w:rsidRPr="008C627C">
        <w:rPr>
          <w:spacing w:val="2"/>
          <w:sz w:val="24"/>
          <w:szCs w:val="24"/>
        </w:rPr>
        <w:t>s</w:t>
      </w:r>
      <w:r w:rsidRPr="008C627C">
        <w:rPr>
          <w:spacing w:val="4"/>
          <w:sz w:val="24"/>
          <w:szCs w:val="24"/>
        </w:rPr>
        <w:t>e</w:t>
      </w:r>
      <w:r w:rsidRPr="008C627C">
        <w:rPr>
          <w:spacing w:val="-5"/>
          <w:sz w:val="24"/>
          <w:szCs w:val="24"/>
        </w:rPr>
        <w:t>b</w:t>
      </w:r>
      <w:r w:rsidRPr="008C627C">
        <w:rPr>
          <w:spacing w:val="-1"/>
          <w:sz w:val="24"/>
          <w:szCs w:val="24"/>
        </w:rPr>
        <w:t>a</w:t>
      </w:r>
      <w:r w:rsidRPr="008C627C">
        <w:rPr>
          <w:sz w:val="24"/>
          <w:szCs w:val="24"/>
        </w:rPr>
        <w:t>g</w:t>
      </w:r>
      <w:r w:rsidRPr="008C627C">
        <w:rPr>
          <w:spacing w:val="8"/>
          <w:sz w:val="24"/>
          <w:szCs w:val="24"/>
        </w:rPr>
        <w:t>a</w:t>
      </w:r>
      <w:r w:rsidRPr="008C627C">
        <w:rPr>
          <w:sz w:val="24"/>
          <w:szCs w:val="24"/>
        </w:rPr>
        <w:t>i d</w:t>
      </w:r>
      <w:r w:rsidRPr="008C627C">
        <w:rPr>
          <w:spacing w:val="-1"/>
          <w:sz w:val="24"/>
          <w:szCs w:val="24"/>
        </w:rPr>
        <w:t>a</w:t>
      </w:r>
      <w:r w:rsidRPr="008C627C">
        <w:rPr>
          <w:spacing w:val="-2"/>
          <w:sz w:val="24"/>
          <w:szCs w:val="24"/>
        </w:rPr>
        <w:t>s</w:t>
      </w:r>
      <w:r w:rsidRPr="008C627C">
        <w:rPr>
          <w:spacing w:val="-1"/>
          <w:sz w:val="24"/>
          <w:szCs w:val="24"/>
        </w:rPr>
        <w:t>a</w:t>
      </w:r>
      <w:r w:rsidRPr="008C627C">
        <w:rPr>
          <w:spacing w:val="7"/>
          <w:sz w:val="24"/>
          <w:szCs w:val="24"/>
        </w:rPr>
        <w:t>r</w:t>
      </w:r>
      <w:r w:rsidRPr="008C627C">
        <w:rPr>
          <w:sz w:val="24"/>
          <w:szCs w:val="24"/>
        </w:rPr>
        <w:t>p</w:t>
      </w:r>
      <w:r w:rsidRPr="008C627C">
        <w:rPr>
          <w:spacing w:val="4"/>
          <w:sz w:val="24"/>
          <w:szCs w:val="24"/>
        </w:rPr>
        <w:t>e</w:t>
      </w:r>
      <w:r w:rsidRPr="008C627C">
        <w:rPr>
          <w:spacing w:val="-4"/>
          <w:sz w:val="24"/>
          <w:szCs w:val="24"/>
        </w:rPr>
        <w:t>m</w:t>
      </w:r>
      <w:r w:rsidRPr="008C627C">
        <w:rPr>
          <w:spacing w:val="-5"/>
          <w:sz w:val="24"/>
          <w:szCs w:val="24"/>
        </w:rPr>
        <w:t>b</w:t>
      </w:r>
      <w:r w:rsidRPr="008C627C">
        <w:rPr>
          <w:spacing w:val="4"/>
          <w:sz w:val="24"/>
          <w:szCs w:val="24"/>
        </w:rPr>
        <w:t>e</w:t>
      </w:r>
      <w:r w:rsidRPr="008C627C">
        <w:rPr>
          <w:spacing w:val="-4"/>
          <w:sz w:val="24"/>
          <w:szCs w:val="24"/>
        </w:rPr>
        <w:t>l</w:t>
      </w:r>
      <w:r w:rsidRPr="008C627C">
        <w:rPr>
          <w:spacing w:val="4"/>
          <w:sz w:val="24"/>
          <w:szCs w:val="24"/>
        </w:rPr>
        <w:t>a</w:t>
      </w:r>
      <w:r w:rsidRPr="008C627C">
        <w:rPr>
          <w:spacing w:val="-4"/>
          <w:sz w:val="24"/>
          <w:szCs w:val="24"/>
        </w:rPr>
        <w:t>j</w:t>
      </w:r>
      <w:r w:rsidRPr="008C627C">
        <w:rPr>
          <w:spacing w:val="-1"/>
          <w:sz w:val="24"/>
          <w:szCs w:val="24"/>
        </w:rPr>
        <w:t>a</w:t>
      </w:r>
      <w:r w:rsidRPr="008C627C">
        <w:rPr>
          <w:spacing w:val="1"/>
          <w:sz w:val="24"/>
          <w:szCs w:val="24"/>
        </w:rPr>
        <w:t>r</w:t>
      </w:r>
      <w:r w:rsidRPr="008C627C">
        <w:rPr>
          <w:spacing w:val="4"/>
          <w:sz w:val="24"/>
          <w:szCs w:val="24"/>
        </w:rPr>
        <w:t>a</w:t>
      </w:r>
      <w:r w:rsidRPr="008C627C">
        <w:rPr>
          <w:sz w:val="24"/>
          <w:szCs w:val="24"/>
        </w:rPr>
        <w:t>n</w:t>
      </w:r>
      <w:r w:rsidRPr="008C627C">
        <w:rPr>
          <w:spacing w:val="-5"/>
          <w:sz w:val="24"/>
          <w:szCs w:val="24"/>
        </w:rPr>
        <w:t xml:space="preserve"> </w:t>
      </w:r>
      <w:r w:rsidRPr="008C627C">
        <w:rPr>
          <w:sz w:val="24"/>
          <w:szCs w:val="24"/>
        </w:rPr>
        <w:t>d</w:t>
      </w:r>
      <w:r w:rsidRPr="008C627C">
        <w:rPr>
          <w:spacing w:val="4"/>
          <w:sz w:val="24"/>
          <w:szCs w:val="24"/>
        </w:rPr>
        <w:t>e</w:t>
      </w:r>
      <w:r w:rsidRPr="008C627C">
        <w:rPr>
          <w:spacing w:val="-5"/>
          <w:sz w:val="24"/>
          <w:szCs w:val="24"/>
        </w:rPr>
        <w:t>n</w:t>
      </w:r>
      <w:r w:rsidRPr="008C627C">
        <w:rPr>
          <w:sz w:val="24"/>
          <w:szCs w:val="24"/>
        </w:rPr>
        <w:t>g</w:t>
      </w:r>
      <w:r w:rsidRPr="008C627C">
        <w:rPr>
          <w:spacing w:val="4"/>
          <w:sz w:val="24"/>
          <w:szCs w:val="24"/>
        </w:rPr>
        <w:t>a</w:t>
      </w:r>
      <w:r w:rsidRPr="008C627C">
        <w:rPr>
          <w:sz w:val="24"/>
          <w:szCs w:val="24"/>
        </w:rPr>
        <w:t>n</w:t>
      </w:r>
      <w:r w:rsidRPr="008C627C">
        <w:rPr>
          <w:spacing w:val="-7"/>
          <w:sz w:val="24"/>
          <w:szCs w:val="24"/>
        </w:rPr>
        <w:t xml:space="preserve"> </w:t>
      </w:r>
      <w:r w:rsidRPr="008C627C">
        <w:rPr>
          <w:sz w:val="24"/>
          <w:szCs w:val="24"/>
        </w:rPr>
        <w:t>p</w:t>
      </w:r>
      <w:r w:rsidRPr="008C627C">
        <w:rPr>
          <w:spacing w:val="-1"/>
          <w:sz w:val="24"/>
          <w:szCs w:val="24"/>
        </w:rPr>
        <w:t>a</w:t>
      </w:r>
      <w:r w:rsidRPr="008C627C">
        <w:rPr>
          <w:spacing w:val="1"/>
          <w:sz w:val="24"/>
          <w:szCs w:val="24"/>
        </w:rPr>
        <w:t>r</w:t>
      </w:r>
      <w:r w:rsidRPr="008C627C">
        <w:rPr>
          <w:spacing w:val="-1"/>
          <w:sz w:val="24"/>
          <w:szCs w:val="24"/>
        </w:rPr>
        <w:t>a</w:t>
      </w:r>
      <w:r w:rsidRPr="008C627C">
        <w:rPr>
          <w:spacing w:val="5"/>
          <w:sz w:val="24"/>
          <w:szCs w:val="24"/>
        </w:rPr>
        <w:t>d</w:t>
      </w:r>
      <w:r w:rsidRPr="008C627C">
        <w:rPr>
          <w:spacing w:val="-4"/>
          <w:sz w:val="24"/>
          <w:szCs w:val="24"/>
        </w:rPr>
        <w:t>i</w:t>
      </w:r>
      <w:r w:rsidRPr="008C627C">
        <w:rPr>
          <w:spacing w:val="5"/>
          <w:sz w:val="24"/>
          <w:szCs w:val="24"/>
        </w:rPr>
        <w:t>g</w:t>
      </w:r>
      <w:r w:rsidRPr="008C627C">
        <w:rPr>
          <w:sz w:val="24"/>
          <w:szCs w:val="24"/>
        </w:rPr>
        <w:t>m</w:t>
      </w:r>
      <w:r w:rsidRPr="008C627C">
        <w:rPr>
          <w:spacing w:val="-1"/>
          <w:sz w:val="24"/>
          <w:szCs w:val="24"/>
        </w:rPr>
        <w:t xml:space="preserve"> </w:t>
      </w:r>
      <w:r w:rsidRPr="008C627C">
        <w:rPr>
          <w:spacing w:val="-5"/>
          <w:sz w:val="24"/>
          <w:szCs w:val="24"/>
        </w:rPr>
        <w:t>b</w:t>
      </w:r>
      <w:r w:rsidRPr="008C627C">
        <w:rPr>
          <w:spacing w:val="-1"/>
          <w:sz w:val="24"/>
          <w:szCs w:val="24"/>
        </w:rPr>
        <w:t>a</w:t>
      </w:r>
      <w:r w:rsidRPr="008C627C">
        <w:rPr>
          <w:spacing w:val="1"/>
          <w:sz w:val="24"/>
          <w:szCs w:val="24"/>
        </w:rPr>
        <w:t>r</w:t>
      </w:r>
      <w:r w:rsidRPr="008C627C">
        <w:rPr>
          <w:sz w:val="24"/>
          <w:szCs w:val="24"/>
        </w:rPr>
        <w:t>u</w:t>
      </w:r>
    </w:p>
    <w:p w14:paraId="6FF8B5D4" w14:textId="099F91D3" w:rsidR="004B6A22" w:rsidRPr="008C627C" w:rsidRDefault="00B87028" w:rsidP="008C627C">
      <w:pPr>
        <w:pStyle w:val="ListParagraph"/>
        <w:numPr>
          <w:ilvl w:val="0"/>
          <w:numId w:val="24"/>
        </w:numPr>
        <w:tabs>
          <w:tab w:val="left" w:pos="426"/>
        </w:tabs>
        <w:spacing w:line="360" w:lineRule="auto"/>
        <w:ind w:left="426" w:right="46" w:hanging="426"/>
        <w:jc w:val="both"/>
        <w:rPr>
          <w:sz w:val="24"/>
          <w:szCs w:val="24"/>
        </w:rPr>
      </w:pPr>
      <w:r w:rsidRPr="008C627C">
        <w:rPr>
          <w:sz w:val="24"/>
          <w:szCs w:val="24"/>
        </w:rPr>
        <w:t>Gu</w:t>
      </w:r>
      <w:r w:rsidRPr="008C627C">
        <w:rPr>
          <w:spacing w:val="1"/>
          <w:sz w:val="24"/>
          <w:szCs w:val="24"/>
        </w:rPr>
        <w:t>r</w:t>
      </w:r>
      <w:r w:rsidRPr="008C627C">
        <w:rPr>
          <w:sz w:val="24"/>
          <w:szCs w:val="24"/>
        </w:rPr>
        <w:t>u</w:t>
      </w:r>
      <w:r w:rsidRPr="008C627C">
        <w:rPr>
          <w:spacing w:val="51"/>
          <w:sz w:val="24"/>
          <w:szCs w:val="24"/>
        </w:rPr>
        <w:t xml:space="preserve"> </w:t>
      </w:r>
      <w:r w:rsidRPr="008C627C">
        <w:rPr>
          <w:sz w:val="24"/>
          <w:szCs w:val="24"/>
        </w:rPr>
        <w:t>d</w:t>
      </w:r>
      <w:r w:rsidRPr="008C627C">
        <w:rPr>
          <w:spacing w:val="-1"/>
          <w:sz w:val="24"/>
          <w:szCs w:val="24"/>
        </w:rPr>
        <w:t>a</w:t>
      </w:r>
      <w:r w:rsidRPr="008C627C">
        <w:rPr>
          <w:sz w:val="24"/>
          <w:szCs w:val="24"/>
        </w:rPr>
        <w:t>p</w:t>
      </w:r>
      <w:r w:rsidRPr="008C627C">
        <w:rPr>
          <w:spacing w:val="-1"/>
          <w:sz w:val="24"/>
          <w:szCs w:val="24"/>
        </w:rPr>
        <w:t>a</w:t>
      </w:r>
      <w:r w:rsidRPr="008C627C">
        <w:rPr>
          <w:sz w:val="24"/>
          <w:szCs w:val="24"/>
        </w:rPr>
        <w:t>t</w:t>
      </w:r>
      <w:r w:rsidRPr="008C627C">
        <w:rPr>
          <w:spacing w:val="46"/>
          <w:sz w:val="24"/>
          <w:szCs w:val="24"/>
        </w:rPr>
        <w:t xml:space="preserve"> </w:t>
      </w:r>
      <w:r w:rsidRPr="008C627C">
        <w:rPr>
          <w:spacing w:val="5"/>
          <w:sz w:val="24"/>
          <w:szCs w:val="24"/>
        </w:rPr>
        <w:t>t</w:t>
      </w:r>
      <w:r w:rsidRPr="008C627C">
        <w:rPr>
          <w:spacing w:val="-1"/>
          <w:sz w:val="24"/>
          <w:szCs w:val="24"/>
        </w:rPr>
        <w:t>e</w:t>
      </w:r>
      <w:r w:rsidRPr="008C627C">
        <w:rPr>
          <w:spacing w:val="1"/>
          <w:sz w:val="24"/>
          <w:szCs w:val="24"/>
        </w:rPr>
        <w:t>r</w:t>
      </w:r>
      <w:r w:rsidRPr="008C627C">
        <w:rPr>
          <w:sz w:val="24"/>
          <w:szCs w:val="24"/>
        </w:rPr>
        <w:t xml:space="preserve">us </w:t>
      </w:r>
      <w:r w:rsidRPr="008C627C">
        <w:rPr>
          <w:spacing w:val="-5"/>
          <w:sz w:val="24"/>
          <w:szCs w:val="24"/>
        </w:rPr>
        <w:t>b</w:t>
      </w:r>
      <w:r w:rsidRPr="008C627C">
        <w:rPr>
          <w:spacing w:val="4"/>
          <w:sz w:val="24"/>
          <w:szCs w:val="24"/>
        </w:rPr>
        <w:t>e</w:t>
      </w:r>
      <w:r w:rsidRPr="008C627C">
        <w:rPr>
          <w:spacing w:val="-4"/>
          <w:sz w:val="24"/>
          <w:szCs w:val="24"/>
        </w:rPr>
        <w:t>l</w:t>
      </w:r>
      <w:r w:rsidRPr="008C627C">
        <w:rPr>
          <w:spacing w:val="4"/>
          <w:sz w:val="24"/>
          <w:szCs w:val="24"/>
        </w:rPr>
        <w:t>a</w:t>
      </w:r>
      <w:r w:rsidRPr="008C627C">
        <w:rPr>
          <w:spacing w:val="-4"/>
          <w:sz w:val="24"/>
          <w:szCs w:val="24"/>
        </w:rPr>
        <w:t>j</w:t>
      </w:r>
      <w:r w:rsidRPr="008C627C">
        <w:rPr>
          <w:spacing w:val="-1"/>
          <w:sz w:val="24"/>
          <w:szCs w:val="24"/>
        </w:rPr>
        <w:t>a</w:t>
      </w:r>
      <w:r w:rsidRPr="008C627C">
        <w:rPr>
          <w:sz w:val="24"/>
          <w:szCs w:val="24"/>
        </w:rPr>
        <w:t>r d</w:t>
      </w:r>
      <w:r w:rsidRPr="008C627C">
        <w:rPr>
          <w:spacing w:val="4"/>
          <w:sz w:val="24"/>
          <w:szCs w:val="24"/>
        </w:rPr>
        <w:t>a</w:t>
      </w:r>
      <w:r w:rsidRPr="008C627C">
        <w:rPr>
          <w:sz w:val="24"/>
          <w:szCs w:val="24"/>
        </w:rPr>
        <w:t xml:space="preserve">n </w:t>
      </w:r>
      <w:r w:rsidRPr="008C627C">
        <w:rPr>
          <w:spacing w:val="-9"/>
          <w:sz w:val="24"/>
          <w:szCs w:val="24"/>
        </w:rPr>
        <w:t>m</w:t>
      </w:r>
      <w:r w:rsidRPr="008C627C">
        <w:rPr>
          <w:spacing w:val="4"/>
          <w:sz w:val="24"/>
          <w:szCs w:val="24"/>
        </w:rPr>
        <w:t>e</w:t>
      </w:r>
      <w:r w:rsidRPr="008C627C">
        <w:rPr>
          <w:spacing w:val="-5"/>
          <w:sz w:val="24"/>
          <w:szCs w:val="24"/>
        </w:rPr>
        <w:t>n</w:t>
      </w:r>
      <w:r w:rsidRPr="008C627C">
        <w:rPr>
          <w:sz w:val="24"/>
          <w:szCs w:val="24"/>
        </w:rPr>
        <w:t>d</w:t>
      </w:r>
      <w:r w:rsidRPr="008C627C">
        <w:rPr>
          <w:spacing w:val="-1"/>
          <w:sz w:val="24"/>
          <w:szCs w:val="24"/>
        </w:rPr>
        <w:t>a</w:t>
      </w:r>
      <w:r w:rsidRPr="008C627C">
        <w:rPr>
          <w:spacing w:val="5"/>
          <w:sz w:val="24"/>
          <w:szCs w:val="24"/>
        </w:rPr>
        <w:t>p</w:t>
      </w:r>
      <w:r w:rsidRPr="008C627C">
        <w:rPr>
          <w:spacing w:val="-1"/>
          <w:sz w:val="24"/>
          <w:szCs w:val="24"/>
        </w:rPr>
        <w:t>a</w:t>
      </w:r>
      <w:r w:rsidRPr="008C627C">
        <w:rPr>
          <w:spacing w:val="5"/>
          <w:sz w:val="24"/>
          <w:szCs w:val="24"/>
        </w:rPr>
        <w:t>t</w:t>
      </w:r>
      <w:r w:rsidRPr="008C627C">
        <w:rPr>
          <w:sz w:val="24"/>
          <w:szCs w:val="24"/>
        </w:rPr>
        <w:t>k</w:t>
      </w:r>
      <w:r w:rsidRPr="008C627C">
        <w:rPr>
          <w:spacing w:val="-1"/>
          <w:sz w:val="24"/>
          <w:szCs w:val="24"/>
        </w:rPr>
        <w:t>a</w:t>
      </w:r>
      <w:r w:rsidRPr="008C627C">
        <w:rPr>
          <w:sz w:val="24"/>
          <w:szCs w:val="24"/>
        </w:rPr>
        <w:t xml:space="preserve">n </w:t>
      </w:r>
      <w:r w:rsidRPr="008C627C">
        <w:rPr>
          <w:spacing w:val="-5"/>
          <w:sz w:val="24"/>
          <w:szCs w:val="24"/>
        </w:rPr>
        <w:t>b</w:t>
      </w:r>
      <w:r w:rsidRPr="008C627C">
        <w:rPr>
          <w:spacing w:val="-1"/>
          <w:sz w:val="24"/>
          <w:szCs w:val="24"/>
        </w:rPr>
        <w:t>e</w:t>
      </w:r>
      <w:r w:rsidRPr="008C627C">
        <w:rPr>
          <w:spacing w:val="1"/>
          <w:sz w:val="24"/>
          <w:szCs w:val="24"/>
        </w:rPr>
        <w:t>r</w:t>
      </w:r>
      <w:r w:rsidRPr="008C627C">
        <w:rPr>
          <w:sz w:val="24"/>
          <w:szCs w:val="24"/>
        </w:rPr>
        <w:t>b</w:t>
      </w:r>
      <w:r w:rsidRPr="008C627C">
        <w:rPr>
          <w:spacing w:val="-1"/>
          <w:sz w:val="24"/>
          <w:szCs w:val="24"/>
        </w:rPr>
        <w:t>a</w:t>
      </w:r>
      <w:r w:rsidRPr="008C627C">
        <w:rPr>
          <w:sz w:val="24"/>
          <w:szCs w:val="24"/>
        </w:rPr>
        <w:t>g</w:t>
      </w:r>
      <w:r w:rsidRPr="008C627C">
        <w:rPr>
          <w:spacing w:val="4"/>
          <w:sz w:val="24"/>
          <w:szCs w:val="24"/>
        </w:rPr>
        <w:t>a</w:t>
      </w:r>
      <w:r w:rsidRPr="008C627C">
        <w:rPr>
          <w:sz w:val="24"/>
          <w:szCs w:val="24"/>
        </w:rPr>
        <w:t xml:space="preserve">i </w:t>
      </w:r>
      <w:r w:rsidRPr="008C627C">
        <w:rPr>
          <w:spacing w:val="-4"/>
          <w:sz w:val="24"/>
          <w:szCs w:val="24"/>
        </w:rPr>
        <w:t>i</w:t>
      </w:r>
      <w:r w:rsidRPr="008C627C">
        <w:rPr>
          <w:sz w:val="24"/>
          <w:szCs w:val="24"/>
        </w:rPr>
        <w:t>n</w:t>
      </w:r>
      <w:r w:rsidRPr="008C627C">
        <w:rPr>
          <w:spacing w:val="-2"/>
          <w:sz w:val="24"/>
          <w:szCs w:val="24"/>
        </w:rPr>
        <w:t>s</w:t>
      </w:r>
      <w:r w:rsidRPr="008C627C">
        <w:rPr>
          <w:spacing w:val="5"/>
          <w:sz w:val="24"/>
          <w:szCs w:val="24"/>
        </w:rPr>
        <w:t>p</w:t>
      </w:r>
      <w:r w:rsidRPr="008C627C">
        <w:rPr>
          <w:spacing w:val="-4"/>
          <w:sz w:val="24"/>
          <w:szCs w:val="24"/>
        </w:rPr>
        <w:t>i</w:t>
      </w:r>
      <w:r w:rsidRPr="008C627C">
        <w:rPr>
          <w:spacing w:val="1"/>
          <w:sz w:val="24"/>
          <w:szCs w:val="24"/>
        </w:rPr>
        <w:t>r</w:t>
      </w:r>
      <w:r w:rsidRPr="008C627C">
        <w:rPr>
          <w:spacing w:val="-1"/>
          <w:sz w:val="24"/>
          <w:szCs w:val="24"/>
        </w:rPr>
        <w:t>a</w:t>
      </w:r>
      <w:r w:rsidRPr="008C627C">
        <w:rPr>
          <w:spacing w:val="2"/>
          <w:sz w:val="24"/>
          <w:szCs w:val="24"/>
        </w:rPr>
        <w:t>s</w:t>
      </w:r>
      <w:r w:rsidRPr="008C627C">
        <w:rPr>
          <w:sz w:val="24"/>
          <w:szCs w:val="24"/>
        </w:rPr>
        <w:t xml:space="preserve">i </w:t>
      </w:r>
      <w:r w:rsidRPr="008C627C">
        <w:rPr>
          <w:spacing w:val="5"/>
          <w:sz w:val="24"/>
          <w:szCs w:val="24"/>
        </w:rPr>
        <w:t>u</w:t>
      </w:r>
      <w:r w:rsidRPr="008C627C">
        <w:rPr>
          <w:spacing w:val="-5"/>
          <w:sz w:val="24"/>
          <w:szCs w:val="24"/>
        </w:rPr>
        <w:t>n</w:t>
      </w:r>
      <w:r w:rsidRPr="008C627C">
        <w:rPr>
          <w:spacing w:val="5"/>
          <w:sz w:val="24"/>
          <w:szCs w:val="24"/>
        </w:rPr>
        <w:t>t</w:t>
      </w:r>
      <w:r w:rsidRPr="008C627C">
        <w:rPr>
          <w:sz w:val="24"/>
          <w:szCs w:val="24"/>
        </w:rPr>
        <w:t xml:space="preserve">uk </w:t>
      </w:r>
      <w:r w:rsidRPr="008C627C">
        <w:rPr>
          <w:spacing w:val="-4"/>
          <w:sz w:val="24"/>
          <w:szCs w:val="24"/>
        </w:rPr>
        <w:t>m</w:t>
      </w:r>
      <w:r w:rsidRPr="008C627C">
        <w:rPr>
          <w:spacing w:val="4"/>
          <w:sz w:val="24"/>
          <w:szCs w:val="24"/>
        </w:rPr>
        <w:t>e</w:t>
      </w:r>
      <w:r w:rsidRPr="008C627C">
        <w:rPr>
          <w:spacing w:val="-5"/>
          <w:sz w:val="24"/>
          <w:szCs w:val="24"/>
        </w:rPr>
        <w:t>n</w:t>
      </w:r>
      <w:r w:rsidRPr="008C627C">
        <w:rPr>
          <w:sz w:val="24"/>
          <w:szCs w:val="24"/>
        </w:rPr>
        <w:t>g</w:t>
      </w:r>
      <w:r w:rsidRPr="008C627C">
        <w:rPr>
          <w:spacing w:val="4"/>
          <w:sz w:val="24"/>
          <w:szCs w:val="24"/>
        </w:rPr>
        <w:t>e</w:t>
      </w:r>
      <w:r w:rsidRPr="008C627C">
        <w:rPr>
          <w:spacing w:val="-4"/>
          <w:sz w:val="24"/>
          <w:szCs w:val="24"/>
        </w:rPr>
        <w:t>m</w:t>
      </w:r>
      <w:r w:rsidRPr="008C627C">
        <w:rPr>
          <w:sz w:val="24"/>
          <w:szCs w:val="24"/>
        </w:rPr>
        <w:t>b</w:t>
      </w:r>
      <w:r w:rsidRPr="008C627C">
        <w:rPr>
          <w:spacing w:val="4"/>
          <w:sz w:val="24"/>
          <w:szCs w:val="24"/>
        </w:rPr>
        <w:t>a</w:t>
      </w:r>
      <w:r w:rsidRPr="008C627C">
        <w:rPr>
          <w:spacing w:val="-5"/>
          <w:sz w:val="24"/>
          <w:szCs w:val="24"/>
        </w:rPr>
        <w:t>n</w:t>
      </w:r>
      <w:r w:rsidRPr="008C627C">
        <w:rPr>
          <w:sz w:val="24"/>
          <w:szCs w:val="24"/>
        </w:rPr>
        <w:t>g</w:t>
      </w:r>
      <w:r w:rsidRPr="008C627C">
        <w:rPr>
          <w:spacing w:val="5"/>
          <w:sz w:val="24"/>
          <w:szCs w:val="24"/>
        </w:rPr>
        <w:t>k</w:t>
      </w:r>
      <w:r w:rsidRPr="008C627C">
        <w:rPr>
          <w:spacing w:val="-1"/>
          <w:sz w:val="24"/>
          <w:szCs w:val="24"/>
        </w:rPr>
        <w:t>a</w:t>
      </w:r>
      <w:r w:rsidRPr="008C627C">
        <w:rPr>
          <w:spacing w:val="1"/>
          <w:sz w:val="24"/>
          <w:szCs w:val="24"/>
        </w:rPr>
        <w:t>n</w:t>
      </w:r>
      <w:r w:rsidR="00091277">
        <w:rPr>
          <w:spacing w:val="1"/>
          <w:sz w:val="24"/>
          <w:szCs w:val="24"/>
        </w:rPr>
        <w:t xml:space="preserve"> </w:t>
      </w:r>
      <w:r w:rsidRPr="008C627C">
        <w:rPr>
          <w:sz w:val="24"/>
          <w:szCs w:val="24"/>
        </w:rPr>
        <w:t>k</w:t>
      </w:r>
      <w:r w:rsidRPr="008C627C">
        <w:rPr>
          <w:spacing w:val="9"/>
          <w:sz w:val="24"/>
          <w:szCs w:val="24"/>
        </w:rPr>
        <w:t>o</w:t>
      </w:r>
      <w:r w:rsidRPr="008C627C">
        <w:rPr>
          <w:spacing w:val="-9"/>
          <w:sz w:val="24"/>
          <w:szCs w:val="24"/>
        </w:rPr>
        <w:t>m</w:t>
      </w:r>
      <w:r w:rsidRPr="008C627C">
        <w:rPr>
          <w:sz w:val="24"/>
          <w:szCs w:val="24"/>
        </w:rPr>
        <w:t>p</w:t>
      </w:r>
      <w:r w:rsidRPr="008C627C">
        <w:rPr>
          <w:spacing w:val="-1"/>
          <w:sz w:val="24"/>
          <w:szCs w:val="24"/>
        </w:rPr>
        <w:t>e</w:t>
      </w:r>
      <w:r w:rsidRPr="008C627C">
        <w:rPr>
          <w:spacing w:val="5"/>
          <w:sz w:val="24"/>
          <w:szCs w:val="24"/>
        </w:rPr>
        <w:t>t</w:t>
      </w:r>
      <w:r w:rsidRPr="008C627C">
        <w:rPr>
          <w:spacing w:val="-1"/>
          <w:sz w:val="24"/>
          <w:szCs w:val="24"/>
        </w:rPr>
        <w:t>e</w:t>
      </w:r>
      <w:r w:rsidRPr="008C627C">
        <w:rPr>
          <w:sz w:val="24"/>
          <w:szCs w:val="24"/>
        </w:rPr>
        <w:t>n</w:t>
      </w:r>
      <w:r w:rsidRPr="008C627C">
        <w:rPr>
          <w:spacing w:val="2"/>
          <w:sz w:val="24"/>
          <w:szCs w:val="24"/>
        </w:rPr>
        <w:t>s</w:t>
      </w:r>
      <w:r w:rsidRPr="008C627C">
        <w:rPr>
          <w:spacing w:val="-4"/>
          <w:sz w:val="24"/>
          <w:szCs w:val="24"/>
        </w:rPr>
        <w:t>i</w:t>
      </w:r>
      <w:r w:rsidRPr="008C627C">
        <w:rPr>
          <w:spacing w:val="5"/>
          <w:sz w:val="24"/>
          <w:szCs w:val="24"/>
        </w:rPr>
        <w:t>n</w:t>
      </w:r>
      <w:r w:rsidRPr="008C627C">
        <w:rPr>
          <w:spacing w:val="-5"/>
          <w:sz w:val="24"/>
          <w:szCs w:val="24"/>
        </w:rPr>
        <w:t>y</w:t>
      </w:r>
      <w:r w:rsidRPr="008C627C">
        <w:rPr>
          <w:sz w:val="24"/>
          <w:szCs w:val="24"/>
        </w:rPr>
        <w:t>a</w:t>
      </w:r>
      <w:r w:rsidRPr="008C627C">
        <w:rPr>
          <w:spacing w:val="1"/>
          <w:sz w:val="24"/>
          <w:szCs w:val="24"/>
        </w:rPr>
        <w:t xml:space="preserve"> </w:t>
      </w:r>
      <w:r w:rsidRPr="008C627C">
        <w:rPr>
          <w:sz w:val="24"/>
          <w:szCs w:val="24"/>
        </w:rPr>
        <w:t>k</w:t>
      </w:r>
      <w:r w:rsidRPr="008C627C">
        <w:rPr>
          <w:spacing w:val="-1"/>
          <w:sz w:val="24"/>
          <w:szCs w:val="24"/>
        </w:rPr>
        <w:t>a</w:t>
      </w:r>
      <w:r w:rsidRPr="008C627C">
        <w:rPr>
          <w:sz w:val="24"/>
          <w:szCs w:val="24"/>
        </w:rPr>
        <w:t>p</w:t>
      </w:r>
      <w:r w:rsidRPr="008C627C">
        <w:rPr>
          <w:spacing w:val="4"/>
          <w:sz w:val="24"/>
          <w:szCs w:val="24"/>
        </w:rPr>
        <w:t>a</w:t>
      </w:r>
      <w:r w:rsidRPr="008C627C">
        <w:rPr>
          <w:spacing w:val="-5"/>
          <w:sz w:val="24"/>
          <w:szCs w:val="24"/>
        </w:rPr>
        <w:t>n</w:t>
      </w:r>
      <w:r w:rsidRPr="008C627C">
        <w:rPr>
          <w:sz w:val="24"/>
          <w:szCs w:val="24"/>
        </w:rPr>
        <w:t>p</w:t>
      </w:r>
      <w:r w:rsidRPr="008C627C">
        <w:rPr>
          <w:spacing w:val="5"/>
          <w:sz w:val="24"/>
          <w:szCs w:val="24"/>
        </w:rPr>
        <w:t>u</w:t>
      </w:r>
      <w:r w:rsidRPr="008C627C">
        <w:rPr>
          <w:sz w:val="24"/>
          <w:szCs w:val="24"/>
        </w:rPr>
        <w:t>n</w:t>
      </w:r>
      <w:r w:rsidRPr="008C627C">
        <w:rPr>
          <w:spacing w:val="-5"/>
          <w:sz w:val="24"/>
          <w:szCs w:val="24"/>
        </w:rPr>
        <w:t xml:space="preserve"> </w:t>
      </w:r>
      <w:r w:rsidRPr="008C627C">
        <w:rPr>
          <w:sz w:val="24"/>
          <w:szCs w:val="24"/>
        </w:rPr>
        <w:t>d</w:t>
      </w:r>
      <w:r w:rsidRPr="008C627C">
        <w:rPr>
          <w:spacing w:val="4"/>
          <w:sz w:val="24"/>
          <w:szCs w:val="24"/>
        </w:rPr>
        <w:t>a</w:t>
      </w:r>
      <w:r w:rsidRPr="008C627C">
        <w:rPr>
          <w:sz w:val="24"/>
          <w:szCs w:val="24"/>
        </w:rPr>
        <w:t>n</w:t>
      </w:r>
      <w:r w:rsidRPr="008C627C">
        <w:rPr>
          <w:spacing w:val="-7"/>
          <w:sz w:val="24"/>
          <w:szCs w:val="24"/>
        </w:rPr>
        <w:t xml:space="preserve"> </w:t>
      </w:r>
      <w:r w:rsidRPr="008C627C">
        <w:rPr>
          <w:spacing w:val="5"/>
          <w:sz w:val="24"/>
          <w:szCs w:val="24"/>
        </w:rPr>
        <w:t>d</w:t>
      </w:r>
      <w:r w:rsidRPr="008C627C">
        <w:rPr>
          <w:spacing w:val="-4"/>
          <w:sz w:val="24"/>
          <w:szCs w:val="24"/>
        </w:rPr>
        <w:t>im</w:t>
      </w:r>
      <w:r w:rsidRPr="008C627C">
        <w:rPr>
          <w:spacing w:val="4"/>
          <w:sz w:val="24"/>
          <w:szCs w:val="24"/>
        </w:rPr>
        <w:t>a</w:t>
      </w:r>
      <w:r w:rsidRPr="008C627C">
        <w:rPr>
          <w:spacing w:val="-5"/>
          <w:sz w:val="24"/>
          <w:szCs w:val="24"/>
        </w:rPr>
        <w:t>n</w:t>
      </w:r>
      <w:r w:rsidRPr="008C627C">
        <w:rPr>
          <w:spacing w:val="-1"/>
          <w:sz w:val="24"/>
          <w:szCs w:val="24"/>
        </w:rPr>
        <w:t>a</w:t>
      </w:r>
      <w:r w:rsidRPr="008C627C">
        <w:rPr>
          <w:sz w:val="24"/>
          <w:szCs w:val="24"/>
        </w:rPr>
        <w:t>p</w:t>
      </w:r>
      <w:r w:rsidRPr="008C627C">
        <w:rPr>
          <w:spacing w:val="5"/>
          <w:sz w:val="24"/>
          <w:szCs w:val="24"/>
        </w:rPr>
        <w:t>u</w:t>
      </w:r>
      <w:r w:rsidRPr="008C627C">
        <w:rPr>
          <w:sz w:val="24"/>
          <w:szCs w:val="24"/>
        </w:rPr>
        <w:t>n</w:t>
      </w:r>
    </w:p>
    <w:p w14:paraId="5D982170" w14:textId="77777777" w:rsidR="004C1684" w:rsidRDefault="00B87028" w:rsidP="005F2596">
      <w:pPr>
        <w:pStyle w:val="ListParagraph"/>
        <w:numPr>
          <w:ilvl w:val="0"/>
          <w:numId w:val="24"/>
        </w:numPr>
        <w:tabs>
          <w:tab w:val="left" w:pos="426"/>
        </w:tabs>
        <w:spacing w:line="360" w:lineRule="auto"/>
        <w:ind w:left="426" w:right="46" w:hanging="426"/>
        <w:jc w:val="both"/>
        <w:rPr>
          <w:sz w:val="24"/>
          <w:szCs w:val="24"/>
        </w:rPr>
      </w:pPr>
      <w:r w:rsidRPr="004C1684">
        <w:rPr>
          <w:sz w:val="24"/>
          <w:szCs w:val="24"/>
        </w:rPr>
        <w:t>Gu</w:t>
      </w:r>
      <w:r w:rsidRPr="004C1684">
        <w:rPr>
          <w:spacing w:val="1"/>
          <w:sz w:val="24"/>
          <w:szCs w:val="24"/>
        </w:rPr>
        <w:t>r</w:t>
      </w:r>
      <w:r w:rsidRPr="004C1684">
        <w:rPr>
          <w:sz w:val="24"/>
          <w:szCs w:val="24"/>
        </w:rPr>
        <w:t>u</w:t>
      </w:r>
      <w:r w:rsidRPr="004C1684">
        <w:rPr>
          <w:spacing w:val="9"/>
          <w:sz w:val="24"/>
          <w:szCs w:val="24"/>
        </w:rPr>
        <w:t xml:space="preserve"> </w:t>
      </w:r>
      <w:r w:rsidRPr="004C1684">
        <w:rPr>
          <w:spacing w:val="-9"/>
          <w:sz w:val="24"/>
          <w:szCs w:val="24"/>
        </w:rPr>
        <w:t>m</w:t>
      </w:r>
      <w:r w:rsidRPr="004C1684">
        <w:rPr>
          <w:spacing w:val="4"/>
          <w:sz w:val="24"/>
          <w:szCs w:val="24"/>
        </w:rPr>
        <w:t>e</w:t>
      </w:r>
      <w:r w:rsidRPr="004C1684">
        <w:rPr>
          <w:sz w:val="24"/>
          <w:szCs w:val="24"/>
        </w:rPr>
        <w:t>m</w:t>
      </w:r>
      <w:r w:rsidRPr="004C1684">
        <w:rPr>
          <w:spacing w:val="1"/>
          <w:sz w:val="24"/>
          <w:szCs w:val="24"/>
        </w:rPr>
        <w:t>i</w:t>
      </w:r>
      <w:r w:rsidRPr="004C1684">
        <w:rPr>
          <w:sz w:val="24"/>
          <w:szCs w:val="24"/>
        </w:rPr>
        <w:t>l</w:t>
      </w:r>
      <w:r w:rsidRPr="004C1684">
        <w:rPr>
          <w:spacing w:val="-4"/>
          <w:sz w:val="24"/>
          <w:szCs w:val="24"/>
        </w:rPr>
        <w:t>i</w:t>
      </w:r>
      <w:r w:rsidRPr="004C1684">
        <w:rPr>
          <w:spacing w:val="5"/>
          <w:sz w:val="24"/>
          <w:szCs w:val="24"/>
        </w:rPr>
        <w:t>k</w:t>
      </w:r>
      <w:r w:rsidRPr="004C1684">
        <w:rPr>
          <w:sz w:val="24"/>
          <w:szCs w:val="24"/>
        </w:rPr>
        <w:t>i w</w:t>
      </w:r>
      <w:r w:rsidRPr="004C1684">
        <w:rPr>
          <w:spacing w:val="-1"/>
          <w:sz w:val="24"/>
          <w:szCs w:val="24"/>
        </w:rPr>
        <w:t>a</w:t>
      </w:r>
      <w:r w:rsidRPr="004C1684">
        <w:rPr>
          <w:sz w:val="24"/>
          <w:szCs w:val="24"/>
        </w:rPr>
        <w:t>d</w:t>
      </w:r>
      <w:r w:rsidRPr="004C1684">
        <w:rPr>
          <w:spacing w:val="4"/>
          <w:sz w:val="24"/>
          <w:szCs w:val="24"/>
        </w:rPr>
        <w:t>a</w:t>
      </w:r>
      <w:r w:rsidRPr="004C1684">
        <w:rPr>
          <w:sz w:val="24"/>
          <w:szCs w:val="24"/>
        </w:rPr>
        <w:t>h</w:t>
      </w:r>
      <w:r w:rsidRPr="004C1684">
        <w:rPr>
          <w:spacing w:val="4"/>
          <w:sz w:val="24"/>
          <w:szCs w:val="24"/>
        </w:rPr>
        <w:t xml:space="preserve"> </w:t>
      </w:r>
      <w:r w:rsidRPr="004C1684">
        <w:rPr>
          <w:sz w:val="24"/>
          <w:szCs w:val="24"/>
        </w:rPr>
        <w:t>u</w:t>
      </w:r>
      <w:r w:rsidRPr="004C1684">
        <w:rPr>
          <w:spacing w:val="-5"/>
          <w:sz w:val="24"/>
          <w:szCs w:val="24"/>
        </w:rPr>
        <w:t>n</w:t>
      </w:r>
      <w:r w:rsidRPr="004C1684">
        <w:rPr>
          <w:spacing w:val="5"/>
          <w:sz w:val="24"/>
          <w:szCs w:val="24"/>
        </w:rPr>
        <w:t>t</w:t>
      </w:r>
      <w:r w:rsidRPr="004C1684">
        <w:rPr>
          <w:sz w:val="24"/>
          <w:szCs w:val="24"/>
        </w:rPr>
        <w:t>uk</w:t>
      </w:r>
      <w:r w:rsidRPr="004C1684">
        <w:rPr>
          <w:spacing w:val="14"/>
          <w:sz w:val="24"/>
          <w:szCs w:val="24"/>
        </w:rPr>
        <w:t xml:space="preserve"> </w:t>
      </w:r>
      <w:r w:rsidRPr="004C1684">
        <w:rPr>
          <w:spacing w:val="-9"/>
          <w:sz w:val="24"/>
          <w:szCs w:val="24"/>
        </w:rPr>
        <w:t>m</w:t>
      </w:r>
      <w:r w:rsidRPr="004C1684">
        <w:rPr>
          <w:spacing w:val="4"/>
          <w:sz w:val="24"/>
          <w:szCs w:val="24"/>
        </w:rPr>
        <w:t>e</w:t>
      </w:r>
      <w:r w:rsidRPr="004C1684">
        <w:rPr>
          <w:spacing w:val="-5"/>
          <w:sz w:val="24"/>
          <w:szCs w:val="24"/>
        </w:rPr>
        <w:t>n</w:t>
      </w:r>
      <w:r w:rsidRPr="004C1684">
        <w:rPr>
          <w:sz w:val="24"/>
          <w:szCs w:val="24"/>
        </w:rPr>
        <w:t>d</w:t>
      </w:r>
      <w:r w:rsidRPr="004C1684">
        <w:rPr>
          <w:spacing w:val="5"/>
          <w:sz w:val="24"/>
          <w:szCs w:val="24"/>
        </w:rPr>
        <w:t>o</w:t>
      </w:r>
      <w:r w:rsidRPr="004C1684">
        <w:rPr>
          <w:sz w:val="24"/>
          <w:szCs w:val="24"/>
        </w:rPr>
        <w:t>k</w:t>
      </w:r>
      <w:r w:rsidRPr="004C1684">
        <w:rPr>
          <w:spacing w:val="5"/>
          <w:sz w:val="24"/>
          <w:szCs w:val="24"/>
        </w:rPr>
        <w:t>u</w:t>
      </w:r>
      <w:r w:rsidRPr="004C1684">
        <w:rPr>
          <w:spacing w:val="-9"/>
          <w:sz w:val="24"/>
          <w:szCs w:val="24"/>
        </w:rPr>
        <w:t>m</w:t>
      </w:r>
      <w:r w:rsidRPr="004C1684">
        <w:rPr>
          <w:spacing w:val="4"/>
          <w:sz w:val="24"/>
          <w:szCs w:val="24"/>
        </w:rPr>
        <w:t>e</w:t>
      </w:r>
      <w:r w:rsidRPr="004C1684">
        <w:rPr>
          <w:spacing w:val="-5"/>
          <w:sz w:val="24"/>
          <w:szCs w:val="24"/>
        </w:rPr>
        <w:t>n</w:t>
      </w:r>
      <w:r w:rsidRPr="004C1684">
        <w:rPr>
          <w:spacing w:val="5"/>
          <w:sz w:val="24"/>
          <w:szCs w:val="24"/>
        </w:rPr>
        <w:t>t</w:t>
      </w:r>
      <w:r w:rsidRPr="004C1684">
        <w:rPr>
          <w:spacing w:val="-1"/>
          <w:sz w:val="24"/>
          <w:szCs w:val="24"/>
        </w:rPr>
        <w:t>a</w:t>
      </w:r>
      <w:r w:rsidRPr="004C1684">
        <w:rPr>
          <w:spacing w:val="2"/>
          <w:sz w:val="24"/>
          <w:szCs w:val="24"/>
        </w:rPr>
        <w:t>s</w:t>
      </w:r>
      <w:r w:rsidRPr="004C1684">
        <w:rPr>
          <w:spacing w:val="-4"/>
          <w:sz w:val="24"/>
          <w:szCs w:val="24"/>
        </w:rPr>
        <w:t>i</w:t>
      </w:r>
      <w:r w:rsidRPr="004C1684">
        <w:rPr>
          <w:spacing w:val="5"/>
          <w:sz w:val="24"/>
          <w:szCs w:val="24"/>
        </w:rPr>
        <w:t>k</w:t>
      </w:r>
      <w:r w:rsidRPr="004C1684">
        <w:rPr>
          <w:spacing w:val="-1"/>
          <w:sz w:val="24"/>
          <w:szCs w:val="24"/>
        </w:rPr>
        <w:t>a</w:t>
      </w:r>
      <w:r w:rsidRPr="004C1684">
        <w:rPr>
          <w:sz w:val="24"/>
          <w:szCs w:val="24"/>
        </w:rPr>
        <w:t>n</w:t>
      </w:r>
      <w:r w:rsidRPr="004C1684">
        <w:rPr>
          <w:spacing w:val="11"/>
          <w:sz w:val="24"/>
          <w:szCs w:val="24"/>
        </w:rPr>
        <w:t xml:space="preserve"> </w:t>
      </w:r>
      <w:r w:rsidRPr="004C1684">
        <w:rPr>
          <w:spacing w:val="-5"/>
          <w:sz w:val="24"/>
          <w:szCs w:val="24"/>
        </w:rPr>
        <w:t>h</w:t>
      </w:r>
      <w:r w:rsidRPr="004C1684">
        <w:rPr>
          <w:spacing w:val="-1"/>
          <w:sz w:val="24"/>
          <w:szCs w:val="24"/>
        </w:rPr>
        <w:t>a</w:t>
      </w:r>
      <w:r w:rsidRPr="004C1684">
        <w:rPr>
          <w:spacing w:val="2"/>
          <w:sz w:val="24"/>
          <w:szCs w:val="24"/>
        </w:rPr>
        <w:t>s</w:t>
      </w:r>
      <w:r w:rsidRPr="004C1684">
        <w:rPr>
          <w:sz w:val="24"/>
          <w:szCs w:val="24"/>
        </w:rPr>
        <w:t>il k</w:t>
      </w:r>
      <w:r w:rsidRPr="004C1684">
        <w:rPr>
          <w:spacing w:val="-1"/>
          <w:sz w:val="24"/>
          <w:szCs w:val="24"/>
        </w:rPr>
        <w:t>a</w:t>
      </w:r>
      <w:r w:rsidRPr="004C1684">
        <w:rPr>
          <w:spacing w:val="6"/>
          <w:sz w:val="24"/>
          <w:szCs w:val="24"/>
        </w:rPr>
        <w:t>r</w:t>
      </w:r>
      <w:r w:rsidRPr="004C1684">
        <w:rPr>
          <w:spacing w:val="-5"/>
          <w:sz w:val="24"/>
          <w:szCs w:val="24"/>
        </w:rPr>
        <w:t>y</w:t>
      </w:r>
      <w:r w:rsidRPr="004C1684">
        <w:rPr>
          <w:spacing w:val="4"/>
          <w:sz w:val="24"/>
          <w:szCs w:val="24"/>
        </w:rPr>
        <w:t>a</w:t>
      </w:r>
      <w:r w:rsidRPr="004C1684">
        <w:rPr>
          <w:sz w:val="24"/>
          <w:szCs w:val="24"/>
        </w:rPr>
        <w:t>n</w:t>
      </w:r>
      <w:r w:rsidRPr="004C1684">
        <w:rPr>
          <w:spacing w:val="-5"/>
          <w:sz w:val="24"/>
          <w:szCs w:val="24"/>
        </w:rPr>
        <w:t>y</w:t>
      </w:r>
      <w:r w:rsidRPr="004C1684">
        <w:rPr>
          <w:sz w:val="24"/>
          <w:szCs w:val="24"/>
        </w:rPr>
        <w:t>a</w:t>
      </w:r>
      <w:r w:rsidRPr="004C1684">
        <w:rPr>
          <w:spacing w:val="9"/>
          <w:sz w:val="24"/>
          <w:szCs w:val="24"/>
        </w:rPr>
        <w:t xml:space="preserve"> </w:t>
      </w:r>
      <w:r w:rsidRPr="004C1684">
        <w:rPr>
          <w:sz w:val="24"/>
          <w:szCs w:val="24"/>
        </w:rPr>
        <w:t>d</w:t>
      </w:r>
      <w:r w:rsidRPr="004C1684">
        <w:rPr>
          <w:spacing w:val="4"/>
          <w:sz w:val="24"/>
          <w:szCs w:val="24"/>
        </w:rPr>
        <w:t>a</w:t>
      </w:r>
      <w:r w:rsidRPr="004C1684">
        <w:rPr>
          <w:sz w:val="24"/>
          <w:szCs w:val="24"/>
        </w:rPr>
        <w:t>n</w:t>
      </w:r>
      <w:r w:rsidRPr="004C1684">
        <w:rPr>
          <w:spacing w:val="9"/>
          <w:sz w:val="24"/>
          <w:szCs w:val="24"/>
        </w:rPr>
        <w:t xml:space="preserve"> </w:t>
      </w:r>
      <w:r w:rsidRPr="004C1684">
        <w:rPr>
          <w:spacing w:val="-4"/>
          <w:sz w:val="24"/>
          <w:szCs w:val="24"/>
        </w:rPr>
        <w:t>m</w:t>
      </w:r>
      <w:r w:rsidRPr="004C1684">
        <w:rPr>
          <w:spacing w:val="4"/>
          <w:sz w:val="24"/>
          <w:szCs w:val="24"/>
        </w:rPr>
        <w:t>e</w:t>
      </w:r>
      <w:r w:rsidRPr="004C1684">
        <w:rPr>
          <w:spacing w:val="-5"/>
          <w:sz w:val="24"/>
          <w:szCs w:val="24"/>
        </w:rPr>
        <w:t>n</w:t>
      </w:r>
      <w:r w:rsidRPr="004C1684">
        <w:rPr>
          <w:sz w:val="24"/>
          <w:szCs w:val="24"/>
        </w:rPr>
        <w:t>d</w:t>
      </w:r>
      <w:r w:rsidRPr="004C1684">
        <w:rPr>
          <w:spacing w:val="-1"/>
          <w:sz w:val="24"/>
          <w:szCs w:val="24"/>
        </w:rPr>
        <w:t>a</w:t>
      </w:r>
      <w:r w:rsidRPr="004C1684">
        <w:rPr>
          <w:sz w:val="24"/>
          <w:szCs w:val="24"/>
        </w:rPr>
        <w:t>p</w:t>
      </w:r>
      <w:r w:rsidRPr="004C1684">
        <w:rPr>
          <w:spacing w:val="-1"/>
          <w:sz w:val="24"/>
          <w:szCs w:val="24"/>
        </w:rPr>
        <w:t>a</w:t>
      </w:r>
      <w:r w:rsidRPr="004C1684">
        <w:rPr>
          <w:spacing w:val="5"/>
          <w:sz w:val="24"/>
          <w:szCs w:val="24"/>
        </w:rPr>
        <w:t>t</w:t>
      </w:r>
      <w:r w:rsidRPr="004C1684">
        <w:rPr>
          <w:sz w:val="24"/>
          <w:szCs w:val="24"/>
        </w:rPr>
        <w:t>k</w:t>
      </w:r>
      <w:r w:rsidRPr="004C1684">
        <w:rPr>
          <w:spacing w:val="-1"/>
          <w:sz w:val="24"/>
          <w:szCs w:val="24"/>
        </w:rPr>
        <w:t>a</w:t>
      </w:r>
      <w:r w:rsidRPr="004C1684">
        <w:rPr>
          <w:sz w:val="24"/>
          <w:szCs w:val="24"/>
        </w:rPr>
        <w:t xml:space="preserve">n </w:t>
      </w:r>
      <w:r w:rsidRPr="004C1684">
        <w:rPr>
          <w:spacing w:val="5"/>
          <w:sz w:val="24"/>
          <w:szCs w:val="24"/>
        </w:rPr>
        <w:t>u</w:t>
      </w:r>
      <w:r w:rsidRPr="004C1684">
        <w:rPr>
          <w:spacing w:val="-9"/>
          <w:sz w:val="24"/>
          <w:szCs w:val="24"/>
        </w:rPr>
        <w:t>m</w:t>
      </w:r>
      <w:r w:rsidRPr="004C1684">
        <w:rPr>
          <w:sz w:val="24"/>
          <w:szCs w:val="24"/>
        </w:rPr>
        <w:t>p</w:t>
      </w:r>
      <w:r w:rsidRPr="004C1684">
        <w:rPr>
          <w:spacing w:val="4"/>
          <w:sz w:val="24"/>
          <w:szCs w:val="24"/>
        </w:rPr>
        <w:t>a</w:t>
      </w:r>
      <w:r w:rsidRPr="004C1684">
        <w:rPr>
          <w:sz w:val="24"/>
          <w:szCs w:val="24"/>
        </w:rPr>
        <w:t>n</w:t>
      </w:r>
      <w:r w:rsidRPr="004C1684">
        <w:rPr>
          <w:spacing w:val="3"/>
          <w:sz w:val="24"/>
          <w:szCs w:val="24"/>
        </w:rPr>
        <w:t xml:space="preserve"> </w:t>
      </w:r>
      <w:r w:rsidRPr="004C1684">
        <w:rPr>
          <w:spacing w:val="-5"/>
          <w:sz w:val="24"/>
          <w:szCs w:val="24"/>
        </w:rPr>
        <w:t>b</w:t>
      </w:r>
      <w:r w:rsidRPr="004C1684">
        <w:rPr>
          <w:spacing w:val="4"/>
          <w:sz w:val="24"/>
          <w:szCs w:val="24"/>
        </w:rPr>
        <w:t>a</w:t>
      </w:r>
      <w:r w:rsidRPr="004C1684">
        <w:rPr>
          <w:sz w:val="24"/>
          <w:szCs w:val="24"/>
        </w:rPr>
        <w:t>l</w:t>
      </w:r>
      <w:r w:rsidRPr="004C1684">
        <w:rPr>
          <w:spacing w:val="-4"/>
          <w:sz w:val="24"/>
          <w:szCs w:val="24"/>
        </w:rPr>
        <w:t>i</w:t>
      </w:r>
      <w:r w:rsidRPr="004C1684">
        <w:rPr>
          <w:sz w:val="24"/>
          <w:szCs w:val="24"/>
        </w:rPr>
        <w:t>k</w:t>
      </w:r>
      <w:r w:rsidRPr="004C1684">
        <w:rPr>
          <w:spacing w:val="3"/>
          <w:sz w:val="24"/>
          <w:szCs w:val="24"/>
        </w:rPr>
        <w:t xml:space="preserve"> </w:t>
      </w:r>
      <w:r w:rsidRPr="004C1684">
        <w:rPr>
          <w:sz w:val="24"/>
          <w:szCs w:val="24"/>
        </w:rPr>
        <w:t>d</w:t>
      </w:r>
      <w:r w:rsidRPr="004C1684">
        <w:rPr>
          <w:spacing w:val="-1"/>
          <w:sz w:val="24"/>
          <w:szCs w:val="24"/>
        </w:rPr>
        <w:t>a</w:t>
      </w:r>
      <w:r w:rsidRPr="004C1684">
        <w:rPr>
          <w:spacing w:val="6"/>
          <w:sz w:val="24"/>
          <w:szCs w:val="24"/>
        </w:rPr>
        <w:t>r</w:t>
      </w:r>
      <w:r w:rsidRPr="004C1684">
        <w:rPr>
          <w:sz w:val="24"/>
          <w:szCs w:val="24"/>
        </w:rPr>
        <w:t>i</w:t>
      </w:r>
      <w:r w:rsidRPr="004C1684">
        <w:rPr>
          <w:spacing w:val="-11"/>
          <w:sz w:val="24"/>
          <w:szCs w:val="24"/>
        </w:rPr>
        <w:t xml:space="preserve"> </w:t>
      </w:r>
      <w:r w:rsidRPr="004C1684">
        <w:rPr>
          <w:spacing w:val="1"/>
          <w:sz w:val="24"/>
          <w:szCs w:val="24"/>
        </w:rPr>
        <w:t>r</w:t>
      </w:r>
      <w:r w:rsidRPr="004C1684">
        <w:rPr>
          <w:spacing w:val="-1"/>
          <w:sz w:val="24"/>
          <w:szCs w:val="24"/>
        </w:rPr>
        <w:t>e</w:t>
      </w:r>
      <w:r w:rsidRPr="004C1684">
        <w:rPr>
          <w:sz w:val="24"/>
          <w:szCs w:val="24"/>
        </w:rPr>
        <w:t>k</w:t>
      </w:r>
      <w:r w:rsidRPr="004C1684">
        <w:rPr>
          <w:spacing w:val="-1"/>
          <w:sz w:val="24"/>
          <w:szCs w:val="24"/>
        </w:rPr>
        <w:t>a</w:t>
      </w:r>
      <w:r w:rsidRPr="004C1684">
        <w:rPr>
          <w:sz w:val="24"/>
          <w:szCs w:val="24"/>
        </w:rPr>
        <w:t>n</w:t>
      </w:r>
      <w:r w:rsidRPr="004C1684">
        <w:rPr>
          <w:spacing w:val="-2"/>
          <w:sz w:val="24"/>
          <w:szCs w:val="24"/>
        </w:rPr>
        <w:t xml:space="preserve"> s</w:t>
      </w:r>
      <w:r w:rsidRPr="004C1684">
        <w:rPr>
          <w:spacing w:val="4"/>
          <w:sz w:val="24"/>
          <w:szCs w:val="24"/>
        </w:rPr>
        <w:t>e</w:t>
      </w:r>
      <w:r w:rsidRPr="004C1684">
        <w:rPr>
          <w:spacing w:val="-4"/>
          <w:sz w:val="24"/>
          <w:szCs w:val="24"/>
        </w:rPr>
        <w:t>j</w:t>
      </w:r>
      <w:r w:rsidRPr="004C1684">
        <w:rPr>
          <w:spacing w:val="-1"/>
          <w:sz w:val="24"/>
          <w:szCs w:val="24"/>
        </w:rPr>
        <w:t>a</w:t>
      </w:r>
      <w:r w:rsidRPr="004C1684">
        <w:rPr>
          <w:sz w:val="24"/>
          <w:szCs w:val="24"/>
        </w:rPr>
        <w:t>w</w:t>
      </w:r>
      <w:r w:rsidRPr="004C1684">
        <w:rPr>
          <w:spacing w:val="-1"/>
          <w:sz w:val="24"/>
          <w:szCs w:val="24"/>
        </w:rPr>
        <w:t>a</w:t>
      </w:r>
      <w:r w:rsidRPr="004C1684">
        <w:rPr>
          <w:spacing w:val="6"/>
          <w:sz w:val="24"/>
          <w:szCs w:val="24"/>
        </w:rPr>
        <w:t>t</w:t>
      </w:r>
      <w:r w:rsidRPr="004C1684">
        <w:rPr>
          <w:sz w:val="24"/>
          <w:szCs w:val="24"/>
        </w:rPr>
        <w:t>.</w:t>
      </w:r>
    </w:p>
    <w:p w14:paraId="561A9117" w14:textId="77777777" w:rsidR="004C1684" w:rsidRDefault="004C1684" w:rsidP="004C1684">
      <w:pPr>
        <w:tabs>
          <w:tab w:val="left" w:pos="426"/>
        </w:tabs>
        <w:spacing w:line="360" w:lineRule="auto"/>
        <w:ind w:right="46"/>
        <w:jc w:val="both"/>
        <w:rPr>
          <w:b/>
          <w:spacing w:val="-6"/>
          <w:sz w:val="24"/>
          <w:szCs w:val="24"/>
        </w:rPr>
      </w:pPr>
    </w:p>
    <w:p w14:paraId="40FA52CE" w14:textId="77777777" w:rsidR="004C1684" w:rsidRDefault="004C1684">
      <w:pPr>
        <w:rPr>
          <w:b/>
          <w:spacing w:val="-6"/>
          <w:sz w:val="24"/>
          <w:szCs w:val="24"/>
        </w:rPr>
      </w:pPr>
      <w:r>
        <w:rPr>
          <w:b/>
          <w:spacing w:val="-6"/>
          <w:sz w:val="24"/>
          <w:szCs w:val="24"/>
        </w:rPr>
        <w:br w:type="page"/>
      </w:r>
    </w:p>
    <w:p w14:paraId="3072BBA1" w14:textId="543CF11A" w:rsidR="004B6A22" w:rsidRPr="004C1684" w:rsidRDefault="00B87028" w:rsidP="004C1684">
      <w:pPr>
        <w:tabs>
          <w:tab w:val="left" w:pos="426"/>
        </w:tabs>
        <w:spacing w:line="360" w:lineRule="auto"/>
        <w:ind w:right="46"/>
        <w:jc w:val="both"/>
        <w:rPr>
          <w:sz w:val="24"/>
          <w:szCs w:val="24"/>
        </w:rPr>
      </w:pPr>
      <w:r w:rsidRPr="004C1684">
        <w:rPr>
          <w:b/>
          <w:spacing w:val="-6"/>
          <w:sz w:val="24"/>
          <w:szCs w:val="24"/>
        </w:rPr>
        <w:lastRenderedPageBreak/>
        <w:t>L</w:t>
      </w:r>
      <w:r w:rsidRPr="004C1684">
        <w:rPr>
          <w:b/>
          <w:spacing w:val="-5"/>
          <w:sz w:val="24"/>
          <w:szCs w:val="24"/>
        </w:rPr>
        <w:t>a</w:t>
      </w:r>
      <w:r w:rsidRPr="004C1684">
        <w:rPr>
          <w:b/>
          <w:spacing w:val="-8"/>
          <w:sz w:val="24"/>
          <w:szCs w:val="24"/>
        </w:rPr>
        <w:t>m</w:t>
      </w:r>
      <w:r w:rsidRPr="004C1684">
        <w:rPr>
          <w:b/>
          <w:spacing w:val="1"/>
          <w:sz w:val="24"/>
          <w:szCs w:val="24"/>
        </w:rPr>
        <w:t>p</w:t>
      </w:r>
      <w:r w:rsidRPr="004C1684">
        <w:rPr>
          <w:b/>
          <w:sz w:val="24"/>
          <w:szCs w:val="24"/>
        </w:rPr>
        <w:t>i</w:t>
      </w:r>
      <w:r w:rsidRPr="004C1684">
        <w:rPr>
          <w:b/>
          <w:spacing w:val="-10"/>
          <w:sz w:val="24"/>
          <w:szCs w:val="24"/>
        </w:rPr>
        <w:t>r</w:t>
      </w:r>
      <w:r w:rsidRPr="004C1684">
        <w:rPr>
          <w:b/>
          <w:spacing w:val="-5"/>
          <w:sz w:val="24"/>
          <w:szCs w:val="24"/>
        </w:rPr>
        <w:t>a</w:t>
      </w:r>
      <w:r w:rsidRPr="004C1684">
        <w:rPr>
          <w:b/>
          <w:sz w:val="24"/>
          <w:szCs w:val="24"/>
        </w:rPr>
        <w:t>n</w:t>
      </w:r>
      <w:r w:rsidRPr="004C1684">
        <w:rPr>
          <w:b/>
          <w:spacing w:val="-6"/>
          <w:sz w:val="24"/>
          <w:szCs w:val="24"/>
        </w:rPr>
        <w:t xml:space="preserve"> </w:t>
      </w:r>
      <w:r w:rsidRPr="004C1684">
        <w:rPr>
          <w:b/>
          <w:spacing w:val="-3"/>
          <w:sz w:val="24"/>
          <w:szCs w:val="24"/>
        </w:rPr>
        <w:t>F</w:t>
      </w:r>
      <w:r w:rsidRPr="004C1684">
        <w:rPr>
          <w:b/>
          <w:spacing w:val="-5"/>
          <w:sz w:val="24"/>
          <w:szCs w:val="24"/>
        </w:rPr>
        <w:t>o</w:t>
      </w:r>
      <w:r w:rsidRPr="004C1684">
        <w:rPr>
          <w:b/>
          <w:spacing w:val="-3"/>
          <w:sz w:val="24"/>
          <w:szCs w:val="24"/>
        </w:rPr>
        <w:t>t</w:t>
      </w:r>
      <w:r w:rsidRPr="004C1684">
        <w:rPr>
          <w:b/>
          <w:sz w:val="24"/>
          <w:szCs w:val="24"/>
        </w:rPr>
        <w:t>o</w:t>
      </w:r>
      <w:r w:rsidRPr="004C1684">
        <w:rPr>
          <w:b/>
          <w:spacing w:val="-7"/>
          <w:sz w:val="24"/>
          <w:szCs w:val="24"/>
        </w:rPr>
        <w:t xml:space="preserve"> </w:t>
      </w:r>
      <w:r w:rsidRPr="004C1684">
        <w:rPr>
          <w:b/>
          <w:sz w:val="24"/>
          <w:szCs w:val="24"/>
        </w:rPr>
        <w:t>K</w:t>
      </w:r>
      <w:r w:rsidRPr="004C1684">
        <w:rPr>
          <w:b/>
          <w:spacing w:val="-5"/>
          <w:sz w:val="24"/>
          <w:szCs w:val="24"/>
        </w:rPr>
        <w:t>eg</w:t>
      </w:r>
      <w:r w:rsidRPr="004C1684">
        <w:rPr>
          <w:b/>
          <w:spacing w:val="-4"/>
          <w:sz w:val="24"/>
          <w:szCs w:val="24"/>
        </w:rPr>
        <w:t>i</w:t>
      </w:r>
      <w:r w:rsidRPr="004C1684">
        <w:rPr>
          <w:b/>
          <w:spacing w:val="-5"/>
          <w:sz w:val="24"/>
          <w:szCs w:val="24"/>
        </w:rPr>
        <w:t>a</w:t>
      </w:r>
      <w:r w:rsidRPr="004C1684">
        <w:rPr>
          <w:b/>
          <w:spacing w:val="-3"/>
          <w:sz w:val="24"/>
          <w:szCs w:val="24"/>
        </w:rPr>
        <w:t>t</w:t>
      </w:r>
      <w:r w:rsidRPr="004C1684">
        <w:rPr>
          <w:b/>
          <w:spacing w:val="-5"/>
          <w:sz w:val="24"/>
          <w:szCs w:val="24"/>
        </w:rPr>
        <w:t>a</w:t>
      </w:r>
      <w:r w:rsidRPr="004C1684">
        <w:rPr>
          <w:b/>
          <w:sz w:val="24"/>
          <w:szCs w:val="24"/>
        </w:rPr>
        <w:t xml:space="preserve">n     </w:t>
      </w:r>
      <w:r w:rsidRPr="004C1684">
        <w:rPr>
          <w:b/>
          <w:spacing w:val="45"/>
          <w:sz w:val="24"/>
          <w:szCs w:val="24"/>
        </w:rPr>
        <w:t xml:space="preserve"> </w:t>
      </w:r>
      <w:r w:rsidRPr="004C1684">
        <w:rPr>
          <w:b/>
          <w:sz w:val="24"/>
          <w:szCs w:val="24"/>
        </w:rPr>
        <w:t>:</w:t>
      </w:r>
    </w:p>
    <w:p w14:paraId="1ED1A3AE" w14:textId="199DA14F" w:rsidR="00137B23" w:rsidRDefault="00430BC3" w:rsidP="005F2596">
      <w:pPr>
        <w:spacing w:line="360" w:lineRule="auto"/>
        <w:ind w:right="46"/>
        <w:jc w:val="both"/>
        <w:rPr>
          <w:rFonts w:ascii="Cambria" w:eastAsia="Cambria" w:hAnsi="Cambria" w:cs="Cambria"/>
          <w:b/>
          <w:spacing w:val="2"/>
          <w:sz w:val="26"/>
          <w:szCs w:val="26"/>
        </w:rPr>
      </w:pPr>
      <w:r>
        <w:rPr>
          <w:rFonts w:ascii="Cambria" w:eastAsia="Cambria" w:hAnsi="Cambria" w:cs="Cambria"/>
          <w:b/>
          <w:spacing w:val="2"/>
          <w:sz w:val="26"/>
          <w:szCs w:val="26"/>
        </w:rPr>
        <w:pict w14:anchorId="6652ED53">
          <v:shape id="_x0000_i1026" type="#_x0000_t75" style="width:462.75pt;height:261pt">
            <v:imagedata r:id="rId7" o:title="Screenshot_1"/>
          </v:shape>
        </w:pict>
      </w:r>
    </w:p>
    <w:p w14:paraId="57EE0CE4" w14:textId="77777777" w:rsidR="00777386" w:rsidRDefault="00430BC3" w:rsidP="005F2596">
      <w:pPr>
        <w:spacing w:line="360" w:lineRule="auto"/>
        <w:ind w:right="46"/>
        <w:jc w:val="both"/>
        <w:rPr>
          <w:rFonts w:ascii="Cambria" w:eastAsia="Cambria" w:hAnsi="Cambria" w:cs="Cambria"/>
          <w:b/>
          <w:spacing w:val="2"/>
          <w:sz w:val="26"/>
          <w:szCs w:val="26"/>
        </w:rPr>
      </w:pPr>
      <w:r>
        <w:rPr>
          <w:rFonts w:ascii="Cambria" w:eastAsia="Cambria" w:hAnsi="Cambria" w:cs="Cambria"/>
          <w:b/>
          <w:spacing w:val="2"/>
          <w:sz w:val="26"/>
          <w:szCs w:val="26"/>
        </w:rPr>
        <w:pict w14:anchorId="72CEEAD9">
          <v:shape id="_x0000_i1027" type="#_x0000_t75" style="width:462.75pt;height:261pt">
            <v:imagedata r:id="rId8" o:title="Screenshot_4"/>
          </v:shape>
        </w:pict>
      </w:r>
    </w:p>
    <w:p w14:paraId="4F4201C8" w14:textId="6271714D" w:rsidR="00777386" w:rsidRDefault="00430BC3" w:rsidP="005F2596">
      <w:pPr>
        <w:spacing w:line="360" w:lineRule="auto"/>
        <w:ind w:right="46"/>
        <w:jc w:val="both"/>
        <w:rPr>
          <w:rFonts w:ascii="Cambria" w:eastAsia="Cambria" w:hAnsi="Cambria" w:cs="Cambria"/>
          <w:b/>
          <w:spacing w:val="2"/>
          <w:sz w:val="26"/>
          <w:szCs w:val="26"/>
        </w:rPr>
      </w:pPr>
      <w:r>
        <w:rPr>
          <w:rFonts w:ascii="Cambria" w:eastAsia="Cambria" w:hAnsi="Cambria" w:cs="Cambria"/>
          <w:b/>
          <w:spacing w:val="2"/>
          <w:sz w:val="26"/>
          <w:szCs w:val="26"/>
        </w:rPr>
        <w:lastRenderedPageBreak/>
        <w:pict w14:anchorId="3D02B2DE">
          <v:shape id="_x0000_i1028" type="#_x0000_t75" style="width:462.75pt;height:261pt">
            <v:imagedata r:id="rId9" o:title="Screenshot_2"/>
          </v:shape>
        </w:pict>
      </w:r>
    </w:p>
    <w:p w14:paraId="616E9622" w14:textId="77777777" w:rsidR="00777386" w:rsidRDefault="00777386" w:rsidP="005F2596">
      <w:pPr>
        <w:spacing w:line="360" w:lineRule="auto"/>
        <w:ind w:right="46"/>
        <w:jc w:val="both"/>
        <w:rPr>
          <w:rFonts w:ascii="Cambria" w:eastAsia="Cambria" w:hAnsi="Cambria" w:cs="Cambria"/>
          <w:b/>
          <w:spacing w:val="2"/>
          <w:sz w:val="26"/>
          <w:szCs w:val="26"/>
        </w:rPr>
      </w:pPr>
    </w:p>
    <w:p w14:paraId="35147515" w14:textId="40C275C5" w:rsidR="00777386" w:rsidRDefault="00430BC3" w:rsidP="005F2596">
      <w:pPr>
        <w:spacing w:line="360" w:lineRule="auto"/>
        <w:ind w:right="46"/>
        <w:jc w:val="both"/>
        <w:rPr>
          <w:rFonts w:ascii="Cambria" w:eastAsia="Cambria" w:hAnsi="Cambria" w:cs="Cambria"/>
          <w:b/>
          <w:spacing w:val="2"/>
          <w:sz w:val="26"/>
          <w:szCs w:val="26"/>
        </w:rPr>
      </w:pPr>
      <w:r>
        <w:rPr>
          <w:rFonts w:ascii="Cambria" w:eastAsia="Cambria" w:hAnsi="Cambria" w:cs="Cambria"/>
          <w:b/>
          <w:spacing w:val="2"/>
          <w:sz w:val="26"/>
          <w:szCs w:val="26"/>
        </w:rPr>
        <w:pict w14:anchorId="2B3DCC49">
          <v:shape id="_x0000_i1029" type="#_x0000_t75" style="width:462.75pt;height:261pt">
            <v:imagedata r:id="rId10" o:title="Screenshot_6"/>
          </v:shape>
        </w:pict>
      </w:r>
    </w:p>
    <w:p w14:paraId="7F2CCDD2" w14:textId="1C3E221B" w:rsidR="00777386" w:rsidRDefault="00777386" w:rsidP="005F2596">
      <w:pPr>
        <w:spacing w:line="360" w:lineRule="auto"/>
        <w:ind w:right="46"/>
        <w:jc w:val="both"/>
        <w:rPr>
          <w:rFonts w:ascii="Cambria" w:eastAsia="Cambria" w:hAnsi="Cambria" w:cs="Cambria"/>
          <w:b/>
          <w:spacing w:val="2"/>
          <w:sz w:val="26"/>
          <w:szCs w:val="26"/>
        </w:rPr>
      </w:pPr>
    </w:p>
    <w:p w14:paraId="51EF73D0" w14:textId="77777777" w:rsidR="00137B23" w:rsidRDefault="00137B23" w:rsidP="005F2596">
      <w:pPr>
        <w:spacing w:line="360" w:lineRule="auto"/>
        <w:ind w:right="46"/>
        <w:jc w:val="both"/>
        <w:rPr>
          <w:rFonts w:ascii="Cambria" w:eastAsia="Cambria" w:hAnsi="Cambria" w:cs="Cambria"/>
          <w:b/>
          <w:spacing w:val="2"/>
          <w:sz w:val="26"/>
          <w:szCs w:val="26"/>
        </w:rPr>
      </w:pPr>
    </w:p>
    <w:p w14:paraId="21E8A480" w14:textId="16AF1877" w:rsidR="004B6A22" w:rsidRDefault="00B87028" w:rsidP="004C1684">
      <w:pPr>
        <w:spacing w:line="360" w:lineRule="auto"/>
        <w:ind w:right="46"/>
        <w:jc w:val="center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b/>
          <w:spacing w:val="2"/>
          <w:sz w:val="26"/>
          <w:szCs w:val="26"/>
        </w:rPr>
        <w:t>T</w:t>
      </w:r>
      <w:r>
        <w:rPr>
          <w:rFonts w:ascii="Cambria" w:eastAsia="Cambria" w:hAnsi="Cambria" w:cs="Cambria"/>
          <w:b/>
          <w:spacing w:val="-1"/>
          <w:sz w:val="26"/>
          <w:szCs w:val="26"/>
        </w:rPr>
        <w:t>E</w:t>
      </w:r>
      <w:r>
        <w:rPr>
          <w:rFonts w:ascii="Cambria" w:eastAsia="Cambria" w:hAnsi="Cambria" w:cs="Cambria"/>
          <w:b/>
          <w:spacing w:val="1"/>
          <w:sz w:val="26"/>
          <w:szCs w:val="26"/>
        </w:rPr>
        <w:t>R</w:t>
      </w:r>
      <w:r>
        <w:rPr>
          <w:rFonts w:ascii="Cambria" w:eastAsia="Cambria" w:hAnsi="Cambria" w:cs="Cambria"/>
          <w:b/>
          <w:sz w:val="26"/>
          <w:szCs w:val="26"/>
        </w:rPr>
        <w:t>IM</w:t>
      </w:r>
      <w:r w:rsidR="00430BC3">
        <w:rPr>
          <w:rFonts w:ascii="Cambria" w:eastAsia="Cambria" w:hAnsi="Cambria" w:cs="Cambria"/>
          <w:b/>
          <w:sz w:val="26"/>
          <w:szCs w:val="26"/>
        </w:rPr>
        <w:t>A</w:t>
      </w:r>
      <w:r>
        <w:rPr>
          <w:rFonts w:ascii="Cambria" w:eastAsia="Cambria" w:hAnsi="Cambria" w:cs="Cambria"/>
          <w:b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spacing w:val="1"/>
          <w:w w:val="99"/>
          <w:sz w:val="26"/>
          <w:szCs w:val="26"/>
        </w:rPr>
        <w:t>K</w:t>
      </w:r>
      <w:r>
        <w:rPr>
          <w:rFonts w:ascii="Cambria" w:eastAsia="Cambria" w:hAnsi="Cambria" w:cs="Cambria"/>
          <w:b/>
          <w:spacing w:val="-1"/>
          <w:w w:val="99"/>
          <w:sz w:val="26"/>
          <w:szCs w:val="26"/>
        </w:rPr>
        <w:t>A</w:t>
      </w:r>
      <w:r>
        <w:rPr>
          <w:rFonts w:ascii="Cambria" w:eastAsia="Cambria" w:hAnsi="Cambria" w:cs="Cambria"/>
          <w:b/>
          <w:spacing w:val="1"/>
          <w:w w:val="99"/>
          <w:sz w:val="26"/>
          <w:szCs w:val="26"/>
        </w:rPr>
        <w:t>S</w:t>
      </w:r>
      <w:r>
        <w:rPr>
          <w:rFonts w:ascii="Cambria" w:eastAsia="Cambria" w:hAnsi="Cambria" w:cs="Cambria"/>
          <w:b/>
          <w:w w:val="99"/>
          <w:sz w:val="26"/>
          <w:szCs w:val="26"/>
        </w:rPr>
        <w:t>IH</w:t>
      </w:r>
      <w:bookmarkStart w:id="0" w:name="_GoBack"/>
      <w:bookmarkEnd w:id="0"/>
    </w:p>
    <w:sectPr w:rsidR="004B6A22">
      <w:pgSz w:w="11920" w:h="16840"/>
      <w:pgMar w:top="1320" w:right="1300" w:bottom="280" w:left="13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C502BA"/>
    <w:multiLevelType w:val="hybridMultilevel"/>
    <w:tmpl w:val="9828B5F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273C98"/>
    <w:multiLevelType w:val="hybridMultilevel"/>
    <w:tmpl w:val="F1BEAFEA"/>
    <w:lvl w:ilvl="0" w:tplc="34065ACA">
      <w:start w:val="1"/>
      <w:numFmt w:val="upperLetter"/>
      <w:lvlText w:val="%1."/>
      <w:lvlJc w:val="left"/>
      <w:pPr>
        <w:ind w:left="720" w:hanging="360"/>
      </w:pPr>
      <w:rPr>
        <w:b/>
        <w:bCs/>
      </w:rPr>
    </w:lvl>
    <w:lvl w:ilvl="1" w:tplc="5EB47F34">
      <w:start w:val="1"/>
      <w:numFmt w:val="decimal"/>
      <w:lvlText w:val="%2."/>
      <w:lvlJc w:val="left"/>
      <w:pPr>
        <w:ind w:left="1500" w:hanging="420"/>
      </w:pPr>
      <w:rPr>
        <w:rFonts w:hint="default"/>
      </w:r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A3B0AA0"/>
    <w:multiLevelType w:val="hybridMultilevel"/>
    <w:tmpl w:val="A7060816"/>
    <w:lvl w:ilvl="0" w:tplc="3809000F">
      <w:start w:val="1"/>
      <w:numFmt w:val="decimal"/>
      <w:lvlText w:val="%1."/>
      <w:lvlJc w:val="left"/>
      <w:pPr>
        <w:ind w:left="1800" w:hanging="360"/>
      </w:p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>
    <w:nsid w:val="1F5B11A6"/>
    <w:multiLevelType w:val="hybridMultilevel"/>
    <w:tmpl w:val="801A097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D195C02"/>
    <w:multiLevelType w:val="hybridMultilevel"/>
    <w:tmpl w:val="3A563FFC"/>
    <w:lvl w:ilvl="0" w:tplc="38090017">
      <w:start w:val="1"/>
      <w:numFmt w:val="lowerLetter"/>
      <w:lvlText w:val="%1)"/>
      <w:lvlJc w:val="left"/>
      <w:pPr>
        <w:ind w:left="2158" w:hanging="360"/>
      </w:pPr>
    </w:lvl>
    <w:lvl w:ilvl="1" w:tplc="1A245236">
      <w:start w:val="1"/>
      <w:numFmt w:val="decimal"/>
      <w:lvlText w:val="%2."/>
      <w:lvlJc w:val="left"/>
      <w:pPr>
        <w:ind w:left="2878" w:hanging="360"/>
      </w:pPr>
      <w:rPr>
        <w:rFonts w:hint="default"/>
      </w:rPr>
    </w:lvl>
    <w:lvl w:ilvl="2" w:tplc="3809001B" w:tentative="1">
      <w:start w:val="1"/>
      <w:numFmt w:val="lowerRoman"/>
      <w:lvlText w:val="%3."/>
      <w:lvlJc w:val="right"/>
      <w:pPr>
        <w:ind w:left="3598" w:hanging="180"/>
      </w:pPr>
    </w:lvl>
    <w:lvl w:ilvl="3" w:tplc="3809000F" w:tentative="1">
      <w:start w:val="1"/>
      <w:numFmt w:val="decimal"/>
      <w:lvlText w:val="%4."/>
      <w:lvlJc w:val="left"/>
      <w:pPr>
        <w:ind w:left="4318" w:hanging="360"/>
      </w:pPr>
    </w:lvl>
    <w:lvl w:ilvl="4" w:tplc="38090019" w:tentative="1">
      <w:start w:val="1"/>
      <w:numFmt w:val="lowerLetter"/>
      <w:lvlText w:val="%5."/>
      <w:lvlJc w:val="left"/>
      <w:pPr>
        <w:ind w:left="5038" w:hanging="360"/>
      </w:pPr>
    </w:lvl>
    <w:lvl w:ilvl="5" w:tplc="3809001B" w:tentative="1">
      <w:start w:val="1"/>
      <w:numFmt w:val="lowerRoman"/>
      <w:lvlText w:val="%6."/>
      <w:lvlJc w:val="right"/>
      <w:pPr>
        <w:ind w:left="5758" w:hanging="180"/>
      </w:pPr>
    </w:lvl>
    <w:lvl w:ilvl="6" w:tplc="3809000F" w:tentative="1">
      <w:start w:val="1"/>
      <w:numFmt w:val="decimal"/>
      <w:lvlText w:val="%7."/>
      <w:lvlJc w:val="left"/>
      <w:pPr>
        <w:ind w:left="6478" w:hanging="360"/>
      </w:pPr>
    </w:lvl>
    <w:lvl w:ilvl="7" w:tplc="38090019" w:tentative="1">
      <w:start w:val="1"/>
      <w:numFmt w:val="lowerLetter"/>
      <w:lvlText w:val="%8."/>
      <w:lvlJc w:val="left"/>
      <w:pPr>
        <w:ind w:left="7198" w:hanging="360"/>
      </w:pPr>
    </w:lvl>
    <w:lvl w:ilvl="8" w:tplc="3809001B" w:tentative="1">
      <w:start w:val="1"/>
      <w:numFmt w:val="lowerRoman"/>
      <w:lvlText w:val="%9."/>
      <w:lvlJc w:val="right"/>
      <w:pPr>
        <w:ind w:left="7918" w:hanging="180"/>
      </w:pPr>
    </w:lvl>
  </w:abstractNum>
  <w:abstractNum w:abstractNumId="5">
    <w:nsid w:val="2FEE767D"/>
    <w:multiLevelType w:val="hybridMultilevel"/>
    <w:tmpl w:val="F0A20E8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12F5B97"/>
    <w:multiLevelType w:val="hybridMultilevel"/>
    <w:tmpl w:val="0E82ECD8"/>
    <w:lvl w:ilvl="0" w:tplc="3809000F">
      <w:start w:val="1"/>
      <w:numFmt w:val="decimal"/>
      <w:lvlText w:val="%1."/>
      <w:lvlJc w:val="left"/>
      <w:pPr>
        <w:ind w:left="1799" w:hanging="360"/>
      </w:pPr>
    </w:lvl>
    <w:lvl w:ilvl="1" w:tplc="38090019" w:tentative="1">
      <w:start w:val="1"/>
      <w:numFmt w:val="lowerLetter"/>
      <w:lvlText w:val="%2."/>
      <w:lvlJc w:val="left"/>
      <w:pPr>
        <w:ind w:left="2519" w:hanging="360"/>
      </w:pPr>
    </w:lvl>
    <w:lvl w:ilvl="2" w:tplc="3809001B" w:tentative="1">
      <w:start w:val="1"/>
      <w:numFmt w:val="lowerRoman"/>
      <w:lvlText w:val="%3."/>
      <w:lvlJc w:val="right"/>
      <w:pPr>
        <w:ind w:left="3239" w:hanging="180"/>
      </w:pPr>
    </w:lvl>
    <w:lvl w:ilvl="3" w:tplc="3809000F" w:tentative="1">
      <w:start w:val="1"/>
      <w:numFmt w:val="decimal"/>
      <w:lvlText w:val="%4."/>
      <w:lvlJc w:val="left"/>
      <w:pPr>
        <w:ind w:left="3959" w:hanging="360"/>
      </w:pPr>
    </w:lvl>
    <w:lvl w:ilvl="4" w:tplc="38090019" w:tentative="1">
      <w:start w:val="1"/>
      <w:numFmt w:val="lowerLetter"/>
      <w:lvlText w:val="%5."/>
      <w:lvlJc w:val="left"/>
      <w:pPr>
        <w:ind w:left="4679" w:hanging="360"/>
      </w:pPr>
    </w:lvl>
    <w:lvl w:ilvl="5" w:tplc="3809001B" w:tentative="1">
      <w:start w:val="1"/>
      <w:numFmt w:val="lowerRoman"/>
      <w:lvlText w:val="%6."/>
      <w:lvlJc w:val="right"/>
      <w:pPr>
        <w:ind w:left="5399" w:hanging="180"/>
      </w:pPr>
    </w:lvl>
    <w:lvl w:ilvl="6" w:tplc="3809000F" w:tentative="1">
      <w:start w:val="1"/>
      <w:numFmt w:val="decimal"/>
      <w:lvlText w:val="%7."/>
      <w:lvlJc w:val="left"/>
      <w:pPr>
        <w:ind w:left="6119" w:hanging="360"/>
      </w:pPr>
    </w:lvl>
    <w:lvl w:ilvl="7" w:tplc="38090019" w:tentative="1">
      <w:start w:val="1"/>
      <w:numFmt w:val="lowerLetter"/>
      <w:lvlText w:val="%8."/>
      <w:lvlJc w:val="left"/>
      <w:pPr>
        <w:ind w:left="6839" w:hanging="360"/>
      </w:pPr>
    </w:lvl>
    <w:lvl w:ilvl="8" w:tplc="3809001B" w:tentative="1">
      <w:start w:val="1"/>
      <w:numFmt w:val="lowerRoman"/>
      <w:lvlText w:val="%9."/>
      <w:lvlJc w:val="right"/>
      <w:pPr>
        <w:ind w:left="7559" w:hanging="180"/>
      </w:pPr>
    </w:lvl>
  </w:abstractNum>
  <w:abstractNum w:abstractNumId="7">
    <w:nsid w:val="42561B79"/>
    <w:multiLevelType w:val="hybridMultilevel"/>
    <w:tmpl w:val="429E2F36"/>
    <w:lvl w:ilvl="0" w:tplc="8D0EB870">
      <w:start w:val="1"/>
      <w:numFmt w:val="upperLetter"/>
      <w:lvlText w:val="%1."/>
      <w:lvlJc w:val="left"/>
      <w:pPr>
        <w:ind w:left="795" w:hanging="435"/>
      </w:pPr>
      <w:rPr>
        <w:rFonts w:hint="default"/>
        <w:b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4493738"/>
    <w:multiLevelType w:val="hybridMultilevel"/>
    <w:tmpl w:val="1C8A22BC"/>
    <w:lvl w:ilvl="0" w:tplc="3809000F">
      <w:start w:val="1"/>
      <w:numFmt w:val="decimal"/>
      <w:lvlText w:val="%1."/>
      <w:lvlJc w:val="left"/>
      <w:pPr>
        <w:ind w:left="1799" w:hanging="360"/>
      </w:pPr>
    </w:lvl>
    <w:lvl w:ilvl="1" w:tplc="38090019" w:tentative="1">
      <w:start w:val="1"/>
      <w:numFmt w:val="lowerLetter"/>
      <w:lvlText w:val="%2."/>
      <w:lvlJc w:val="left"/>
      <w:pPr>
        <w:ind w:left="2519" w:hanging="360"/>
      </w:pPr>
    </w:lvl>
    <w:lvl w:ilvl="2" w:tplc="3809001B" w:tentative="1">
      <w:start w:val="1"/>
      <w:numFmt w:val="lowerRoman"/>
      <w:lvlText w:val="%3."/>
      <w:lvlJc w:val="right"/>
      <w:pPr>
        <w:ind w:left="3239" w:hanging="180"/>
      </w:pPr>
    </w:lvl>
    <w:lvl w:ilvl="3" w:tplc="3809000F" w:tentative="1">
      <w:start w:val="1"/>
      <w:numFmt w:val="decimal"/>
      <w:lvlText w:val="%4."/>
      <w:lvlJc w:val="left"/>
      <w:pPr>
        <w:ind w:left="3959" w:hanging="360"/>
      </w:pPr>
    </w:lvl>
    <w:lvl w:ilvl="4" w:tplc="38090019" w:tentative="1">
      <w:start w:val="1"/>
      <w:numFmt w:val="lowerLetter"/>
      <w:lvlText w:val="%5."/>
      <w:lvlJc w:val="left"/>
      <w:pPr>
        <w:ind w:left="4679" w:hanging="360"/>
      </w:pPr>
    </w:lvl>
    <w:lvl w:ilvl="5" w:tplc="3809001B" w:tentative="1">
      <w:start w:val="1"/>
      <w:numFmt w:val="lowerRoman"/>
      <w:lvlText w:val="%6."/>
      <w:lvlJc w:val="right"/>
      <w:pPr>
        <w:ind w:left="5399" w:hanging="180"/>
      </w:pPr>
    </w:lvl>
    <w:lvl w:ilvl="6" w:tplc="3809000F" w:tentative="1">
      <w:start w:val="1"/>
      <w:numFmt w:val="decimal"/>
      <w:lvlText w:val="%7."/>
      <w:lvlJc w:val="left"/>
      <w:pPr>
        <w:ind w:left="6119" w:hanging="360"/>
      </w:pPr>
    </w:lvl>
    <w:lvl w:ilvl="7" w:tplc="38090019" w:tentative="1">
      <w:start w:val="1"/>
      <w:numFmt w:val="lowerLetter"/>
      <w:lvlText w:val="%8."/>
      <w:lvlJc w:val="left"/>
      <w:pPr>
        <w:ind w:left="6839" w:hanging="360"/>
      </w:pPr>
    </w:lvl>
    <w:lvl w:ilvl="8" w:tplc="3809001B" w:tentative="1">
      <w:start w:val="1"/>
      <w:numFmt w:val="lowerRoman"/>
      <w:lvlText w:val="%9."/>
      <w:lvlJc w:val="right"/>
      <w:pPr>
        <w:ind w:left="7559" w:hanging="180"/>
      </w:pPr>
    </w:lvl>
  </w:abstractNum>
  <w:abstractNum w:abstractNumId="9">
    <w:nsid w:val="59817848"/>
    <w:multiLevelType w:val="hybridMultilevel"/>
    <w:tmpl w:val="51966F2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36604EA"/>
    <w:multiLevelType w:val="hybridMultilevel"/>
    <w:tmpl w:val="82E063EA"/>
    <w:lvl w:ilvl="0" w:tplc="3809000F">
      <w:start w:val="1"/>
      <w:numFmt w:val="decimal"/>
      <w:lvlText w:val="%1."/>
      <w:lvlJc w:val="left"/>
      <w:pPr>
        <w:ind w:left="2158" w:hanging="360"/>
      </w:pPr>
    </w:lvl>
    <w:lvl w:ilvl="1" w:tplc="38090019" w:tentative="1">
      <w:start w:val="1"/>
      <w:numFmt w:val="lowerLetter"/>
      <w:lvlText w:val="%2."/>
      <w:lvlJc w:val="left"/>
      <w:pPr>
        <w:ind w:left="2878" w:hanging="360"/>
      </w:pPr>
    </w:lvl>
    <w:lvl w:ilvl="2" w:tplc="3809001B" w:tentative="1">
      <w:start w:val="1"/>
      <w:numFmt w:val="lowerRoman"/>
      <w:lvlText w:val="%3."/>
      <w:lvlJc w:val="right"/>
      <w:pPr>
        <w:ind w:left="3598" w:hanging="180"/>
      </w:pPr>
    </w:lvl>
    <w:lvl w:ilvl="3" w:tplc="3809000F" w:tentative="1">
      <w:start w:val="1"/>
      <w:numFmt w:val="decimal"/>
      <w:lvlText w:val="%4."/>
      <w:lvlJc w:val="left"/>
      <w:pPr>
        <w:ind w:left="4318" w:hanging="360"/>
      </w:pPr>
    </w:lvl>
    <w:lvl w:ilvl="4" w:tplc="38090019" w:tentative="1">
      <w:start w:val="1"/>
      <w:numFmt w:val="lowerLetter"/>
      <w:lvlText w:val="%5."/>
      <w:lvlJc w:val="left"/>
      <w:pPr>
        <w:ind w:left="5038" w:hanging="360"/>
      </w:pPr>
    </w:lvl>
    <w:lvl w:ilvl="5" w:tplc="3809001B" w:tentative="1">
      <w:start w:val="1"/>
      <w:numFmt w:val="lowerRoman"/>
      <w:lvlText w:val="%6."/>
      <w:lvlJc w:val="right"/>
      <w:pPr>
        <w:ind w:left="5758" w:hanging="180"/>
      </w:pPr>
    </w:lvl>
    <w:lvl w:ilvl="6" w:tplc="3809000F" w:tentative="1">
      <w:start w:val="1"/>
      <w:numFmt w:val="decimal"/>
      <w:lvlText w:val="%7."/>
      <w:lvlJc w:val="left"/>
      <w:pPr>
        <w:ind w:left="6478" w:hanging="360"/>
      </w:pPr>
    </w:lvl>
    <w:lvl w:ilvl="7" w:tplc="38090019" w:tentative="1">
      <w:start w:val="1"/>
      <w:numFmt w:val="lowerLetter"/>
      <w:lvlText w:val="%8."/>
      <w:lvlJc w:val="left"/>
      <w:pPr>
        <w:ind w:left="7198" w:hanging="360"/>
      </w:pPr>
    </w:lvl>
    <w:lvl w:ilvl="8" w:tplc="3809001B" w:tentative="1">
      <w:start w:val="1"/>
      <w:numFmt w:val="lowerRoman"/>
      <w:lvlText w:val="%9."/>
      <w:lvlJc w:val="right"/>
      <w:pPr>
        <w:ind w:left="7918" w:hanging="180"/>
      </w:pPr>
    </w:lvl>
  </w:abstractNum>
  <w:abstractNum w:abstractNumId="11">
    <w:nsid w:val="652C1ACB"/>
    <w:multiLevelType w:val="hybridMultilevel"/>
    <w:tmpl w:val="3AF42268"/>
    <w:lvl w:ilvl="0" w:tplc="3809000F">
      <w:start w:val="1"/>
      <w:numFmt w:val="decimal"/>
      <w:lvlText w:val="%1."/>
      <w:lvlJc w:val="left"/>
      <w:pPr>
        <w:ind w:left="1799" w:hanging="360"/>
      </w:pPr>
    </w:lvl>
    <w:lvl w:ilvl="1" w:tplc="38090019" w:tentative="1">
      <w:start w:val="1"/>
      <w:numFmt w:val="lowerLetter"/>
      <w:lvlText w:val="%2."/>
      <w:lvlJc w:val="left"/>
      <w:pPr>
        <w:ind w:left="2519" w:hanging="360"/>
      </w:pPr>
    </w:lvl>
    <w:lvl w:ilvl="2" w:tplc="3809001B" w:tentative="1">
      <w:start w:val="1"/>
      <w:numFmt w:val="lowerRoman"/>
      <w:lvlText w:val="%3."/>
      <w:lvlJc w:val="right"/>
      <w:pPr>
        <w:ind w:left="3239" w:hanging="180"/>
      </w:pPr>
    </w:lvl>
    <w:lvl w:ilvl="3" w:tplc="3809000F" w:tentative="1">
      <w:start w:val="1"/>
      <w:numFmt w:val="decimal"/>
      <w:lvlText w:val="%4."/>
      <w:lvlJc w:val="left"/>
      <w:pPr>
        <w:ind w:left="3959" w:hanging="360"/>
      </w:pPr>
    </w:lvl>
    <w:lvl w:ilvl="4" w:tplc="38090019" w:tentative="1">
      <w:start w:val="1"/>
      <w:numFmt w:val="lowerLetter"/>
      <w:lvlText w:val="%5."/>
      <w:lvlJc w:val="left"/>
      <w:pPr>
        <w:ind w:left="4679" w:hanging="360"/>
      </w:pPr>
    </w:lvl>
    <w:lvl w:ilvl="5" w:tplc="3809001B" w:tentative="1">
      <w:start w:val="1"/>
      <w:numFmt w:val="lowerRoman"/>
      <w:lvlText w:val="%6."/>
      <w:lvlJc w:val="right"/>
      <w:pPr>
        <w:ind w:left="5399" w:hanging="180"/>
      </w:pPr>
    </w:lvl>
    <w:lvl w:ilvl="6" w:tplc="3809000F" w:tentative="1">
      <w:start w:val="1"/>
      <w:numFmt w:val="decimal"/>
      <w:lvlText w:val="%7."/>
      <w:lvlJc w:val="left"/>
      <w:pPr>
        <w:ind w:left="6119" w:hanging="360"/>
      </w:pPr>
    </w:lvl>
    <w:lvl w:ilvl="7" w:tplc="38090019" w:tentative="1">
      <w:start w:val="1"/>
      <w:numFmt w:val="lowerLetter"/>
      <w:lvlText w:val="%8."/>
      <w:lvlJc w:val="left"/>
      <w:pPr>
        <w:ind w:left="6839" w:hanging="360"/>
      </w:pPr>
    </w:lvl>
    <w:lvl w:ilvl="8" w:tplc="3809001B" w:tentative="1">
      <w:start w:val="1"/>
      <w:numFmt w:val="lowerRoman"/>
      <w:lvlText w:val="%9."/>
      <w:lvlJc w:val="right"/>
      <w:pPr>
        <w:ind w:left="7559" w:hanging="180"/>
      </w:pPr>
    </w:lvl>
  </w:abstractNum>
  <w:abstractNum w:abstractNumId="12">
    <w:nsid w:val="6AB8588F"/>
    <w:multiLevelType w:val="hybridMultilevel"/>
    <w:tmpl w:val="584EFE7E"/>
    <w:lvl w:ilvl="0" w:tplc="D7B4B06C">
      <w:start w:val="1"/>
      <w:numFmt w:val="decimal"/>
      <w:lvlText w:val="%1."/>
      <w:lvlJc w:val="left"/>
      <w:pPr>
        <w:ind w:left="1799" w:hanging="360"/>
      </w:pPr>
      <w:rPr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2519" w:hanging="360"/>
      </w:pPr>
    </w:lvl>
    <w:lvl w:ilvl="2" w:tplc="3809001B" w:tentative="1">
      <w:start w:val="1"/>
      <w:numFmt w:val="lowerRoman"/>
      <w:lvlText w:val="%3."/>
      <w:lvlJc w:val="right"/>
      <w:pPr>
        <w:ind w:left="3239" w:hanging="180"/>
      </w:pPr>
    </w:lvl>
    <w:lvl w:ilvl="3" w:tplc="3809000F" w:tentative="1">
      <w:start w:val="1"/>
      <w:numFmt w:val="decimal"/>
      <w:lvlText w:val="%4."/>
      <w:lvlJc w:val="left"/>
      <w:pPr>
        <w:ind w:left="3959" w:hanging="360"/>
      </w:pPr>
    </w:lvl>
    <w:lvl w:ilvl="4" w:tplc="38090019" w:tentative="1">
      <w:start w:val="1"/>
      <w:numFmt w:val="lowerLetter"/>
      <w:lvlText w:val="%5."/>
      <w:lvlJc w:val="left"/>
      <w:pPr>
        <w:ind w:left="4679" w:hanging="360"/>
      </w:pPr>
    </w:lvl>
    <w:lvl w:ilvl="5" w:tplc="3809001B" w:tentative="1">
      <w:start w:val="1"/>
      <w:numFmt w:val="lowerRoman"/>
      <w:lvlText w:val="%6."/>
      <w:lvlJc w:val="right"/>
      <w:pPr>
        <w:ind w:left="5399" w:hanging="180"/>
      </w:pPr>
    </w:lvl>
    <w:lvl w:ilvl="6" w:tplc="3809000F" w:tentative="1">
      <w:start w:val="1"/>
      <w:numFmt w:val="decimal"/>
      <w:lvlText w:val="%7."/>
      <w:lvlJc w:val="left"/>
      <w:pPr>
        <w:ind w:left="6119" w:hanging="360"/>
      </w:pPr>
    </w:lvl>
    <w:lvl w:ilvl="7" w:tplc="38090019" w:tentative="1">
      <w:start w:val="1"/>
      <w:numFmt w:val="lowerLetter"/>
      <w:lvlText w:val="%8."/>
      <w:lvlJc w:val="left"/>
      <w:pPr>
        <w:ind w:left="6839" w:hanging="360"/>
      </w:pPr>
    </w:lvl>
    <w:lvl w:ilvl="8" w:tplc="3809001B" w:tentative="1">
      <w:start w:val="1"/>
      <w:numFmt w:val="lowerRoman"/>
      <w:lvlText w:val="%9."/>
      <w:lvlJc w:val="right"/>
      <w:pPr>
        <w:ind w:left="7559" w:hanging="180"/>
      </w:pPr>
    </w:lvl>
  </w:abstractNum>
  <w:abstractNum w:abstractNumId="13">
    <w:nsid w:val="6D831AE8"/>
    <w:multiLevelType w:val="hybridMultilevel"/>
    <w:tmpl w:val="BAC2385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F352068"/>
    <w:multiLevelType w:val="hybridMultilevel"/>
    <w:tmpl w:val="DB26EA8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1D41816"/>
    <w:multiLevelType w:val="hybridMultilevel"/>
    <w:tmpl w:val="71A41EE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23B23B5"/>
    <w:multiLevelType w:val="hybridMultilevel"/>
    <w:tmpl w:val="39280F4A"/>
    <w:lvl w:ilvl="0" w:tplc="3809000F">
      <w:start w:val="1"/>
      <w:numFmt w:val="decimal"/>
      <w:lvlText w:val="%1."/>
      <w:lvlJc w:val="left"/>
      <w:pPr>
        <w:ind w:left="1800" w:hanging="360"/>
      </w:p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>
    <w:nsid w:val="7244754F"/>
    <w:multiLevelType w:val="hybridMultilevel"/>
    <w:tmpl w:val="779AAC0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39C0792"/>
    <w:multiLevelType w:val="multilevel"/>
    <w:tmpl w:val="2C58B018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9">
    <w:nsid w:val="73C52B75"/>
    <w:multiLevelType w:val="hybridMultilevel"/>
    <w:tmpl w:val="C24EC05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4CC0706"/>
    <w:multiLevelType w:val="hybridMultilevel"/>
    <w:tmpl w:val="2026A9B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CB74E33"/>
    <w:multiLevelType w:val="hybridMultilevel"/>
    <w:tmpl w:val="77E88E98"/>
    <w:lvl w:ilvl="0" w:tplc="3809000F">
      <w:start w:val="1"/>
      <w:numFmt w:val="decimal"/>
      <w:lvlText w:val="%1."/>
      <w:lvlJc w:val="left"/>
      <w:pPr>
        <w:ind w:left="1799" w:hanging="360"/>
      </w:pPr>
    </w:lvl>
    <w:lvl w:ilvl="1" w:tplc="38090019" w:tentative="1">
      <w:start w:val="1"/>
      <w:numFmt w:val="lowerLetter"/>
      <w:lvlText w:val="%2."/>
      <w:lvlJc w:val="left"/>
      <w:pPr>
        <w:ind w:left="2519" w:hanging="360"/>
      </w:pPr>
    </w:lvl>
    <w:lvl w:ilvl="2" w:tplc="3809001B" w:tentative="1">
      <w:start w:val="1"/>
      <w:numFmt w:val="lowerRoman"/>
      <w:lvlText w:val="%3."/>
      <w:lvlJc w:val="right"/>
      <w:pPr>
        <w:ind w:left="3239" w:hanging="180"/>
      </w:pPr>
    </w:lvl>
    <w:lvl w:ilvl="3" w:tplc="3809000F" w:tentative="1">
      <w:start w:val="1"/>
      <w:numFmt w:val="decimal"/>
      <w:lvlText w:val="%4."/>
      <w:lvlJc w:val="left"/>
      <w:pPr>
        <w:ind w:left="3959" w:hanging="360"/>
      </w:pPr>
    </w:lvl>
    <w:lvl w:ilvl="4" w:tplc="38090019" w:tentative="1">
      <w:start w:val="1"/>
      <w:numFmt w:val="lowerLetter"/>
      <w:lvlText w:val="%5."/>
      <w:lvlJc w:val="left"/>
      <w:pPr>
        <w:ind w:left="4679" w:hanging="360"/>
      </w:pPr>
    </w:lvl>
    <w:lvl w:ilvl="5" w:tplc="3809001B" w:tentative="1">
      <w:start w:val="1"/>
      <w:numFmt w:val="lowerRoman"/>
      <w:lvlText w:val="%6."/>
      <w:lvlJc w:val="right"/>
      <w:pPr>
        <w:ind w:left="5399" w:hanging="180"/>
      </w:pPr>
    </w:lvl>
    <w:lvl w:ilvl="6" w:tplc="3809000F" w:tentative="1">
      <w:start w:val="1"/>
      <w:numFmt w:val="decimal"/>
      <w:lvlText w:val="%7."/>
      <w:lvlJc w:val="left"/>
      <w:pPr>
        <w:ind w:left="6119" w:hanging="360"/>
      </w:pPr>
    </w:lvl>
    <w:lvl w:ilvl="7" w:tplc="38090019" w:tentative="1">
      <w:start w:val="1"/>
      <w:numFmt w:val="lowerLetter"/>
      <w:lvlText w:val="%8."/>
      <w:lvlJc w:val="left"/>
      <w:pPr>
        <w:ind w:left="6839" w:hanging="360"/>
      </w:pPr>
    </w:lvl>
    <w:lvl w:ilvl="8" w:tplc="3809001B" w:tentative="1">
      <w:start w:val="1"/>
      <w:numFmt w:val="lowerRoman"/>
      <w:lvlText w:val="%9."/>
      <w:lvlJc w:val="right"/>
      <w:pPr>
        <w:ind w:left="7559" w:hanging="180"/>
      </w:pPr>
    </w:lvl>
  </w:abstractNum>
  <w:abstractNum w:abstractNumId="22">
    <w:nsid w:val="7F9C4589"/>
    <w:multiLevelType w:val="hybridMultilevel"/>
    <w:tmpl w:val="C2B63C6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FA81471"/>
    <w:multiLevelType w:val="hybridMultilevel"/>
    <w:tmpl w:val="D1B0FB98"/>
    <w:lvl w:ilvl="0" w:tplc="3809000F">
      <w:start w:val="1"/>
      <w:numFmt w:val="decimal"/>
      <w:lvlText w:val="%1."/>
      <w:lvlJc w:val="left"/>
      <w:pPr>
        <w:ind w:left="1799" w:hanging="360"/>
      </w:pPr>
    </w:lvl>
    <w:lvl w:ilvl="1" w:tplc="38090019" w:tentative="1">
      <w:start w:val="1"/>
      <w:numFmt w:val="lowerLetter"/>
      <w:lvlText w:val="%2."/>
      <w:lvlJc w:val="left"/>
      <w:pPr>
        <w:ind w:left="2519" w:hanging="360"/>
      </w:pPr>
    </w:lvl>
    <w:lvl w:ilvl="2" w:tplc="3809001B" w:tentative="1">
      <w:start w:val="1"/>
      <w:numFmt w:val="lowerRoman"/>
      <w:lvlText w:val="%3."/>
      <w:lvlJc w:val="right"/>
      <w:pPr>
        <w:ind w:left="3239" w:hanging="180"/>
      </w:pPr>
    </w:lvl>
    <w:lvl w:ilvl="3" w:tplc="3809000F" w:tentative="1">
      <w:start w:val="1"/>
      <w:numFmt w:val="decimal"/>
      <w:lvlText w:val="%4."/>
      <w:lvlJc w:val="left"/>
      <w:pPr>
        <w:ind w:left="3959" w:hanging="360"/>
      </w:pPr>
    </w:lvl>
    <w:lvl w:ilvl="4" w:tplc="38090019" w:tentative="1">
      <w:start w:val="1"/>
      <w:numFmt w:val="lowerLetter"/>
      <w:lvlText w:val="%5."/>
      <w:lvlJc w:val="left"/>
      <w:pPr>
        <w:ind w:left="4679" w:hanging="360"/>
      </w:pPr>
    </w:lvl>
    <w:lvl w:ilvl="5" w:tplc="3809001B" w:tentative="1">
      <w:start w:val="1"/>
      <w:numFmt w:val="lowerRoman"/>
      <w:lvlText w:val="%6."/>
      <w:lvlJc w:val="right"/>
      <w:pPr>
        <w:ind w:left="5399" w:hanging="180"/>
      </w:pPr>
    </w:lvl>
    <w:lvl w:ilvl="6" w:tplc="3809000F" w:tentative="1">
      <w:start w:val="1"/>
      <w:numFmt w:val="decimal"/>
      <w:lvlText w:val="%7."/>
      <w:lvlJc w:val="left"/>
      <w:pPr>
        <w:ind w:left="6119" w:hanging="360"/>
      </w:pPr>
    </w:lvl>
    <w:lvl w:ilvl="7" w:tplc="38090019" w:tentative="1">
      <w:start w:val="1"/>
      <w:numFmt w:val="lowerLetter"/>
      <w:lvlText w:val="%8."/>
      <w:lvlJc w:val="left"/>
      <w:pPr>
        <w:ind w:left="6839" w:hanging="360"/>
      </w:pPr>
    </w:lvl>
    <w:lvl w:ilvl="8" w:tplc="3809001B" w:tentative="1">
      <w:start w:val="1"/>
      <w:numFmt w:val="lowerRoman"/>
      <w:lvlText w:val="%9."/>
      <w:lvlJc w:val="right"/>
      <w:pPr>
        <w:ind w:left="7559" w:hanging="180"/>
      </w:pPr>
    </w:lvl>
  </w:abstractNum>
  <w:num w:numId="1">
    <w:abstractNumId w:val="18"/>
  </w:num>
  <w:num w:numId="2">
    <w:abstractNumId w:val="1"/>
  </w:num>
  <w:num w:numId="3">
    <w:abstractNumId w:val="7"/>
  </w:num>
  <w:num w:numId="4">
    <w:abstractNumId w:val="22"/>
  </w:num>
  <w:num w:numId="5">
    <w:abstractNumId w:val="12"/>
  </w:num>
  <w:num w:numId="6">
    <w:abstractNumId w:val="4"/>
  </w:num>
  <w:num w:numId="7">
    <w:abstractNumId w:val="10"/>
  </w:num>
  <w:num w:numId="8">
    <w:abstractNumId w:val="13"/>
  </w:num>
  <w:num w:numId="9">
    <w:abstractNumId w:val="11"/>
  </w:num>
  <w:num w:numId="10">
    <w:abstractNumId w:val="14"/>
  </w:num>
  <w:num w:numId="11">
    <w:abstractNumId w:val="21"/>
  </w:num>
  <w:num w:numId="12">
    <w:abstractNumId w:val="15"/>
  </w:num>
  <w:num w:numId="13">
    <w:abstractNumId w:val="6"/>
  </w:num>
  <w:num w:numId="14">
    <w:abstractNumId w:val="3"/>
  </w:num>
  <w:num w:numId="15">
    <w:abstractNumId w:val="9"/>
  </w:num>
  <w:num w:numId="16">
    <w:abstractNumId w:val="17"/>
  </w:num>
  <w:num w:numId="17">
    <w:abstractNumId w:val="5"/>
  </w:num>
  <w:num w:numId="18">
    <w:abstractNumId w:val="23"/>
  </w:num>
  <w:num w:numId="19">
    <w:abstractNumId w:val="16"/>
  </w:num>
  <w:num w:numId="20">
    <w:abstractNumId w:val="20"/>
  </w:num>
  <w:num w:numId="21">
    <w:abstractNumId w:val="8"/>
  </w:num>
  <w:num w:numId="22">
    <w:abstractNumId w:val="0"/>
  </w:num>
  <w:num w:numId="23">
    <w:abstractNumId w:val="19"/>
  </w:num>
  <w:num w:numId="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6A22"/>
    <w:rsid w:val="00091277"/>
    <w:rsid w:val="00137B23"/>
    <w:rsid w:val="00195469"/>
    <w:rsid w:val="00430BC3"/>
    <w:rsid w:val="004B6A22"/>
    <w:rsid w:val="004C1684"/>
    <w:rsid w:val="004D162E"/>
    <w:rsid w:val="005F2596"/>
    <w:rsid w:val="00777386"/>
    <w:rsid w:val="007D6512"/>
    <w:rsid w:val="00856401"/>
    <w:rsid w:val="008B542E"/>
    <w:rsid w:val="008C627C"/>
    <w:rsid w:val="00AA274F"/>
    <w:rsid w:val="00B06BF3"/>
    <w:rsid w:val="00B87028"/>
    <w:rsid w:val="00BD1A22"/>
    <w:rsid w:val="00D77D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B7B5A9"/>
  <w15:docId w15:val="{AB641FD5-403F-4948-8AF8-F774FA3BFA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ListParagraph">
    <w:name w:val="List Paragraph"/>
    <w:basedOn w:val="Normal"/>
    <w:uiPriority w:val="34"/>
    <w:qFormat/>
    <w:rsid w:val="005F259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B542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bit.ly/akt46-60pembelajaranzoomke2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8</Pages>
  <Words>1375</Words>
  <Characters>7844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TEGUH PRIYANTO</dc:creator>
  <cp:keywords/>
  <dc:description/>
  <cp:lastModifiedBy>Afif Nuruddin Maisaroh, S.Pd</cp:lastModifiedBy>
  <cp:revision>2</cp:revision>
  <dcterms:created xsi:type="dcterms:W3CDTF">2022-11-03T02:18:00Z</dcterms:created>
  <dcterms:modified xsi:type="dcterms:W3CDTF">2022-11-10T08:20:00Z</dcterms:modified>
</cp:coreProperties>
</file>